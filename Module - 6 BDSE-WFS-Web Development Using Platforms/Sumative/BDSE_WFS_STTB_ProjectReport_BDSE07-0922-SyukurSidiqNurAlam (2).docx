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B5D34" w14:textId="77777777" w:rsidR="0079778F" w:rsidRPr="000916C1" w:rsidRDefault="0079778F" w:rsidP="0079778F">
      <w:pPr>
        <w:pStyle w:val="LithanBodyTextNormal"/>
        <w:ind w:left="0"/>
        <w:rPr>
          <w:b/>
          <w:bCs/>
          <w:sz w:val="32"/>
          <w:szCs w:val="32"/>
        </w:rPr>
      </w:pPr>
      <w:r w:rsidRPr="000916C1">
        <w:rPr>
          <w:b/>
          <w:bCs/>
          <w:sz w:val="32"/>
          <w:szCs w:val="32"/>
        </w:rPr>
        <w:t xml:space="preserve">Project Report </w:t>
      </w:r>
    </w:p>
    <w:p w14:paraId="06D37A9F" w14:textId="77777777" w:rsidR="0079778F" w:rsidRDefault="0079778F" w:rsidP="0079778F">
      <w:pPr>
        <w:pStyle w:val="LithanBodyTextNormal"/>
        <w:rPr>
          <w:lang w:eastAsia="zh-CN"/>
        </w:rPr>
      </w:pPr>
    </w:p>
    <w:tbl>
      <w:tblPr>
        <w:tblpPr w:leftFromText="180" w:rightFromText="180" w:bottomFromText="16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79778F" w14:paraId="00B5C52C" w14:textId="77777777" w:rsidTr="00E71C07">
        <w:trPr>
          <w:trHeight w:val="419"/>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13DA6F" w14:textId="77777777" w:rsidR="0079778F" w:rsidRDefault="0079778F" w:rsidP="00E71C07">
            <w:pPr>
              <w:pStyle w:val="LithanTableContentBold"/>
              <w:jc w:val="left"/>
            </w:pPr>
            <w:r>
              <w:t>Project Title</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AFC8C3" w14:textId="77777777" w:rsidR="0079778F" w:rsidRDefault="0079778F" w:rsidP="00E71C07">
            <w:pPr>
              <w:pStyle w:val="LithanTableContentNormal"/>
            </w:pPr>
            <w:r>
              <w:t xml:space="preserve">Design and </w:t>
            </w:r>
            <w:proofErr w:type="gramStart"/>
            <w:r>
              <w:t>Develop</w:t>
            </w:r>
            <w:proofErr w:type="gramEnd"/>
            <w:r>
              <w:t xml:space="preserve"> a website portal using Liferay</w:t>
            </w:r>
          </w:p>
        </w:tc>
      </w:tr>
      <w:tr w:rsidR="0079778F" w14:paraId="26B7B8DA" w14:textId="77777777" w:rsidTr="00E71C07">
        <w:trPr>
          <w:trHeight w:val="419"/>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59E4C7" w14:textId="77777777" w:rsidR="0079778F" w:rsidRDefault="0079778F" w:rsidP="00E71C07">
            <w:pPr>
              <w:pStyle w:val="LithanTableContentBold"/>
              <w:jc w:val="left"/>
            </w:pPr>
            <w:r>
              <w:t>Qualification Name (NICF)</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AA7E30" w14:textId="77777777" w:rsidR="0079778F" w:rsidRDefault="0079778F" w:rsidP="00E71C07">
            <w:pPr>
              <w:pStyle w:val="LithanTableContentNormal"/>
              <w:rPr>
                <w:lang w:eastAsia="zh-CN"/>
              </w:rPr>
            </w:pPr>
            <w:r>
              <w:t>Advanced Certificate in Web Development using Platforms</w:t>
            </w:r>
          </w:p>
        </w:tc>
      </w:tr>
      <w:tr w:rsidR="0079778F" w14:paraId="519AA7F6" w14:textId="77777777" w:rsidTr="00E71C07">
        <w:trPr>
          <w:trHeight w:val="419"/>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3B4C9F" w14:textId="77777777" w:rsidR="0079778F" w:rsidRDefault="0079778F" w:rsidP="00E71C07">
            <w:pPr>
              <w:pStyle w:val="LithanTableContentBold"/>
              <w:jc w:val="left"/>
            </w:pPr>
            <w:r>
              <w:t>Product Name</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AF77044" w14:textId="77777777" w:rsidR="0079778F" w:rsidRDefault="0079778F" w:rsidP="00E71C07">
            <w:pPr>
              <w:pStyle w:val="LithanTableContentNormal"/>
            </w:pPr>
            <w:r>
              <w:t>Triple-A (AAA) Company</w:t>
            </w:r>
          </w:p>
        </w:tc>
      </w:tr>
      <w:tr w:rsidR="0079778F" w14:paraId="6292C607" w14:textId="77777777" w:rsidTr="00E71C07">
        <w:trPr>
          <w:trHeight w:val="419"/>
        </w:trPr>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2A583E" w14:textId="77777777" w:rsidR="0079778F" w:rsidRDefault="0079778F" w:rsidP="00E71C07">
            <w:pPr>
              <w:pStyle w:val="LithanTableContentBold"/>
              <w:jc w:val="left"/>
            </w:pPr>
            <w:r>
              <w:t>Module Name (NICF)</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4880E21" w14:textId="77777777" w:rsidR="0079778F" w:rsidRDefault="0079778F" w:rsidP="00E71C07">
            <w:pPr>
              <w:pStyle w:val="LithanTableContentNormal"/>
            </w:pPr>
            <w:r>
              <w:t>Web Development using Platforms</w:t>
            </w:r>
          </w:p>
        </w:tc>
      </w:tr>
    </w:tbl>
    <w:p w14:paraId="33C3E3AB" w14:textId="77777777" w:rsidR="0079778F" w:rsidRDefault="0079778F" w:rsidP="0079778F">
      <w:pPr>
        <w:pStyle w:val="LithanBodyTextNormal"/>
      </w:pPr>
    </w:p>
    <w:tbl>
      <w:tblPr>
        <w:tblW w:w="10059" w:type="dxa"/>
        <w:tblInd w:w="142" w:type="dxa"/>
        <w:tblCellMar>
          <w:left w:w="0" w:type="dxa"/>
          <w:right w:w="0" w:type="dxa"/>
        </w:tblCellMar>
        <w:tblLook w:val="04A0" w:firstRow="1" w:lastRow="0" w:firstColumn="1" w:lastColumn="0" w:noHBand="0" w:noVBand="1"/>
      </w:tblPr>
      <w:tblGrid>
        <w:gridCol w:w="3326"/>
        <w:gridCol w:w="1340"/>
        <w:gridCol w:w="2043"/>
        <w:gridCol w:w="3350"/>
      </w:tblGrid>
      <w:tr w:rsidR="0079778F" w14:paraId="1C82DAF5" w14:textId="77777777" w:rsidTr="00E71C07">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hideMark/>
          </w:tcPr>
          <w:p w14:paraId="7D01EAE3" w14:textId="77777777" w:rsidR="0079778F" w:rsidRDefault="0079778F" w:rsidP="00E71C07">
            <w:pPr>
              <w:pStyle w:val="LithanTableContentBold"/>
            </w:pPr>
            <w:r>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hideMark/>
          </w:tcPr>
          <w:p w14:paraId="4D9D0984" w14:textId="77777777" w:rsidR="0079778F" w:rsidRDefault="0079778F" w:rsidP="00E71C07">
            <w:pPr>
              <w:pStyle w:val="LithanTableContentBold"/>
            </w:pPr>
            <w:r>
              <w:t>Assessor name</w:t>
            </w:r>
          </w:p>
        </w:tc>
      </w:tr>
      <w:tr w:rsidR="0079778F" w14:paraId="5D41D587" w14:textId="77777777" w:rsidTr="00E71C07">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hideMark/>
          </w:tcPr>
          <w:p w14:paraId="63169FD9" w14:textId="236063E8" w:rsidR="0079778F" w:rsidRPr="0062139E" w:rsidRDefault="00A94AC9" w:rsidP="00E71C07">
            <w:pPr>
              <w:pStyle w:val="LithanBodyTextNormal"/>
              <w:ind w:left="0"/>
              <w:jc w:val="center"/>
              <w:rPr>
                <w:rFonts w:cs="Arial"/>
                <w:lang w:val="id-ID"/>
              </w:rPr>
            </w:pPr>
            <w:r>
              <w:rPr>
                <w:rFonts w:cs="Arial"/>
                <w:lang w:val="id-ID"/>
              </w:rPr>
              <w:t>Syukur Sidiq Nur Alam</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hideMark/>
          </w:tcPr>
          <w:p w14:paraId="75FF4688" w14:textId="77777777" w:rsidR="0079778F" w:rsidRDefault="0079778F" w:rsidP="00E71C07">
            <w:pPr>
              <w:pStyle w:val="LithanBodyTextNormal"/>
              <w:ind w:left="0"/>
              <w:rPr>
                <w:rFonts w:cs="Arial"/>
              </w:rPr>
            </w:pPr>
          </w:p>
        </w:tc>
      </w:tr>
      <w:tr w:rsidR="0079778F" w14:paraId="3151A79D" w14:textId="77777777" w:rsidTr="00E71C07">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hideMark/>
          </w:tcPr>
          <w:p w14:paraId="41A97B47" w14:textId="77777777" w:rsidR="0079778F" w:rsidRDefault="0079778F" w:rsidP="00E71C07">
            <w:pPr>
              <w:pStyle w:val="LithanTableContentBold"/>
            </w:pPr>
            <w: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hideMark/>
          </w:tcPr>
          <w:p w14:paraId="1DEB2777" w14:textId="77777777" w:rsidR="0079778F" w:rsidRDefault="0079778F" w:rsidP="00E71C07">
            <w:pPr>
              <w:pStyle w:val="LithanTableContentBold"/>
            </w:pPr>
            <w: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hideMark/>
          </w:tcPr>
          <w:p w14:paraId="6155BD72" w14:textId="77777777" w:rsidR="0079778F" w:rsidRDefault="0079778F" w:rsidP="00E71C07">
            <w:pPr>
              <w:pStyle w:val="LithanTableContentBold"/>
            </w:pPr>
            <w:r>
              <w:t>Submitted on</w:t>
            </w:r>
          </w:p>
        </w:tc>
      </w:tr>
      <w:tr w:rsidR="0079778F" w14:paraId="47A0397C" w14:textId="77777777" w:rsidTr="00E71C07">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4980CC6" w14:textId="77777777" w:rsidR="0079778F" w:rsidRDefault="0079778F" w:rsidP="00E71C07">
            <w:pPr>
              <w:pStyle w:val="LithanBodyTextNormal"/>
              <w:ind w:left="0"/>
              <w:jc w:val="center"/>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82EE07E" w14:textId="77777777" w:rsidR="0079778F" w:rsidRDefault="0079778F" w:rsidP="00E71C07">
            <w:pPr>
              <w:pStyle w:val="LithanBodyTextNormal"/>
              <w:ind w:left="0"/>
              <w:jc w:val="center"/>
              <w:rPr>
                <w:rFonts w:cs="Arial"/>
              </w:rPr>
            </w:pP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39673670" w14:textId="77777777" w:rsidR="0079778F" w:rsidRDefault="0079778F" w:rsidP="00E71C07">
            <w:pPr>
              <w:pStyle w:val="LithanBodyTextNormal"/>
              <w:ind w:left="0"/>
              <w:jc w:val="center"/>
              <w:rPr>
                <w:color w:val="000000" w:themeColor="text1"/>
              </w:rPr>
            </w:pPr>
          </w:p>
        </w:tc>
      </w:tr>
      <w:tr w:rsidR="0079778F" w14:paraId="3BF7832D" w14:textId="77777777" w:rsidTr="00E71C07">
        <w:trPr>
          <w:trHeight w:hRule="exact" w:val="115"/>
        </w:trPr>
        <w:tc>
          <w:tcPr>
            <w:tcW w:w="4666" w:type="dxa"/>
            <w:gridSpan w:val="2"/>
            <w:tcBorders>
              <w:top w:val="single" w:sz="4" w:space="0" w:color="000059"/>
              <w:left w:val="nil"/>
              <w:bottom w:val="single" w:sz="4" w:space="0" w:color="000059"/>
              <w:right w:val="nil"/>
            </w:tcBorders>
            <w:tcMar>
              <w:top w:w="240" w:type="dxa"/>
              <w:left w:w="85" w:type="dxa"/>
              <w:bottom w:w="240" w:type="dxa"/>
              <w:right w:w="85" w:type="dxa"/>
            </w:tcMar>
          </w:tcPr>
          <w:p w14:paraId="68CA18DF" w14:textId="77777777" w:rsidR="0079778F" w:rsidRDefault="0079778F" w:rsidP="00E71C07">
            <w:pPr>
              <w:pStyle w:val="LithanBodyTextNormal"/>
            </w:pPr>
          </w:p>
        </w:tc>
        <w:tc>
          <w:tcPr>
            <w:tcW w:w="5393" w:type="dxa"/>
            <w:gridSpan w:val="2"/>
            <w:tcBorders>
              <w:top w:val="single" w:sz="4" w:space="0" w:color="000059"/>
              <w:left w:val="nil"/>
              <w:bottom w:val="single" w:sz="4" w:space="0" w:color="000059"/>
              <w:right w:val="nil"/>
            </w:tcBorders>
            <w:tcMar>
              <w:top w:w="240" w:type="dxa"/>
              <w:left w:w="85" w:type="dxa"/>
              <w:bottom w:w="240" w:type="dxa"/>
              <w:right w:w="85" w:type="dxa"/>
            </w:tcMar>
          </w:tcPr>
          <w:p w14:paraId="2C290026" w14:textId="77777777" w:rsidR="0079778F" w:rsidRDefault="0079778F" w:rsidP="00E71C07">
            <w:pPr>
              <w:pStyle w:val="LithanBodyTextNormal"/>
            </w:pPr>
          </w:p>
        </w:tc>
      </w:tr>
      <w:tr w:rsidR="0079778F" w14:paraId="476B76E9" w14:textId="77777777" w:rsidTr="00E71C07">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hideMark/>
          </w:tcPr>
          <w:p w14:paraId="2170393B" w14:textId="77777777" w:rsidR="0079778F" w:rsidRDefault="0079778F" w:rsidP="00E71C07">
            <w:pPr>
              <w:pStyle w:val="LithanTableContentBold"/>
            </w:pPr>
            <w:r>
              <w:t>Project Title</w:t>
            </w:r>
          </w:p>
        </w:tc>
        <w:tc>
          <w:tcPr>
            <w:tcW w:w="6733" w:type="dxa"/>
            <w:gridSpan w:val="3"/>
            <w:tcBorders>
              <w:top w:val="single" w:sz="4" w:space="0" w:color="000059"/>
              <w:left w:val="single" w:sz="4" w:space="0" w:color="000059"/>
              <w:bottom w:val="single" w:sz="4" w:space="0" w:color="000059"/>
              <w:right w:val="single" w:sz="4" w:space="0" w:color="000059"/>
            </w:tcBorders>
            <w:tcMar>
              <w:top w:w="0" w:type="dxa"/>
              <w:left w:w="85" w:type="dxa"/>
              <w:bottom w:w="0" w:type="dxa"/>
              <w:right w:w="85" w:type="dxa"/>
            </w:tcMar>
            <w:vAlign w:val="center"/>
            <w:hideMark/>
          </w:tcPr>
          <w:p w14:paraId="695044C7" w14:textId="77777777" w:rsidR="0079778F" w:rsidRDefault="0079778F" w:rsidP="00E71C07">
            <w:pPr>
              <w:pStyle w:val="LithanTableContentBold"/>
              <w:rPr>
                <w:sz w:val="18"/>
                <w:szCs w:val="18"/>
              </w:rPr>
            </w:pPr>
            <w:r>
              <w:t xml:space="preserve">Design and </w:t>
            </w:r>
            <w:proofErr w:type="gramStart"/>
            <w:r>
              <w:t>Develop</w:t>
            </w:r>
            <w:proofErr w:type="gramEnd"/>
            <w:r>
              <w:t xml:space="preserve"> a website portal using Liferay</w:t>
            </w:r>
          </w:p>
        </w:tc>
      </w:tr>
    </w:tbl>
    <w:p w14:paraId="00BDA2B6" w14:textId="5F23AE12" w:rsidR="0079778F" w:rsidRDefault="0079778F" w:rsidP="0079778F">
      <w:pPr>
        <w:rPr>
          <w:rFonts w:ascii="Cambria" w:hAnsi="Cambria"/>
        </w:rPr>
      </w:pPr>
    </w:p>
    <w:tbl>
      <w:tblPr>
        <w:tblW w:w="10230" w:type="dxa"/>
        <w:tblInd w:w="108" w:type="dxa"/>
        <w:tblLayout w:type="fixed"/>
        <w:tblCellMar>
          <w:left w:w="0" w:type="dxa"/>
          <w:right w:w="0" w:type="dxa"/>
        </w:tblCellMar>
        <w:tblLook w:val="04A0" w:firstRow="1" w:lastRow="0" w:firstColumn="1" w:lastColumn="0" w:noHBand="0" w:noVBand="1"/>
      </w:tblPr>
      <w:tblGrid>
        <w:gridCol w:w="10230"/>
      </w:tblGrid>
      <w:tr w:rsidR="0079778F" w14:paraId="5D05E9E8" w14:textId="77777777" w:rsidTr="00E71C07">
        <w:trPr>
          <w:trHeigh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14:paraId="0617E056" w14:textId="77777777" w:rsidR="0079778F" w:rsidRDefault="0079778F" w:rsidP="00E71C07">
            <w:pPr>
              <w:pStyle w:val="LithanTableContentBold"/>
            </w:pPr>
            <w:r>
              <w:t>Learner declaration</w:t>
            </w:r>
          </w:p>
        </w:tc>
      </w:tr>
      <w:tr w:rsidR="0079778F" w14:paraId="37764323" w14:textId="77777777" w:rsidTr="00E71C07">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6EB4421" w14:textId="0E808980" w:rsidR="0079778F" w:rsidRDefault="0079778F" w:rsidP="00E71C07">
            <w:pPr>
              <w:pStyle w:val="LithanBodyTextNormal"/>
            </w:pPr>
            <w:r>
              <w:t>I certify that the work submitted for this assignment is my own and research sources are fully acknowledged.</w:t>
            </w:r>
          </w:p>
          <w:p w14:paraId="4AA16E38" w14:textId="77777777" w:rsidR="0079778F" w:rsidRDefault="0079778F" w:rsidP="00E71C07">
            <w:pPr>
              <w:pStyle w:val="LithanBodyTextNormal"/>
            </w:pPr>
          </w:p>
          <w:p w14:paraId="2E0E3815" w14:textId="77777777" w:rsidR="0079778F" w:rsidRDefault="0079778F" w:rsidP="00E71C07">
            <w:pPr>
              <w:pStyle w:val="LithanBodyTextNormal"/>
            </w:pPr>
          </w:p>
          <w:p w14:paraId="728A3A05" w14:textId="77777777" w:rsidR="0079778F" w:rsidRDefault="0079778F" w:rsidP="00E71C07">
            <w:pPr>
              <w:pStyle w:val="LithanBodyTextNormal"/>
            </w:pPr>
          </w:p>
          <w:p w14:paraId="3BE0BB17" w14:textId="598B9845" w:rsidR="0079778F" w:rsidRPr="000E1D5C" w:rsidRDefault="0079778F" w:rsidP="00E71C07">
            <w:pPr>
              <w:pStyle w:val="LithanBodyTextNormal"/>
              <w:rPr>
                <w:lang w:val="id-ID"/>
              </w:rPr>
            </w:pPr>
            <w:r>
              <w:t xml:space="preserve">Student signature: </w:t>
            </w:r>
            <w:r>
              <w:tab/>
            </w:r>
            <w:r>
              <w:tab/>
            </w:r>
            <w:r>
              <w:tab/>
            </w:r>
            <w:r>
              <w:tab/>
            </w:r>
            <w:r>
              <w:tab/>
            </w:r>
            <w:r>
              <w:tab/>
            </w:r>
            <w:r>
              <w:tab/>
              <w:t>Date:</w:t>
            </w:r>
            <w:r>
              <w:rPr>
                <w:lang w:val="id-ID"/>
              </w:rPr>
              <w:t xml:space="preserve"> </w:t>
            </w:r>
          </w:p>
        </w:tc>
      </w:tr>
    </w:tbl>
    <w:p w14:paraId="4EFA7120" w14:textId="77777777" w:rsidR="0079778F" w:rsidRDefault="0079778F" w:rsidP="0079778F">
      <w:pPr>
        <w:rPr>
          <w:rFonts w:ascii="Cambria" w:hAnsi="Cambria"/>
          <w:sz w:val="24"/>
          <w:szCs w:val="24"/>
        </w:rPr>
      </w:pPr>
    </w:p>
    <w:p w14:paraId="1AFC9DE3" w14:textId="57307F62" w:rsidR="0079778F" w:rsidRDefault="0079778F">
      <w:pPr>
        <w:spacing w:line="200" w:lineRule="exact"/>
      </w:pPr>
    </w:p>
    <w:p w14:paraId="7A93BA00" w14:textId="02004F02" w:rsidR="0079778F" w:rsidRDefault="0079778F">
      <w:pPr>
        <w:spacing w:line="200" w:lineRule="exact"/>
      </w:pPr>
    </w:p>
    <w:p w14:paraId="60E3A5A3" w14:textId="026EC9E0" w:rsidR="0079778F" w:rsidRDefault="0079778F">
      <w:pPr>
        <w:spacing w:line="200" w:lineRule="exact"/>
      </w:pPr>
    </w:p>
    <w:p w14:paraId="6F434979" w14:textId="073F74FD" w:rsidR="0079778F" w:rsidRDefault="0079778F">
      <w:pPr>
        <w:spacing w:line="200" w:lineRule="exact"/>
      </w:pPr>
    </w:p>
    <w:p w14:paraId="2877B938" w14:textId="1F126FC6" w:rsidR="0079778F" w:rsidRDefault="0079778F">
      <w:pPr>
        <w:spacing w:line="200" w:lineRule="exact"/>
      </w:pPr>
    </w:p>
    <w:p w14:paraId="2156BDB9" w14:textId="19577AD8" w:rsidR="0079778F" w:rsidRDefault="0079778F">
      <w:pPr>
        <w:spacing w:line="200" w:lineRule="exact"/>
      </w:pPr>
    </w:p>
    <w:p w14:paraId="4C10751A" w14:textId="1EF121C8" w:rsidR="0079778F" w:rsidRDefault="0079778F">
      <w:pPr>
        <w:spacing w:line="200" w:lineRule="exact"/>
      </w:pPr>
    </w:p>
    <w:p w14:paraId="23A9B3A0" w14:textId="72220304" w:rsidR="0079778F" w:rsidRDefault="0079778F">
      <w:pPr>
        <w:spacing w:line="200" w:lineRule="exact"/>
      </w:pPr>
    </w:p>
    <w:p w14:paraId="1DDAB30E" w14:textId="4D6FCDFE" w:rsidR="0079778F" w:rsidRDefault="0079778F">
      <w:pPr>
        <w:spacing w:line="200" w:lineRule="exact"/>
      </w:pPr>
    </w:p>
    <w:p w14:paraId="553E753E" w14:textId="40F5B92D" w:rsidR="0079778F" w:rsidRDefault="0079778F">
      <w:pPr>
        <w:spacing w:line="200" w:lineRule="exact"/>
      </w:pPr>
    </w:p>
    <w:p w14:paraId="2DCDCCBD" w14:textId="784F3210" w:rsidR="0079778F" w:rsidRDefault="0079778F">
      <w:pPr>
        <w:spacing w:line="200" w:lineRule="exact"/>
      </w:pPr>
    </w:p>
    <w:p w14:paraId="114078DD" w14:textId="51D27305" w:rsidR="0079778F" w:rsidRDefault="0079778F">
      <w:pPr>
        <w:spacing w:line="200" w:lineRule="exact"/>
      </w:pPr>
    </w:p>
    <w:p w14:paraId="11937989" w14:textId="6794D689" w:rsidR="0079778F" w:rsidRDefault="0079778F">
      <w:pPr>
        <w:spacing w:line="200" w:lineRule="exact"/>
      </w:pPr>
    </w:p>
    <w:p w14:paraId="53F73064" w14:textId="11C5044D" w:rsidR="0079778F" w:rsidRDefault="0079778F">
      <w:pPr>
        <w:spacing w:line="200" w:lineRule="exact"/>
      </w:pPr>
    </w:p>
    <w:p w14:paraId="4E42A89B" w14:textId="6C1DFD6B" w:rsidR="0079778F" w:rsidRDefault="0079778F">
      <w:pPr>
        <w:spacing w:line="200" w:lineRule="exact"/>
      </w:pPr>
    </w:p>
    <w:p w14:paraId="558FE329" w14:textId="0C0A8E50" w:rsidR="0079778F" w:rsidRDefault="0079778F">
      <w:pPr>
        <w:spacing w:line="200" w:lineRule="exact"/>
      </w:pPr>
    </w:p>
    <w:p w14:paraId="0C02548E" w14:textId="7708885F" w:rsidR="0079778F" w:rsidRDefault="0079778F">
      <w:pPr>
        <w:spacing w:line="200" w:lineRule="exact"/>
      </w:pPr>
    </w:p>
    <w:p w14:paraId="1D649E20" w14:textId="3812E926" w:rsidR="0079778F" w:rsidRDefault="0079778F">
      <w:pPr>
        <w:spacing w:line="200" w:lineRule="exact"/>
      </w:pPr>
    </w:p>
    <w:p w14:paraId="48872122" w14:textId="030EF663" w:rsidR="0079778F" w:rsidRDefault="0079778F">
      <w:pPr>
        <w:spacing w:line="200" w:lineRule="exact"/>
      </w:pPr>
    </w:p>
    <w:p w14:paraId="700EF00E" w14:textId="081C3CDB" w:rsidR="0079778F" w:rsidRDefault="0079778F">
      <w:pPr>
        <w:spacing w:line="200" w:lineRule="exact"/>
      </w:pPr>
    </w:p>
    <w:p w14:paraId="3E575A07" w14:textId="3825886C" w:rsidR="0079778F" w:rsidRDefault="0079778F">
      <w:pPr>
        <w:spacing w:line="200" w:lineRule="exact"/>
      </w:pPr>
    </w:p>
    <w:p w14:paraId="12EF74D3" w14:textId="0761711D" w:rsidR="0079778F" w:rsidRDefault="0079778F">
      <w:pPr>
        <w:spacing w:line="200" w:lineRule="exact"/>
      </w:pPr>
    </w:p>
    <w:p w14:paraId="403D0A53" w14:textId="00C1F31D" w:rsidR="0079778F" w:rsidRDefault="0079778F">
      <w:pPr>
        <w:spacing w:line="200" w:lineRule="exact"/>
      </w:pPr>
    </w:p>
    <w:p w14:paraId="59C0B963" w14:textId="5194DEF5" w:rsidR="0079778F" w:rsidRDefault="0079778F">
      <w:pPr>
        <w:spacing w:line="200" w:lineRule="exact"/>
      </w:pPr>
    </w:p>
    <w:p w14:paraId="11391C1A" w14:textId="77777777" w:rsidR="004D2833" w:rsidRDefault="004D2833" w:rsidP="0079778F">
      <w:pPr>
        <w:rPr>
          <w:rFonts w:ascii="Cambria" w:hAnsi="Cambria"/>
          <w:b/>
          <w:bCs/>
          <w:sz w:val="36"/>
          <w:szCs w:val="36"/>
        </w:rPr>
      </w:pPr>
    </w:p>
    <w:p w14:paraId="43B4EC26" w14:textId="45596309" w:rsidR="0079778F" w:rsidRDefault="0079778F" w:rsidP="0079778F">
      <w:pPr>
        <w:rPr>
          <w:rFonts w:ascii="Cambria" w:hAnsi="Cambria"/>
          <w:b/>
          <w:bCs/>
          <w:sz w:val="36"/>
          <w:szCs w:val="36"/>
        </w:rPr>
      </w:pPr>
      <w:r>
        <w:rPr>
          <w:rFonts w:ascii="Cambria" w:hAnsi="Cambria"/>
          <w:b/>
          <w:bCs/>
          <w:sz w:val="36"/>
          <w:szCs w:val="36"/>
        </w:rPr>
        <w:lastRenderedPageBreak/>
        <w:t>Content</w:t>
      </w:r>
    </w:p>
    <w:p w14:paraId="0ED43930" w14:textId="77777777" w:rsidR="0079778F" w:rsidRPr="0079778F" w:rsidRDefault="0079778F" w:rsidP="0079778F">
      <w:pPr>
        <w:pStyle w:val="LithanIndex"/>
        <w:rPr>
          <w:rStyle w:val="Hyperlink"/>
          <w:b/>
          <w:szCs w:val="26"/>
          <w:u w:val="none"/>
        </w:rPr>
      </w:pPr>
      <w:r w:rsidRPr="0079778F">
        <w:rPr>
          <w:rStyle w:val="Hyperlink"/>
          <w:szCs w:val="26"/>
          <w:u w:val="none"/>
        </w:rPr>
        <w:t>Project Background</w:t>
      </w:r>
      <w:r w:rsidRPr="0079778F">
        <w:rPr>
          <w:rStyle w:val="Hyperlink"/>
          <w:szCs w:val="26"/>
          <w:u w:val="none"/>
        </w:rPr>
        <w:tab/>
      </w:r>
    </w:p>
    <w:p w14:paraId="7EA28F92" w14:textId="77777777" w:rsidR="0079778F" w:rsidRPr="0079778F" w:rsidRDefault="0079778F" w:rsidP="0079778F">
      <w:pPr>
        <w:pStyle w:val="LithanIndex"/>
        <w:rPr>
          <w:rStyle w:val="Hyperlink"/>
          <w:b/>
          <w:szCs w:val="26"/>
          <w:u w:val="none"/>
        </w:rPr>
      </w:pPr>
      <w:r w:rsidRPr="0079778F">
        <w:rPr>
          <w:rStyle w:val="Hyperlink"/>
          <w:szCs w:val="26"/>
          <w:u w:val="none"/>
        </w:rPr>
        <w:t>Project Objectives</w:t>
      </w:r>
      <w:r w:rsidRPr="0079778F">
        <w:rPr>
          <w:rStyle w:val="Hyperlink"/>
          <w:szCs w:val="26"/>
          <w:u w:val="none"/>
        </w:rPr>
        <w:tab/>
      </w:r>
    </w:p>
    <w:p w14:paraId="3D6AC987" w14:textId="77777777" w:rsidR="0079778F" w:rsidRPr="0079778F" w:rsidRDefault="0079778F" w:rsidP="0079778F">
      <w:pPr>
        <w:pStyle w:val="LithanIndex"/>
        <w:rPr>
          <w:rStyle w:val="Hyperlink"/>
          <w:b/>
          <w:szCs w:val="26"/>
          <w:u w:val="none"/>
        </w:rPr>
      </w:pPr>
      <w:r w:rsidRPr="0079778F">
        <w:rPr>
          <w:rStyle w:val="Hyperlink"/>
          <w:szCs w:val="26"/>
          <w:u w:val="none"/>
        </w:rPr>
        <w:t>Task 1</w:t>
      </w:r>
      <w:r w:rsidRPr="0079778F">
        <w:rPr>
          <w:rStyle w:val="Hyperlink"/>
          <w:szCs w:val="26"/>
          <w:u w:val="none"/>
        </w:rPr>
        <w:tab/>
      </w:r>
    </w:p>
    <w:p w14:paraId="44C212B0" w14:textId="77777777" w:rsidR="0079778F" w:rsidRPr="0079778F" w:rsidRDefault="0079778F" w:rsidP="0079778F">
      <w:pPr>
        <w:pStyle w:val="LithanIndex"/>
        <w:rPr>
          <w:rStyle w:val="Hyperlink"/>
          <w:b/>
          <w:szCs w:val="26"/>
          <w:u w:val="none"/>
        </w:rPr>
      </w:pPr>
      <w:r w:rsidRPr="0079778F">
        <w:rPr>
          <w:rStyle w:val="Hyperlink"/>
          <w:szCs w:val="26"/>
          <w:u w:val="none"/>
        </w:rPr>
        <w:t>Task 2</w:t>
      </w:r>
      <w:r w:rsidRPr="0079778F">
        <w:rPr>
          <w:rStyle w:val="Hyperlink"/>
          <w:szCs w:val="26"/>
          <w:u w:val="none"/>
        </w:rPr>
        <w:tab/>
      </w:r>
    </w:p>
    <w:p w14:paraId="27F948DC" w14:textId="77777777" w:rsidR="0079778F" w:rsidRPr="0079778F" w:rsidRDefault="0079778F" w:rsidP="0079778F">
      <w:pPr>
        <w:pStyle w:val="LithanIndex"/>
        <w:rPr>
          <w:rStyle w:val="Hyperlink"/>
          <w:b/>
          <w:szCs w:val="26"/>
          <w:u w:val="none"/>
        </w:rPr>
      </w:pPr>
      <w:r w:rsidRPr="0079778F">
        <w:rPr>
          <w:rStyle w:val="Hyperlink"/>
          <w:szCs w:val="26"/>
          <w:u w:val="none"/>
        </w:rPr>
        <w:t>Task 3</w:t>
      </w:r>
    </w:p>
    <w:p w14:paraId="6453D130" w14:textId="567966A3" w:rsidR="0079778F" w:rsidRPr="0079778F" w:rsidRDefault="0079778F" w:rsidP="0079778F">
      <w:pPr>
        <w:pStyle w:val="LithanIndex"/>
        <w:rPr>
          <w:rStyle w:val="Hyperlink"/>
          <w:b/>
          <w:szCs w:val="26"/>
          <w:u w:val="none"/>
        </w:rPr>
      </w:pPr>
      <w:r>
        <w:rPr>
          <w:rStyle w:val="Hyperlink"/>
          <w:szCs w:val="26"/>
          <w:u w:val="none"/>
        </w:rPr>
        <w:t>Task 4</w:t>
      </w:r>
      <w:r w:rsidRPr="0079778F">
        <w:rPr>
          <w:rStyle w:val="Hyperlink"/>
          <w:szCs w:val="26"/>
          <w:u w:val="none"/>
        </w:rPr>
        <w:tab/>
      </w:r>
    </w:p>
    <w:p w14:paraId="40A96338" w14:textId="679A8FE9" w:rsidR="0079778F" w:rsidRDefault="0079778F" w:rsidP="0079778F">
      <w:pPr>
        <w:spacing w:line="200" w:lineRule="exact"/>
      </w:pPr>
    </w:p>
    <w:p w14:paraId="6DBB147F" w14:textId="77777777" w:rsidR="008E0C6E" w:rsidRDefault="008E0C6E">
      <w:pPr>
        <w:spacing w:line="200" w:lineRule="exact"/>
      </w:pPr>
    </w:p>
    <w:p w14:paraId="21854ED3" w14:textId="5CF5BDBC" w:rsidR="00501FA0" w:rsidRPr="00501FA0" w:rsidRDefault="23EB023C">
      <w:pPr>
        <w:spacing w:line="200" w:lineRule="exact"/>
        <w:rPr>
          <w:rFonts w:ascii="Open Sans" w:hAnsi="Open Sans" w:cs="Open Sans"/>
          <w:b/>
          <w:bCs/>
          <w:sz w:val="24"/>
          <w:szCs w:val="24"/>
        </w:rPr>
      </w:pPr>
      <w:r w:rsidRPr="0079778F">
        <w:rPr>
          <w:rFonts w:ascii="Open Sans" w:hAnsi="Open Sans" w:cs="Open Sans"/>
          <w:b/>
          <w:bCs/>
          <w:sz w:val="24"/>
          <w:szCs w:val="24"/>
        </w:rPr>
        <w:t xml:space="preserve">Project </w:t>
      </w:r>
      <w:r w:rsidR="00501FA0" w:rsidRPr="0079778F">
        <w:rPr>
          <w:rFonts w:ascii="Open Sans" w:hAnsi="Open Sans" w:cs="Open Sans"/>
          <w:b/>
          <w:bCs/>
          <w:sz w:val="24"/>
          <w:szCs w:val="24"/>
        </w:rPr>
        <w:t>Scenario:</w:t>
      </w:r>
      <w:r w:rsidR="00501FA0" w:rsidRPr="37CF995F">
        <w:rPr>
          <w:rFonts w:ascii="Open Sans" w:hAnsi="Open Sans" w:cs="Open Sans"/>
          <w:b/>
          <w:bCs/>
          <w:sz w:val="24"/>
          <w:szCs w:val="24"/>
        </w:rPr>
        <w:t xml:space="preserve"> </w:t>
      </w:r>
    </w:p>
    <w:p w14:paraId="207FCE92" w14:textId="77777777" w:rsidR="00501FA0" w:rsidRPr="00501FA0" w:rsidRDefault="00501FA0">
      <w:pPr>
        <w:spacing w:line="200" w:lineRule="exact"/>
        <w:rPr>
          <w:b/>
          <w:bCs/>
        </w:rPr>
      </w:pPr>
    </w:p>
    <w:p w14:paraId="32020374" w14:textId="2B432092" w:rsidR="37CF995F" w:rsidRDefault="00501FA0" w:rsidP="004715A2">
      <w:pPr>
        <w:spacing w:line="360" w:lineRule="auto"/>
        <w:ind w:firstLine="720"/>
        <w:jc w:val="both"/>
        <w:rPr>
          <w:rFonts w:ascii="Open Sans" w:hAnsi="Open Sans" w:cs="Open Sans"/>
        </w:rPr>
      </w:pPr>
      <w:r w:rsidRPr="37CF995F">
        <w:rPr>
          <w:rFonts w:ascii="Open Sans" w:hAnsi="Open Sans" w:cs="Open Sans"/>
        </w:rPr>
        <w:t xml:space="preserve">Triple-A (AAA) company is the best web host solutions service company located in downtown of </w:t>
      </w:r>
      <w:r w:rsidR="004715A2">
        <w:rPr>
          <w:rFonts w:ascii="Open Sans" w:hAnsi="Open Sans" w:cs="Open Sans"/>
          <w:lang w:val="id-ID"/>
        </w:rPr>
        <w:t>Indonesia</w:t>
      </w:r>
      <w:r w:rsidRPr="37CF995F">
        <w:rPr>
          <w:rFonts w:ascii="Open Sans" w:hAnsi="Open Sans" w:cs="Open Sans"/>
        </w:rPr>
        <w:t>. It provides all types of services which include domain name registration, Shared Hosting, Reseller Hosting, Cloud Hosting, VPS Hosting, Dedicated Hosting, and Colocation service, etc.</w:t>
      </w:r>
    </w:p>
    <w:p w14:paraId="21B10933" w14:textId="7890A8E0" w:rsidR="00F44097" w:rsidRDefault="2B063BB5" w:rsidP="00501FA0">
      <w:pPr>
        <w:spacing w:line="360" w:lineRule="auto"/>
        <w:jc w:val="both"/>
        <w:rPr>
          <w:rFonts w:ascii="Open Sans" w:hAnsi="Open Sans" w:cs="Open Sans"/>
          <w:b/>
        </w:rPr>
      </w:pPr>
      <w:r w:rsidRPr="0079778F">
        <w:rPr>
          <w:rFonts w:ascii="Open Sans" w:hAnsi="Open Sans" w:cs="Open Sans"/>
          <w:b/>
        </w:rPr>
        <w:t>Project Objective:</w:t>
      </w:r>
    </w:p>
    <w:p w14:paraId="784CCADA" w14:textId="77777777" w:rsidR="004715A2" w:rsidRPr="004715A2" w:rsidRDefault="004715A2" w:rsidP="004715A2">
      <w:pPr>
        <w:spacing w:line="360" w:lineRule="auto"/>
        <w:ind w:firstLine="720"/>
        <w:jc w:val="both"/>
        <w:rPr>
          <w:rFonts w:ascii="Open Sans" w:hAnsi="Open Sans" w:cs="Open Sans"/>
          <w:bCs/>
        </w:rPr>
      </w:pPr>
      <w:r w:rsidRPr="004715A2">
        <w:rPr>
          <w:rFonts w:ascii="Open Sans" w:hAnsi="Open Sans" w:cs="Open Sans"/>
          <w:bCs/>
        </w:rPr>
        <w:t>The objectives of this project are:</w:t>
      </w:r>
    </w:p>
    <w:p w14:paraId="350EF56C" w14:textId="04F9D218" w:rsidR="004715A2" w:rsidRPr="004715A2" w:rsidRDefault="004715A2" w:rsidP="004715A2">
      <w:pPr>
        <w:spacing w:line="360" w:lineRule="auto"/>
        <w:ind w:firstLine="720"/>
        <w:jc w:val="both"/>
        <w:rPr>
          <w:rFonts w:ascii="Open Sans" w:hAnsi="Open Sans" w:cs="Open Sans"/>
          <w:bCs/>
        </w:rPr>
      </w:pPr>
      <w:r w:rsidRPr="004715A2">
        <w:rPr>
          <w:rFonts w:ascii="Open Sans" w:hAnsi="Open Sans" w:cs="Open Sans"/>
          <w:bCs/>
        </w:rPr>
        <w:t>• To create the AAA Services company site using Liferay features for site creation and content creation</w:t>
      </w:r>
    </w:p>
    <w:p w14:paraId="19E9FD30" w14:textId="5FB48223" w:rsidR="004715A2" w:rsidRPr="004715A2" w:rsidRDefault="004715A2" w:rsidP="004715A2">
      <w:pPr>
        <w:spacing w:line="360" w:lineRule="auto"/>
        <w:ind w:firstLine="720"/>
        <w:jc w:val="both"/>
        <w:rPr>
          <w:rFonts w:ascii="Open Sans" w:hAnsi="Open Sans" w:cs="Open Sans"/>
          <w:bCs/>
        </w:rPr>
      </w:pPr>
      <w:r w:rsidRPr="004715A2">
        <w:rPr>
          <w:rFonts w:ascii="Open Sans" w:hAnsi="Open Sans" w:cs="Open Sans"/>
          <w:bCs/>
        </w:rPr>
        <w:t>• To assign 2 users, Administrator and site member to AAA Services company site and the permissions</w:t>
      </w:r>
    </w:p>
    <w:p w14:paraId="40A2E2D2" w14:textId="77777777" w:rsidR="004715A2" w:rsidRPr="004715A2" w:rsidRDefault="004715A2" w:rsidP="004715A2">
      <w:pPr>
        <w:spacing w:line="360" w:lineRule="auto"/>
        <w:ind w:firstLine="720"/>
        <w:jc w:val="both"/>
        <w:rPr>
          <w:rFonts w:ascii="Open Sans" w:hAnsi="Open Sans" w:cs="Open Sans"/>
          <w:bCs/>
        </w:rPr>
      </w:pPr>
      <w:r w:rsidRPr="004715A2">
        <w:rPr>
          <w:rFonts w:ascii="Open Sans" w:hAnsi="Open Sans" w:cs="Open Sans"/>
          <w:bCs/>
        </w:rPr>
        <w:t>• To develop the customer's data management application or portlet with OOP concepts using Liferay Framework</w:t>
      </w:r>
    </w:p>
    <w:p w14:paraId="43E45799" w14:textId="77777777" w:rsidR="004715A2" w:rsidRPr="004715A2" w:rsidRDefault="004715A2" w:rsidP="004715A2">
      <w:pPr>
        <w:spacing w:line="360" w:lineRule="auto"/>
        <w:ind w:firstLine="720"/>
        <w:jc w:val="both"/>
        <w:rPr>
          <w:rFonts w:ascii="Open Sans" w:hAnsi="Open Sans" w:cs="Open Sans"/>
          <w:bCs/>
        </w:rPr>
      </w:pPr>
      <w:r w:rsidRPr="004715A2">
        <w:rPr>
          <w:rFonts w:ascii="Open Sans" w:hAnsi="Open Sans" w:cs="Open Sans"/>
          <w:bCs/>
        </w:rPr>
        <w:t xml:space="preserve">• To prepare a class diagram for the application structure using a UML tool like draw.io, </w:t>
      </w:r>
      <w:proofErr w:type="spellStart"/>
      <w:r w:rsidRPr="004715A2">
        <w:rPr>
          <w:rFonts w:ascii="Open Sans" w:hAnsi="Open Sans" w:cs="Open Sans"/>
          <w:bCs/>
        </w:rPr>
        <w:t>lucidchart</w:t>
      </w:r>
      <w:proofErr w:type="spellEnd"/>
      <w:r w:rsidRPr="004715A2">
        <w:rPr>
          <w:rFonts w:ascii="Open Sans" w:hAnsi="Open Sans" w:cs="Open Sans"/>
          <w:bCs/>
        </w:rPr>
        <w:t xml:space="preserve"> or </w:t>
      </w:r>
      <w:proofErr w:type="spellStart"/>
      <w:r w:rsidRPr="004715A2">
        <w:rPr>
          <w:rFonts w:ascii="Open Sans" w:hAnsi="Open Sans" w:cs="Open Sans"/>
          <w:bCs/>
        </w:rPr>
        <w:t>creately</w:t>
      </w:r>
      <w:proofErr w:type="spellEnd"/>
      <w:r w:rsidRPr="004715A2">
        <w:rPr>
          <w:rFonts w:ascii="Open Sans" w:hAnsi="Open Sans" w:cs="Open Sans"/>
          <w:bCs/>
        </w:rPr>
        <w:t>.</w:t>
      </w:r>
    </w:p>
    <w:p w14:paraId="31F5DE12" w14:textId="2A016319" w:rsidR="004715A2" w:rsidRPr="00F44097" w:rsidRDefault="004715A2" w:rsidP="004715A2">
      <w:pPr>
        <w:spacing w:line="360" w:lineRule="auto"/>
        <w:ind w:firstLine="720"/>
        <w:jc w:val="both"/>
        <w:rPr>
          <w:rFonts w:ascii="Open Sans" w:hAnsi="Open Sans" w:cs="Open Sans"/>
          <w:bCs/>
        </w:rPr>
      </w:pPr>
      <w:r w:rsidRPr="004715A2">
        <w:rPr>
          <w:rFonts w:ascii="Open Sans" w:hAnsi="Open Sans" w:cs="Open Sans"/>
          <w:bCs/>
        </w:rPr>
        <w:t>• To identify and investigate the design pattern used in the customer's data management application or portlet</w:t>
      </w:r>
    </w:p>
    <w:p w14:paraId="64663CD2" w14:textId="37CB7695" w:rsidR="2B063BB5" w:rsidRPr="0079778F" w:rsidRDefault="2B063BB5" w:rsidP="37CF995F">
      <w:pPr>
        <w:spacing w:line="360" w:lineRule="auto"/>
        <w:jc w:val="both"/>
        <w:rPr>
          <w:rFonts w:ascii="Open Sans" w:hAnsi="Open Sans" w:cs="Open Sans"/>
          <w:b/>
        </w:rPr>
      </w:pPr>
      <w:r w:rsidRPr="0079778F">
        <w:rPr>
          <w:rFonts w:ascii="Open Sans" w:hAnsi="Open Sans" w:cs="Open Sans"/>
          <w:b/>
        </w:rPr>
        <w:t>Functional Requirements</w:t>
      </w:r>
    </w:p>
    <w:p w14:paraId="2B14103F" w14:textId="77777777" w:rsidR="00501FA0" w:rsidRDefault="00501FA0" w:rsidP="00501FA0">
      <w:pPr>
        <w:spacing w:line="360" w:lineRule="auto"/>
        <w:ind w:firstLine="720"/>
        <w:jc w:val="both"/>
        <w:rPr>
          <w:rFonts w:ascii="Open Sans" w:hAnsi="Open Sans" w:cs="Open Sans"/>
        </w:rPr>
      </w:pPr>
      <w:r w:rsidRPr="00501FA0">
        <w:rPr>
          <w:rFonts w:ascii="Open Sans" w:hAnsi="Open Sans" w:cs="Open Sans"/>
        </w:rPr>
        <w:t xml:space="preserve">The AAA website consists of the following Key pages </w:t>
      </w:r>
    </w:p>
    <w:p w14:paraId="6BDD6466" w14:textId="77777777" w:rsidR="00501FA0" w:rsidRDefault="00501FA0" w:rsidP="00501FA0">
      <w:pPr>
        <w:spacing w:line="360" w:lineRule="auto"/>
        <w:jc w:val="both"/>
        <w:rPr>
          <w:rFonts w:ascii="Open Sans" w:hAnsi="Open Sans" w:cs="Open Sans"/>
        </w:rPr>
      </w:pPr>
      <w:r w:rsidRPr="00501FA0">
        <w:rPr>
          <w:rFonts w:ascii="Open Sans" w:hAnsi="Open Sans" w:cs="Open Sans"/>
        </w:rPr>
        <w:t xml:space="preserve">1. Home Page </w:t>
      </w:r>
    </w:p>
    <w:p w14:paraId="668D2223" w14:textId="77777777" w:rsidR="00501FA0" w:rsidRDefault="00501FA0" w:rsidP="00501FA0">
      <w:pPr>
        <w:spacing w:line="360" w:lineRule="auto"/>
        <w:jc w:val="both"/>
        <w:rPr>
          <w:rFonts w:ascii="Open Sans" w:hAnsi="Open Sans" w:cs="Open Sans"/>
        </w:rPr>
      </w:pPr>
      <w:r w:rsidRPr="00501FA0">
        <w:rPr>
          <w:rFonts w:ascii="Open Sans" w:hAnsi="Open Sans" w:cs="Open Sans"/>
        </w:rPr>
        <w:t xml:space="preserve">2. Registration Page </w:t>
      </w:r>
    </w:p>
    <w:p w14:paraId="3A4A686A" w14:textId="152155B0" w:rsidR="00501FA0" w:rsidRDefault="00501FA0" w:rsidP="00501FA0">
      <w:pPr>
        <w:spacing w:line="360" w:lineRule="auto"/>
        <w:jc w:val="both"/>
        <w:rPr>
          <w:rFonts w:ascii="Open Sans" w:hAnsi="Open Sans" w:cs="Open Sans"/>
        </w:rPr>
      </w:pPr>
      <w:r w:rsidRPr="00501FA0">
        <w:rPr>
          <w:rFonts w:ascii="Open Sans" w:hAnsi="Open Sans" w:cs="Open Sans"/>
        </w:rPr>
        <w:t xml:space="preserve">3. Login Page </w:t>
      </w:r>
      <w:r w:rsidR="00B95F04">
        <w:rPr>
          <w:rFonts w:ascii="Open Sans" w:hAnsi="Open Sans" w:cs="Open Sans"/>
        </w:rPr>
        <w:t>/ Sign In</w:t>
      </w:r>
    </w:p>
    <w:p w14:paraId="0449F4A3" w14:textId="77777777" w:rsidR="00501FA0" w:rsidRDefault="00501FA0" w:rsidP="00501FA0">
      <w:pPr>
        <w:spacing w:line="360" w:lineRule="auto"/>
        <w:jc w:val="both"/>
        <w:rPr>
          <w:rFonts w:ascii="Open Sans" w:hAnsi="Open Sans" w:cs="Open Sans"/>
        </w:rPr>
      </w:pPr>
      <w:r w:rsidRPr="00501FA0">
        <w:rPr>
          <w:rFonts w:ascii="Open Sans" w:hAnsi="Open Sans" w:cs="Open Sans"/>
        </w:rPr>
        <w:t xml:space="preserve">4. Our services Page </w:t>
      </w:r>
    </w:p>
    <w:p w14:paraId="7CD234E5" w14:textId="77777777" w:rsidR="00501FA0" w:rsidRDefault="00501FA0" w:rsidP="00501FA0">
      <w:pPr>
        <w:spacing w:line="360" w:lineRule="auto"/>
        <w:ind w:firstLine="540"/>
        <w:jc w:val="both"/>
        <w:rPr>
          <w:rFonts w:ascii="Open Sans" w:hAnsi="Open Sans" w:cs="Open Sans"/>
        </w:rPr>
      </w:pPr>
      <w:r w:rsidRPr="00501FA0">
        <w:rPr>
          <w:rFonts w:ascii="Open Sans" w:hAnsi="Open Sans" w:cs="Open Sans"/>
        </w:rPr>
        <w:t xml:space="preserve">a. Domain name service page </w:t>
      </w:r>
    </w:p>
    <w:p w14:paraId="7B4EBD10" w14:textId="77777777" w:rsidR="00501FA0" w:rsidRDefault="00501FA0" w:rsidP="00501FA0">
      <w:pPr>
        <w:spacing w:line="360" w:lineRule="auto"/>
        <w:ind w:firstLine="540"/>
        <w:jc w:val="both"/>
        <w:rPr>
          <w:rFonts w:ascii="Open Sans" w:hAnsi="Open Sans" w:cs="Open Sans"/>
        </w:rPr>
      </w:pPr>
      <w:r w:rsidRPr="00501FA0">
        <w:rPr>
          <w:rFonts w:ascii="Open Sans" w:hAnsi="Open Sans" w:cs="Open Sans"/>
        </w:rPr>
        <w:t xml:space="preserve">b. Shared Hosting service page </w:t>
      </w:r>
    </w:p>
    <w:p w14:paraId="2DF4007A" w14:textId="77777777" w:rsidR="00501FA0" w:rsidRDefault="00501FA0" w:rsidP="00501FA0">
      <w:pPr>
        <w:spacing w:line="360" w:lineRule="auto"/>
        <w:ind w:firstLine="540"/>
        <w:jc w:val="both"/>
        <w:rPr>
          <w:rFonts w:ascii="Open Sans" w:hAnsi="Open Sans" w:cs="Open Sans"/>
        </w:rPr>
      </w:pPr>
      <w:r w:rsidRPr="00501FA0">
        <w:rPr>
          <w:rFonts w:ascii="Open Sans" w:hAnsi="Open Sans" w:cs="Open Sans"/>
        </w:rPr>
        <w:t xml:space="preserve">c. Reseller Hosting service page </w:t>
      </w:r>
    </w:p>
    <w:p w14:paraId="44A2672A" w14:textId="0D45D543" w:rsidR="004D2833" w:rsidRDefault="00501FA0" w:rsidP="004D2833">
      <w:pPr>
        <w:spacing w:line="360" w:lineRule="auto"/>
        <w:ind w:firstLine="540"/>
        <w:jc w:val="both"/>
        <w:rPr>
          <w:rFonts w:ascii="Open Sans" w:hAnsi="Open Sans" w:cs="Open Sans"/>
        </w:rPr>
      </w:pPr>
      <w:r w:rsidRPr="00501FA0">
        <w:rPr>
          <w:rFonts w:ascii="Open Sans" w:hAnsi="Open Sans" w:cs="Open Sans"/>
        </w:rPr>
        <w:t xml:space="preserve">d. Cloud Hosting service page </w:t>
      </w:r>
    </w:p>
    <w:p w14:paraId="07F8090A" w14:textId="5A533197" w:rsidR="00501FA0" w:rsidRDefault="00501FA0" w:rsidP="00501FA0">
      <w:pPr>
        <w:spacing w:line="360" w:lineRule="auto"/>
        <w:ind w:firstLine="540"/>
        <w:jc w:val="both"/>
        <w:rPr>
          <w:rFonts w:ascii="Open Sans" w:hAnsi="Open Sans" w:cs="Open Sans"/>
        </w:rPr>
      </w:pPr>
      <w:r w:rsidRPr="00501FA0">
        <w:rPr>
          <w:rFonts w:ascii="Open Sans" w:hAnsi="Open Sans" w:cs="Open Sans"/>
        </w:rPr>
        <w:t xml:space="preserve">e. VPS Hosting service page </w:t>
      </w:r>
    </w:p>
    <w:p w14:paraId="23CAA95A" w14:textId="77777777" w:rsidR="00501FA0" w:rsidRDefault="00501FA0" w:rsidP="00501FA0">
      <w:pPr>
        <w:spacing w:line="360" w:lineRule="auto"/>
        <w:ind w:firstLine="540"/>
        <w:jc w:val="both"/>
        <w:rPr>
          <w:rFonts w:ascii="Open Sans" w:hAnsi="Open Sans" w:cs="Open Sans"/>
        </w:rPr>
      </w:pPr>
      <w:r w:rsidRPr="00501FA0">
        <w:rPr>
          <w:rFonts w:ascii="Open Sans" w:hAnsi="Open Sans" w:cs="Open Sans"/>
        </w:rPr>
        <w:lastRenderedPageBreak/>
        <w:t xml:space="preserve">f. Dedicated Hosting service page </w:t>
      </w:r>
    </w:p>
    <w:p w14:paraId="2A354125" w14:textId="77777777" w:rsidR="00501FA0" w:rsidRDefault="00501FA0" w:rsidP="00501FA0">
      <w:pPr>
        <w:spacing w:line="360" w:lineRule="auto"/>
        <w:ind w:firstLine="540"/>
        <w:jc w:val="both"/>
        <w:rPr>
          <w:rFonts w:ascii="Open Sans" w:hAnsi="Open Sans" w:cs="Open Sans"/>
        </w:rPr>
      </w:pPr>
      <w:r w:rsidRPr="00501FA0">
        <w:rPr>
          <w:rFonts w:ascii="Open Sans" w:hAnsi="Open Sans" w:cs="Open Sans"/>
        </w:rPr>
        <w:t xml:space="preserve">g. Colocation service page </w:t>
      </w:r>
    </w:p>
    <w:p w14:paraId="1CBA168D" w14:textId="77777777" w:rsidR="00501FA0" w:rsidRDefault="00501FA0" w:rsidP="00501FA0">
      <w:pPr>
        <w:spacing w:line="360" w:lineRule="auto"/>
        <w:jc w:val="both"/>
        <w:rPr>
          <w:rFonts w:ascii="Open Sans" w:hAnsi="Open Sans" w:cs="Open Sans"/>
        </w:rPr>
      </w:pPr>
      <w:r w:rsidRPr="00501FA0">
        <w:rPr>
          <w:rFonts w:ascii="Open Sans" w:hAnsi="Open Sans" w:cs="Open Sans"/>
        </w:rPr>
        <w:t xml:space="preserve">5. Contact us Page </w:t>
      </w:r>
    </w:p>
    <w:p w14:paraId="573743B5" w14:textId="77777777" w:rsidR="00501FA0" w:rsidRDefault="00501FA0" w:rsidP="00501FA0">
      <w:pPr>
        <w:spacing w:line="360" w:lineRule="auto"/>
        <w:jc w:val="both"/>
        <w:rPr>
          <w:rFonts w:ascii="Open Sans" w:hAnsi="Open Sans" w:cs="Open Sans"/>
        </w:rPr>
      </w:pPr>
      <w:r w:rsidRPr="00501FA0">
        <w:rPr>
          <w:rFonts w:ascii="Open Sans" w:hAnsi="Open Sans" w:cs="Open Sans"/>
        </w:rPr>
        <w:t xml:space="preserve">6. About us Page </w:t>
      </w:r>
    </w:p>
    <w:p w14:paraId="2AA7D255" w14:textId="02E0AE54" w:rsidR="00501FA0" w:rsidRDefault="00501FA0" w:rsidP="00501FA0">
      <w:pPr>
        <w:spacing w:line="360" w:lineRule="auto"/>
        <w:jc w:val="both"/>
        <w:rPr>
          <w:rFonts w:ascii="Open Sans" w:hAnsi="Open Sans" w:cs="Open Sans"/>
        </w:rPr>
      </w:pPr>
      <w:r w:rsidRPr="00501FA0">
        <w:rPr>
          <w:rFonts w:ascii="Open Sans" w:hAnsi="Open Sans" w:cs="Open Sans"/>
        </w:rPr>
        <w:t xml:space="preserve">7. Terms and Conditions Page </w:t>
      </w:r>
    </w:p>
    <w:p w14:paraId="008C88B0" w14:textId="2A6475F3" w:rsidR="004715A2" w:rsidRDefault="004715A2" w:rsidP="00501FA0">
      <w:pPr>
        <w:spacing w:line="360" w:lineRule="auto"/>
        <w:jc w:val="both"/>
        <w:rPr>
          <w:rFonts w:ascii="Open Sans" w:hAnsi="Open Sans" w:cs="Open Sans"/>
        </w:rPr>
      </w:pPr>
    </w:p>
    <w:p w14:paraId="6B0DA39E" w14:textId="77777777" w:rsidR="004715A2" w:rsidRDefault="004715A2" w:rsidP="00501FA0">
      <w:pPr>
        <w:spacing w:line="360" w:lineRule="auto"/>
        <w:jc w:val="both"/>
        <w:rPr>
          <w:rFonts w:ascii="Open Sans" w:hAnsi="Open Sans" w:cs="Open Sans"/>
        </w:rPr>
      </w:pPr>
    </w:p>
    <w:p w14:paraId="508E8FA3" w14:textId="77777777" w:rsidR="00501FA0" w:rsidRPr="00B95F04" w:rsidRDefault="00501FA0" w:rsidP="00501FA0">
      <w:pPr>
        <w:spacing w:line="360" w:lineRule="auto"/>
        <w:ind w:firstLine="720"/>
        <w:jc w:val="both"/>
        <w:rPr>
          <w:rFonts w:ascii="Open Sans" w:hAnsi="Open Sans" w:cs="Open Sans"/>
          <w:color w:val="FF0000"/>
        </w:rPr>
      </w:pPr>
      <w:r w:rsidRPr="00D414DA">
        <w:rPr>
          <w:rFonts w:ascii="Open Sans" w:hAnsi="Open Sans" w:cs="Open Sans"/>
          <w:color w:val="FF0000"/>
          <w:highlight w:val="yellow"/>
        </w:rPr>
        <w:t>Customers</w:t>
      </w:r>
      <w:r w:rsidRPr="00B95F04">
        <w:rPr>
          <w:rFonts w:ascii="Open Sans" w:hAnsi="Open Sans" w:cs="Open Sans"/>
          <w:color w:val="FF0000"/>
        </w:rPr>
        <w:t xml:space="preserve"> can purchase their </w:t>
      </w:r>
      <w:r w:rsidRPr="00D414DA">
        <w:rPr>
          <w:rFonts w:ascii="Open Sans" w:hAnsi="Open Sans" w:cs="Open Sans"/>
          <w:color w:val="FF0000"/>
          <w:highlight w:val="yellow"/>
        </w:rPr>
        <w:t>services</w:t>
      </w:r>
      <w:r w:rsidRPr="00B95F04">
        <w:rPr>
          <w:rFonts w:ascii="Open Sans" w:hAnsi="Open Sans" w:cs="Open Sans"/>
          <w:color w:val="FF0000"/>
        </w:rPr>
        <w:t xml:space="preserve"> from AAA’s branch offices and needs to provide personal information such as </w:t>
      </w:r>
      <w:r w:rsidRPr="00D414DA">
        <w:rPr>
          <w:rFonts w:ascii="Open Sans" w:hAnsi="Open Sans" w:cs="Open Sans"/>
          <w:color w:val="FF0000"/>
          <w:highlight w:val="yellow"/>
        </w:rPr>
        <w:t>name, email, address, national identity card number and contact number</w:t>
      </w:r>
      <w:r w:rsidRPr="00B95F04">
        <w:rPr>
          <w:rFonts w:ascii="Open Sans" w:hAnsi="Open Sans" w:cs="Open Sans"/>
          <w:color w:val="FF0000"/>
        </w:rPr>
        <w:t xml:space="preserve">. Customers' data is a very important factor for AAA Company. To maintain and manage all of their customer information, AAA has been decided to develop an application with an </w:t>
      </w:r>
      <w:r w:rsidRPr="00D414DA">
        <w:rPr>
          <w:rFonts w:ascii="Open Sans" w:hAnsi="Open Sans" w:cs="Open Sans"/>
          <w:color w:val="FF0000"/>
          <w:highlight w:val="yellow"/>
        </w:rPr>
        <w:t>object-oriented approach.</w:t>
      </w:r>
      <w:r w:rsidRPr="00B95F04">
        <w:rPr>
          <w:rFonts w:ascii="Open Sans" w:hAnsi="Open Sans" w:cs="Open Sans"/>
          <w:color w:val="FF0000"/>
        </w:rPr>
        <w:t xml:space="preserve"> </w:t>
      </w:r>
    </w:p>
    <w:p w14:paraId="31F284C3" w14:textId="77777777" w:rsidR="00501FA0" w:rsidRPr="00B95F04" w:rsidRDefault="00501FA0" w:rsidP="00501FA0">
      <w:pPr>
        <w:spacing w:line="360" w:lineRule="auto"/>
        <w:ind w:firstLine="720"/>
        <w:jc w:val="both"/>
        <w:rPr>
          <w:rFonts w:ascii="Open Sans" w:hAnsi="Open Sans" w:cs="Open Sans"/>
          <w:color w:val="FF0000"/>
        </w:rPr>
      </w:pPr>
      <w:r w:rsidRPr="00B95F04">
        <w:rPr>
          <w:rFonts w:ascii="Open Sans" w:hAnsi="Open Sans" w:cs="Open Sans"/>
          <w:color w:val="FF0000"/>
        </w:rPr>
        <w:t xml:space="preserve">An application is required to keep track of their </w:t>
      </w:r>
      <w:proofErr w:type="spellStart"/>
      <w:r w:rsidRPr="00B95F04">
        <w:rPr>
          <w:rFonts w:ascii="Open Sans" w:hAnsi="Open Sans" w:cs="Open Sans"/>
          <w:color w:val="FF0000"/>
        </w:rPr>
        <w:t>customer’sinfo</w:t>
      </w:r>
      <w:proofErr w:type="spellEnd"/>
      <w:r w:rsidRPr="00B95F04">
        <w:rPr>
          <w:rFonts w:ascii="Open Sans" w:hAnsi="Open Sans" w:cs="Open Sans"/>
          <w:color w:val="FF0000"/>
        </w:rPr>
        <w:t xml:space="preserve"> and services given to customers. The well-organized customer data can help the company to select the correct recipients for promotions and new services. </w:t>
      </w:r>
    </w:p>
    <w:p w14:paraId="59091595" w14:textId="082942C0" w:rsidR="00501FA0" w:rsidRPr="00501FA0" w:rsidRDefault="00501FA0" w:rsidP="00501FA0">
      <w:pPr>
        <w:spacing w:line="360" w:lineRule="auto"/>
        <w:ind w:firstLine="720"/>
        <w:jc w:val="both"/>
        <w:rPr>
          <w:rFonts w:ascii="Open Sans" w:hAnsi="Open Sans" w:cs="Open Sans"/>
        </w:rPr>
      </w:pPr>
      <w:r w:rsidRPr="00501FA0">
        <w:rPr>
          <w:rFonts w:ascii="Open Sans" w:hAnsi="Open Sans" w:cs="Open Sans"/>
        </w:rPr>
        <w:t xml:space="preserve">The </w:t>
      </w:r>
      <w:r w:rsidRPr="00B95F04">
        <w:rPr>
          <w:rFonts w:ascii="Open Sans" w:hAnsi="Open Sans" w:cs="Open Sans"/>
          <w:highlight w:val="yellow"/>
        </w:rPr>
        <w:t>Scope</w:t>
      </w:r>
      <w:r w:rsidRPr="00501FA0">
        <w:rPr>
          <w:rFonts w:ascii="Open Sans" w:hAnsi="Open Sans" w:cs="Open Sans"/>
        </w:rPr>
        <w:t xml:space="preserve"> of the Project is to build a Liferay Framework website with </w:t>
      </w:r>
      <w:r w:rsidRPr="00B95F04">
        <w:rPr>
          <w:rFonts w:ascii="Open Sans" w:hAnsi="Open Sans" w:cs="Open Sans"/>
          <w:highlight w:val="yellow"/>
        </w:rPr>
        <w:t>customer’s data management application.</w:t>
      </w:r>
    </w:p>
    <w:p w14:paraId="7ACD8949" w14:textId="3A189D5F" w:rsidR="00501FA0" w:rsidRPr="00501FA0" w:rsidRDefault="00501FA0" w:rsidP="00501FA0">
      <w:pPr>
        <w:spacing w:line="360" w:lineRule="auto"/>
        <w:rPr>
          <w:rFonts w:ascii="Open Sans" w:hAnsi="Open Sans" w:cs="Open Sans"/>
        </w:rPr>
      </w:pPr>
    </w:p>
    <w:p w14:paraId="42FDD895" w14:textId="77777777" w:rsidR="00501FA0" w:rsidRDefault="00501FA0" w:rsidP="00501FA0">
      <w:pPr>
        <w:spacing w:line="360" w:lineRule="auto"/>
        <w:ind w:firstLine="720"/>
        <w:rPr>
          <w:rFonts w:ascii="Open Sans" w:hAnsi="Open Sans" w:cs="Open Sans"/>
        </w:rPr>
      </w:pPr>
      <w:r w:rsidRPr="00501FA0">
        <w:rPr>
          <w:rFonts w:ascii="Open Sans" w:hAnsi="Open Sans" w:cs="Open Sans"/>
        </w:rPr>
        <w:t xml:space="preserve">The overview of the project is as below There are two types of users in this portal. </w:t>
      </w:r>
    </w:p>
    <w:p w14:paraId="59DE07B8" w14:textId="0B6E3E2A" w:rsidR="00501FA0" w:rsidRDefault="00501FA0" w:rsidP="00501FA0">
      <w:pPr>
        <w:spacing w:line="360" w:lineRule="auto"/>
        <w:ind w:firstLine="720"/>
        <w:rPr>
          <w:rFonts w:ascii="Open Sans" w:hAnsi="Open Sans" w:cs="Open Sans"/>
        </w:rPr>
      </w:pPr>
      <w:r w:rsidRPr="00501FA0">
        <w:rPr>
          <w:rFonts w:ascii="Open Sans" w:hAnsi="Open Sans" w:cs="Open Sans"/>
        </w:rPr>
        <w:t xml:space="preserve">They are 1. Administrator 2. Site </w:t>
      </w:r>
      <w:r w:rsidR="00B95F04" w:rsidRPr="00501FA0">
        <w:rPr>
          <w:rFonts w:ascii="Open Sans" w:hAnsi="Open Sans" w:cs="Open Sans"/>
        </w:rPr>
        <w:t>Member (</w:t>
      </w:r>
      <w:r w:rsidRPr="00501FA0">
        <w:rPr>
          <w:rFonts w:ascii="Open Sans" w:hAnsi="Open Sans" w:cs="Open Sans"/>
        </w:rPr>
        <w:t xml:space="preserve">Staff) </w:t>
      </w:r>
    </w:p>
    <w:p w14:paraId="783283A9" w14:textId="77777777" w:rsidR="0079778F" w:rsidRDefault="0079778F" w:rsidP="00501FA0">
      <w:pPr>
        <w:spacing w:line="360" w:lineRule="auto"/>
        <w:ind w:firstLine="720"/>
        <w:rPr>
          <w:rFonts w:ascii="Open Sans" w:hAnsi="Open Sans" w:cs="Open Sans"/>
        </w:rPr>
      </w:pPr>
    </w:p>
    <w:p w14:paraId="35479E8F" w14:textId="6D51DA59" w:rsidR="00501FA0" w:rsidRDefault="00501FA0" w:rsidP="00501FA0">
      <w:pPr>
        <w:spacing w:line="360" w:lineRule="auto"/>
        <w:ind w:firstLine="720"/>
        <w:rPr>
          <w:rFonts w:ascii="Open Sans" w:hAnsi="Open Sans" w:cs="Open Sans"/>
        </w:rPr>
      </w:pPr>
      <w:r w:rsidRPr="00501FA0">
        <w:rPr>
          <w:rFonts w:ascii="Open Sans" w:hAnsi="Open Sans" w:cs="Open Sans"/>
        </w:rPr>
        <w:t>Administrator</w:t>
      </w:r>
      <w:r>
        <w:rPr>
          <w:rFonts w:ascii="Open Sans" w:hAnsi="Open Sans" w:cs="Open Sans"/>
        </w:rPr>
        <w:t xml:space="preserve"> </w:t>
      </w:r>
      <w:r w:rsidRPr="00501FA0">
        <w:rPr>
          <w:rFonts w:ascii="Open Sans" w:hAnsi="Open Sans" w:cs="Open Sans"/>
        </w:rPr>
        <w:t xml:space="preserve">should be able to perform following functions in the portal, </w:t>
      </w:r>
    </w:p>
    <w:p w14:paraId="206C59B3" w14:textId="77777777" w:rsidR="00501FA0" w:rsidRDefault="00501FA0" w:rsidP="00501FA0">
      <w:pPr>
        <w:spacing w:line="360" w:lineRule="auto"/>
        <w:ind w:firstLine="720"/>
        <w:rPr>
          <w:rFonts w:ascii="Open Sans" w:hAnsi="Open Sans" w:cs="Open Sans"/>
        </w:rPr>
      </w:pPr>
      <w:r w:rsidRPr="00501FA0">
        <w:rPr>
          <w:rFonts w:ascii="Open Sans" w:hAnsi="Open Sans" w:cs="Open Sans"/>
        </w:rPr>
        <w:t xml:space="preserve">1. Manage all of the site contents and pages. </w:t>
      </w:r>
    </w:p>
    <w:p w14:paraId="33798F41" w14:textId="77777777" w:rsidR="00501FA0" w:rsidRDefault="00501FA0" w:rsidP="00501FA0">
      <w:pPr>
        <w:spacing w:line="360" w:lineRule="auto"/>
        <w:ind w:firstLine="720"/>
        <w:rPr>
          <w:rFonts w:ascii="Open Sans" w:hAnsi="Open Sans" w:cs="Open Sans"/>
        </w:rPr>
      </w:pPr>
      <w:r w:rsidRPr="00501FA0">
        <w:rPr>
          <w:rFonts w:ascii="Open Sans" w:hAnsi="Open Sans" w:cs="Open Sans"/>
        </w:rPr>
        <w:t xml:space="preserve">2. Update the theme and layout. </w:t>
      </w:r>
    </w:p>
    <w:p w14:paraId="27E0C8E2" w14:textId="77777777" w:rsidR="00501FA0" w:rsidRDefault="00501FA0" w:rsidP="00501FA0">
      <w:pPr>
        <w:spacing w:line="360" w:lineRule="auto"/>
        <w:ind w:firstLine="720"/>
        <w:rPr>
          <w:rFonts w:ascii="Open Sans" w:hAnsi="Open Sans" w:cs="Open Sans"/>
        </w:rPr>
      </w:pPr>
      <w:r w:rsidRPr="00501FA0">
        <w:rPr>
          <w:rFonts w:ascii="Open Sans" w:hAnsi="Open Sans" w:cs="Open Sans"/>
        </w:rPr>
        <w:t xml:space="preserve">3. Manage the customer data portlet and control permission. </w:t>
      </w:r>
    </w:p>
    <w:p w14:paraId="5D5A160F" w14:textId="597991F2" w:rsidR="00501FA0" w:rsidRPr="00501FA0" w:rsidRDefault="00501FA0" w:rsidP="00501FA0">
      <w:pPr>
        <w:spacing w:line="360" w:lineRule="auto"/>
        <w:ind w:firstLine="720"/>
        <w:rPr>
          <w:rFonts w:ascii="Open Sans" w:hAnsi="Open Sans" w:cs="Open Sans"/>
        </w:rPr>
      </w:pPr>
      <w:r w:rsidRPr="00501FA0">
        <w:rPr>
          <w:rFonts w:ascii="Open Sans" w:hAnsi="Open Sans" w:cs="Open Sans"/>
        </w:rPr>
        <w:t>4. Manage all user (Site Member and Customer) roles and permission</w:t>
      </w:r>
    </w:p>
    <w:p w14:paraId="4BBE4DA4" w14:textId="77777777" w:rsidR="00501FA0" w:rsidRDefault="00501FA0" w:rsidP="00501FA0">
      <w:pPr>
        <w:spacing w:line="360" w:lineRule="auto"/>
        <w:ind w:firstLine="720"/>
        <w:rPr>
          <w:rFonts w:ascii="Open Sans" w:hAnsi="Open Sans" w:cs="Open Sans"/>
        </w:rPr>
      </w:pPr>
    </w:p>
    <w:p w14:paraId="6A29DC3C" w14:textId="77777777" w:rsidR="00501FA0" w:rsidRDefault="00501FA0" w:rsidP="00501FA0">
      <w:pPr>
        <w:spacing w:line="360" w:lineRule="auto"/>
        <w:ind w:firstLine="720"/>
        <w:rPr>
          <w:rFonts w:ascii="Open Sans" w:hAnsi="Open Sans" w:cs="Open Sans"/>
        </w:rPr>
      </w:pPr>
      <w:r w:rsidRPr="00501FA0">
        <w:rPr>
          <w:rFonts w:ascii="Open Sans" w:hAnsi="Open Sans" w:cs="Open Sans"/>
        </w:rPr>
        <w:t>Site Member</w:t>
      </w:r>
      <w:r>
        <w:rPr>
          <w:rFonts w:ascii="Open Sans" w:hAnsi="Open Sans" w:cs="Open Sans"/>
        </w:rPr>
        <w:t xml:space="preserve"> </w:t>
      </w:r>
      <w:r w:rsidRPr="00501FA0">
        <w:rPr>
          <w:rFonts w:ascii="Open Sans" w:hAnsi="Open Sans" w:cs="Open Sans"/>
        </w:rPr>
        <w:t xml:space="preserve">should be able to perform following functions in the portal, </w:t>
      </w:r>
    </w:p>
    <w:p w14:paraId="19EB6BFD" w14:textId="77777777" w:rsidR="00501FA0" w:rsidRDefault="00501FA0" w:rsidP="00501FA0">
      <w:pPr>
        <w:spacing w:line="360" w:lineRule="auto"/>
        <w:ind w:firstLine="720"/>
        <w:rPr>
          <w:rFonts w:ascii="Open Sans" w:hAnsi="Open Sans" w:cs="Open Sans"/>
        </w:rPr>
      </w:pPr>
      <w:r w:rsidRPr="00501FA0">
        <w:rPr>
          <w:rFonts w:ascii="Open Sans" w:hAnsi="Open Sans" w:cs="Open Sans"/>
        </w:rPr>
        <w:t xml:space="preserve">1. Update AAA company site contents. </w:t>
      </w:r>
    </w:p>
    <w:p w14:paraId="66C75218" w14:textId="62F2DBE9" w:rsidR="00501FA0" w:rsidRPr="00501FA0" w:rsidRDefault="00501FA0" w:rsidP="00501FA0">
      <w:pPr>
        <w:spacing w:line="360" w:lineRule="auto"/>
        <w:ind w:firstLine="720"/>
        <w:rPr>
          <w:rFonts w:ascii="Open Sans" w:hAnsi="Open Sans" w:cs="Open Sans"/>
        </w:rPr>
      </w:pPr>
      <w:r w:rsidRPr="00501FA0">
        <w:rPr>
          <w:rFonts w:ascii="Open Sans" w:hAnsi="Open Sans" w:cs="Open Sans"/>
        </w:rPr>
        <w:t>2. Add and Update the AAA’s customer data.</w:t>
      </w:r>
    </w:p>
    <w:p w14:paraId="6BDCCB6B" w14:textId="2FAB579B" w:rsidR="00501FA0" w:rsidRDefault="00501FA0" w:rsidP="00501FA0">
      <w:pPr>
        <w:spacing w:line="360" w:lineRule="auto"/>
        <w:rPr>
          <w:rFonts w:ascii="Open Sans" w:hAnsi="Open Sans" w:cs="Open Sans"/>
        </w:rPr>
      </w:pPr>
    </w:p>
    <w:p w14:paraId="5B4C8F3A" w14:textId="205D9CAF" w:rsidR="004D2833" w:rsidRDefault="004D2833" w:rsidP="00501FA0">
      <w:pPr>
        <w:spacing w:line="360" w:lineRule="auto"/>
        <w:rPr>
          <w:rFonts w:ascii="Open Sans" w:hAnsi="Open Sans" w:cs="Open Sans"/>
        </w:rPr>
      </w:pPr>
    </w:p>
    <w:p w14:paraId="4250A0FE" w14:textId="2A3D0BB0" w:rsidR="00EC28E7" w:rsidRDefault="00EC28E7" w:rsidP="00501FA0">
      <w:pPr>
        <w:spacing w:line="360" w:lineRule="auto"/>
        <w:rPr>
          <w:rFonts w:ascii="Open Sans" w:hAnsi="Open Sans" w:cs="Open Sans"/>
        </w:rPr>
      </w:pPr>
    </w:p>
    <w:p w14:paraId="02F6297F" w14:textId="38A29659" w:rsidR="00EC28E7" w:rsidRDefault="00EC28E7" w:rsidP="00501FA0">
      <w:pPr>
        <w:spacing w:line="360" w:lineRule="auto"/>
        <w:rPr>
          <w:rFonts w:ascii="Open Sans" w:hAnsi="Open Sans" w:cs="Open Sans"/>
        </w:rPr>
      </w:pPr>
    </w:p>
    <w:p w14:paraId="506EAA6D" w14:textId="408CFD20" w:rsidR="00EC28E7" w:rsidRDefault="00EC28E7" w:rsidP="00501FA0">
      <w:pPr>
        <w:spacing w:line="360" w:lineRule="auto"/>
        <w:rPr>
          <w:rFonts w:ascii="Open Sans" w:hAnsi="Open Sans" w:cs="Open Sans"/>
        </w:rPr>
      </w:pPr>
    </w:p>
    <w:p w14:paraId="7BD7932E" w14:textId="30E3048F" w:rsidR="00EC28E7" w:rsidRDefault="00EC28E7" w:rsidP="00501FA0">
      <w:pPr>
        <w:spacing w:line="360" w:lineRule="auto"/>
        <w:rPr>
          <w:rFonts w:ascii="Open Sans" w:hAnsi="Open Sans" w:cs="Open Sans"/>
          <w:lang w:val="id-ID"/>
        </w:rPr>
      </w:pPr>
    </w:p>
    <w:p w14:paraId="1032A2D7" w14:textId="068699D3" w:rsidR="00EC28E7" w:rsidRPr="00EC28E7" w:rsidRDefault="00EC28E7" w:rsidP="00501FA0">
      <w:pPr>
        <w:spacing w:line="360" w:lineRule="auto"/>
        <w:rPr>
          <w:rFonts w:ascii="Open Sans" w:hAnsi="Open Sans" w:cs="Open Sans"/>
          <w:sz w:val="40"/>
          <w:szCs w:val="40"/>
          <w:lang w:val="id-ID"/>
        </w:rPr>
      </w:pPr>
      <w:r w:rsidRPr="00EC28E7">
        <w:rPr>
          <w:rFonts w:ascii="Open Sans" w:hAnsi="Open Sans" w:cs="Open Sans"/>
          <w:sz w:val="40"/>
          <w:szCs w:val="40"/>
          <w:lang w:val="id-ID"/>
        </w:rPr>
        <w:tab/>
        <w:t>TOOLS</w:t>
      </w:r>
    </w:p>
    <w:p w14:paraId="3CD6CBC1" w14:textId="6D315809" w:rsidR="00501FA0" w:rsidRPr="00EC28E7" w:rsidRDefault="00EC28E7" w:rsidP="00501FA0">
      <w:pPr>
        <w:spacing w:line="360" w:lineRule="auto"/>
        <w:rPr>
          <w:rFonts w:ascii="Open Sans" w:hAnsi="Open Sans" w:cs="Open Sans"/>
          <w:lang w:val="id-ID"/>
        </w:rPr>
      </w:pPr>
      <w:r>
        <w:rPr>
          <w:noProof/>
        </w:rPr>
        <w:drawing>
          <wp:inline distT="0" distB="0" distL="0" distR="0" wp14:anchorId="16DE6B44" wp14:editId="43B79CB4">
            <wp:extent cx="1535416" cy="486270"/>
            <wp:effectExtent l="0" t="0" r="0" b="9525"/>
            <wp:docPr id="6" name="Picture 6" descr="liferay-logo-full-color-2x - FOSS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ray-logo-full-color-2x - FOSS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274" cy="501110"/>
                    </a:xfrm>
                    <a:prstGeom prst="rect">
                      <a:avLst/>
                    </a:prstGeom>
                    <a:noFill/>
                    <a:ln>
                      <a:noFill/>
                    </a:ln>
                  </pic:spPr>
                </pic:pic>
              </a:graphicData>
            </a:graphic>
          </wp:inline>
        </w:drawing>
      </w:r>
      <w:r>
        <w:rPr>
          <w:rFonts w:ascii="Open Sans" w:hAnsi="Open Sans" w:cs="Open Sans"/>
          <w:lang w:val="id-ID"/>
        </w:rPr>
        <w:t>Liferay for build Design and Code</w:t>
      </w:r>
    </w:p>
    <w:p w14:paraId="01D8592F" w14:textId="0138133F" w:rsidR="00EC28E7" w:rsidRPr="00EC28E7" w:rsidRDefault="00EC28E7" w:rsidP="00501FA0">
      <w:pPr>
        <w:spacing w:line="360" w:lineRule="auto"/>
        <w:rPr>
          <w:rFonts w:ascii="Open Sans" w:hAnsi="Open Sans" w:cs="Open Sans"/>
          <w:lang w:val="id-ID"/>
        </w:rPr>
      </w:pPr>
      <w:r>
        <w:rPr>
          <w:noProof/>
        </w:rPr>
        <w:drawing>
          <wp:inline distT="0" distB="0" distL="0" distR="0" wp14:anchorId="02FB9F3C" wp14:editId="0A1877B9">
            <wp:extent cx="981075" cy="1323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1075" cy="1323975"/>
                    </a:xfrm>
                    <a:prstGeom prst="rect">
                      <a:avLst/>
                    </a:prstGeom>
                  </pic:spPr>
                </pic:pic>
              </a:graphicData>
            </a:graphic>
          </wp:inline>
        </w:drawing>
      </w:r>
      <w:r>
        <w:rPr>
          <w:rFonts w:ascii="Open Sans" w:hAnsi="Open Sans" w:cs="Open Sans"/>
          <w:lang w:val="id-ID"/>
        </w:rPr>
        <w:t xml:space="preserve"> Chrome for show the Result</w:t>
      </w:r>
    </w:p>
    <w:p w14:paraId="7941EF4D" w14:textId="11EAF95A" w:rsidR="004D2833" w:rsidRPr="00EC28E7" w:rsidRDefault="00EC28E7" w:rsidP="00501FA0">
      <w:pPr>
        <w:spacing w:line="360" w:lineRule="auto"/>
        <w:rPr>
          <w:rFonts w:ascii="Open Sans" w:hAnsi="Open Sans" w:cs="Open Sans"/>
          <w:lang w:val="id-ID"/>
        </w:rPr>
      </w:pPr>
      <w:r>
        <w:rPr>
          <w:noProof/>
        </w:rPr>
        <w:drawing>
          <wp:inline distT="0" distB="0" distL="0" distR="0" wp14:anchorId="1DCB65D0" wp14:editId="2A0F341A">
            <wp:extent cx="1432384" cy="102552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8083" cy="1029601"/>
                    </a:xfrm>
                    <a:prstGeom prst="rect">
                      <a:avLst/>
                    </a:prstGeom>
                  </pic:spPr>
                </pic:pic>
              </a:graphicData>
            </a:graphic>
          </wp:inline>
        </w:drawing>
      </w:r>
      <w:r>
        <w:rPr>
          <w:rFonts w:ascii="Open Sans" w:hAnsi="Open Sans" w:cs="Open Sans"/>
          <w:lang w:val="id-ID"/>
        </w:rPr>
        <w:t>Snipping Tool For take Picture</w:t>
      </w:r>
    </w:p>
    <w:p w14:paraId="49F3A1A1" w14:textId="77777777" w:rsidR="004D2833" w:rsidRDefault="004D2833" w:rsidP="00501FA0">
      <w:pPr>
        <w:spacing w:line="360" w:lineRule="auto"/>
        <w:rPr>
          <w:rFonts w:ascii="Open Sans" w:hAnsi="Open Sans" w:cs="Open Sans"/>
        </w:rPr>
      </w:pPr>
    </w:p>
    <w:p w14:paraId="2FF5297A" w14:textId="13B28100" w:rsidR="00A80F87" w:rsidRDefault="00A80F87">
      <w:pPr>
        <w:tabs>
          <w:tab w:val="left" w:pos="840"/>
        </w:tabs>
        <w:spacing w:before="24" w:line="259" w:lineRule="auto"/>
        <w:ind w:left="130" w:right="1425" w:hanging="10"/>
        <w:rPr>
          <w:rFonts w:ascii="Arial" w:eastAsia="Arial" w:hAnsi="Arial" w:cs="Arial"/>
          <w:b/>
          <w:color w:val="002952"/>
          <w:spacing w:val="1"/>
          <w:sz w:val="28"/>
          <w:szCs w:val="28"/>
        </w:rPr>
      </w:pPr>
      <w:r>
        <w:rPr>
          <w:rFonts w:ascii="Arial" w:eastAsia="Arial" w:hAnsi="Arial" w:cs="Arial"/>
          <w:b/>
          <w:color w:val="002952"/>
          <w:spacing w:val="1"/>
          <w:sz w:val="28"/>
          <w:szCs w:val="28"/>
        </w:rPr>
        <w:t xml:space="preserve">Task 1 </w:t>
      </w:r>
    </w:p>
    <w:p w14:paraId="420B883C" w14:textId="41B6D364" w:rsidR="00A80F87" w:rsidRPr="00A80F87" w:rsidRDefault="00A80F87">
      <w:pPr>
        <w:tabs>
          <w:tab w:val="left" w:pos="840"/>
        </w:tabs>
        <w:spacing w:before="24" w:line="259" w:lineRule="auto"/>
        <w:ind w:left="130" w:right="1425" w:hanging="10"/>
        <w:rPr>
          <w:rFonts w:ascii="Arial" w:eastAsia="Arial" w:hAnsi="Arial" w:cs="Arial"/>
          <w:b/>
          <w:bCs/>
          <w:color w:val="002952"/>
          <w:spacing w:val="1"/>
          <w:sz w:val="28"/>
          <w:szCs w:val="28"/>
        </w:rPr>
      </w:pPr>
      <w:r w:rsidRPr="00B14FFB">
        <w:rPr>
          <w:rFonts w:ascii="Arial" w:hAnsi="Arial" w:cs="Arial"/>
          <w:b/>
          <w:bCs/>
          <w:sz w:val="31"/>
          <w:szCs w:val="31"/>
          <w:shd w:val="clear" w:color="auto" w:fill="FFFFFF"/>
        </w:rPr>
        <w:t>Program Paradigm and Design Pattern</w:t>
      </w:r>
    </w:p>
    <w:p w14:paraId="68628FD5" w14:textId="67E22640" w:rsidR="008E0C6E" w:rsidRDefault="00D25F80" w:rsidP="003C4F8C">
      <w:pPr>
        <w:tabs>
          <w:tab w:val="left" w:pos="840"/>
        </w:tabs>
        <w:spacing w:before="24" w:line="259" w:lineRule="auto"/>
        <w:ind w:left="130" w:right="66" w:hanging="10"/>
        <w:jc w:val="both"/>
        <w:rPr>
          <w:sz w:val="16"/>
          <w:szCs w:val="16"/>
        </w:rPr>
      </w:pPr>
      <w:r>
        <w:rPr>
          <w:rFonts w:ascii="Arial" w:eastAsia="Arial" w:hAnsi="Arial" w:cs="Arial"/>
          <w:b/>
          <w:color w:val="002952"/>
          <w:spacing w:val="1"/>
          <w:sz w:val="28"/>
          <w:szCs w:val="28"/>
        </w:rPr>
        <w:t>1</w:t>
      </w:r>
      <w:r>
        <w:rPr>
          <w:rFonts w:ascii="Arial" w:eastAsia="Arial" w:hAnsi="Arial" w:cs="Arial"/>
          <w:b/>
          <w:color w:val="002952"/>
          <w:sz w:val="28"/>
          <w:szCs w:val="28"/>
        </w:rPr>
        <w:t>.</w:t>
      </w:r>
      <w:r>
        <w:rPr>
          <w:rFonts w:ascii="Arial" w:eastAsia="Arial" w:hAnsi="Arial" w:cs="Arial"/>
          <w:b/>
          <w:color w:val="002952"/>
          <w:sz w:val="28"/>
          <w:szCs w:val="28"/>
        </w:rPr>
        <w:tab/>
      </w:r>
      <w:r w:rsidR="00741E48">
        <w:rPr>
          <w:rFonts w:ascii="Arial" w:hAnsi="Arial" w:cs="Arial"/>
          <w:sz w:val="31"/>
          <w:szCs w:val="31"/>
          <w:shd w:val="clear" w:color="auto" w:fill="FFFFFF"/>
        </w:rPr>
        <w:t>Identify and explain the characteristics of the object-orientated paradigm and relationship between the various classes from a given code scenario</w:t>
      </w:r>
    </w:p>
    <w:p w14:paraId="0E0CBA29" w14:textId="77777777" w:rsidR="008E0C6E" w:rsidRDefault="008E0C6E">
      <w:pPr>
        <w:spacing w:before="2" w:line="180" w:lineRule="exact"/>
        <w:rPr>
          <w:sz w:val="19"/>
          <w:szCs w:val="19"/>
        </w:rPr>
      </w:pPr>
    </w:p>
    <w:p w14:paraId="194E6700" w14:textId="5DEF67E3" w:rsidR="008E0C6E" w:rsidRDefault="00D25F80" w:rsidP="0016485B">
      <w:pPr>
        <w:pStyle w:val="ListParagraph"/>
        <w:numPr>
          <w:ilvl w:val="0"/>
          <w:numId w:val="3"/>
        </w:numPr>
        <w:rPr>
          <w:rFonts w:ascii="Arial" w:eastAsia="Arial" w:hAnsi="Arial" w:cs="Arial"/>
          <w:b/>
          <w:color w:val="002952"/>
          <w:sz w:val="24"/>
          <w:szCs w:val="24"/>
        </w:rPr>
      </w:pPr>
      <w:r w:rsidRPr="0016485B">
        <w:rPr>
          <w:rFonts w:ascii="Arial" w:eastAsia="Arial" w:hAnsi="Arial" w:cs="Arial"/>
          <w:b/>
          <w:color w:val="002952"/>
          <w:sz w:val="24"/>
          <w:szCs w:val="24"/>
        </w:rPr>
        <w:t>E</w:t>
      </w:r>
      <w:r w:rsidRPr="0016485B">
        <w:rPr>
          <w:rFonts w:ascii="Arial" w:eastAsia="Arial" w:hAnsi="Arial" w:cs="Arial"/>
          <w:b/>
          <w:color w:val="002952"/>
          <w:spacing w:val="-1"/>
          <w:sz w:val="24"/>
          <w:szCs w:val="24"/>
        </w:rPr>
        <w:t>x</w:t>
      </w:r>
      <w:r w:rsidRPr="0016485B">
        <w:rPr>
          <w:rFonts w:ascii="Arial" w:eastAsia="Arial" w:hAnsi="Arial" w:cs="Arial"/>
          <w:b/>
          <w:color w:val="002952"/>
          <w:sz w:val="24"/>
          <w:szCs w:val="24"/>
        </w:rPr>
        <w:t>plain</w:t>
      </w:r>
      <w:r w:rsidRPr="0016485B">
        <w:rPr>
          <w:rFonts w:ascii="Arial" w:eastAsia="Arial" w:hAnsi="Arial" w:cs="Arial"/>
          <w:b/>
          <w:color w:val="002952"/>
          <w:spacing w:val="1"/>
          <w:sz w:val="24"/>
          <w:szCs w:val="24"/>
        </w:rPr>
        <w:t xml:space="preserve"> </w:t>
      </w:r>
      <w:r w:rsidRPr="0016485B">
        <w:rPr>
          <w:rFonts w:ascii="Arial" w:eastAsia="Arial" w:hAnsi="Arial" w:cs="Arial"/>
          <w:b/>
          <w:color w:val="002952"/>
          <w:sz w:val="24"/>
          <w:szCs w:val="24"/>
        </w:rPr>
        <w:t>br</w:t>
      </w:r>
      <w:r w:rsidRPr="0016485B">
        <w:rPr>
          <w:rFonts w:ascii="Arial" w:eastAsia="Arial" w:hAnsi="Arial" w:cs="Arial"/>
          <w:b/>
          <w:color w:val="002952"/>
          <w:spacing w:val="-1"/>
          <w:sz w:val="24"/>
          <w:szCs w:val="24"/>
        </w:rPr>
        <w:t>i</w:t>
      </w:r>
      <w:r w:rsidRPr="0016485B">
        <w:rPr>
          <w:rFonts w:ascii="Arial" w:eastAsia="Arial" w:hAnsi="Arial" w:cs="Arial"/>
          <w:b/>
          <w:color w:val="002952"/>
          <w:sz w:val="24"/>
          <w:szCs w:val="24"/>
        </w:rPr>
        <w:t>efly</w:t>
      </w:r>
      <w:r w:rsidRPr="0016485B">
        <w:rPr>
          <w:rFonts w:ascii="Arial" w:eastAsia="Arial" w:hAnsi="Arial" w:cs="Arial"/>
          <w:b/>
          <w:color w:val="002952"/>
          <w:spacing w:val="1"/>
          <w:sz w:val="24"/>
          <w:szCs w:val="24"/>
        </w:rPr>
        <w:t xml:space="preserve"> </w:t>
      </w:r>
      <w:r w:rsidRPr="0016485B">
        <w:rPr>
          <w:rFonts w:ascii="Arial" w:eastAsia="Arial" w:hAnsi="Arial" w:cs="Arial"/>
          <w:b/>
          <w:color w:val="002952"/>
          <w:sz w:val="24"/>
          <w:szCs w:val="24"/>
        </w:rPr>
        <w:t>O</w:t>
      </w:r>
      <w:r w:rsidRPr="0016485B">
        <w:rPr>
          <w:rFonts w:ascii="Arial" w:eastAsia="Arial" w:hAnsi="Arial" w:cs="Arial"/>
          <w:b/>
          <w:color w:val="002952"/>
          <w:spacing w:val="-1"/>
          <w:sz w:val="24"/>
          <w:szCs w:val="24"/>
        </w:rPr>
        <w:t>b</w:t>
      </w:r>
      <w:r w:rsidRPr="0016485B">
        <w:rPr>
          <w:rFonts w:ascii="Arial" w:eastAsia="Arial" w:hAnsi="Arial" w:cs="Arial"/>
          <w:b/>
          <w:color w:val="002952"/>
          <w:sz w:val="24"/>
          <w:szCs w:val="24"/>
        </w:rPr>
        <w:t>ject-Or</w:t>
      </w:r>
      <w:r w:rsidRPr="0016485B">
        <w:rPr>
          <w:rFonts w:ascii="Arial" w:eastAsia="Arial" w:hAnsi="Arial" w:cs="Arial"/>
          <w:b/>
          <w:color w:val="002952"/>
          <w:spacing w:val="1"/>
          <w:sz w:val="24"/>
          <w:szCs w:val="24"/>
        </w:rPr>
        <w:t>i</w:t>
      </w:r>
      <w:r w:rsidRPr="0016485B">
        <w:rPr>
          <w:rFonts w:ascii="Arial" w:eastAsia="Arial" w:hAnsi="Arial" w:cs="Arial"/>
          <w:b/>
          <w:color w:val="002952"/>
          <w:sz w:val="24"/>
          <w:szCs w:val="24"/>
        </w:rPr>
        <w:t>ented</w:t>
      </w:r>
      <w:r w:rsidRPr="0016485B">
        <w:rPr>
          <w:rFonts w:ascii="Arial" w:eastAsia="Arial" w:hAnsi="Arial" w:cs="Arial"/>
          <w:b/>
          <w:color w:val="002952"/>
          <w:spacing w:val="-2"/>
          <w:sz w:val="24"/>
          <w:szCs w:val="24"/>
        </w:rPr>
        <w:t xml:space="preserve"> </w:t>
      </w:r>
      <w:r w:rsidRPr="0016485B">
        <w:rPr>
          <w:rFonts w:ascii="Arial" w:eastAsia="Arial" w:hAnsi="Arial" w:cs="Arial"/>
          <w:b/>
          <w:color w:val="002952"/>
          <w:sz w:val="24"/>
          <w:szCs w:val="24"/>
        </w:rPr>
        <w:t>Pro</w:t>
      </w:r>
      <w:r w:rsidRPr="0016485B">
        <w:rPr>
          <w:rFonts w:ascii="Arial" w:eastAsia="Arial" w:hAnsi="Arial" w:cs="Arial"/>
          <w:b/>
          <w:color w:val="002952"/>
          <w:spacing w:val="-1"/>
          <w:sz w:val="24"/>
          <w:szCs w:val="24"/>
        </w:rPr>
        <w:t>g</w:t>
      </w:r>
      <w:r w:rsidRPr="0016485B">
        <w:rPr>
          <w:rFonts w:ascii="Arial" w:eastAsia="Arial" w:hAnsi="Arial" w:cs="Arial"/>
          <w:b/>
          <w:color w:val="002952"/>
          <w:sz w:val="24"/>
          <w:szCs w:val="24"/>
        </w:rPr>
        <w:t>ramm</w:t>
      </w:r>
      <w:r w:rsidRPr="0016485B">
        <w:rPr>
          <w:rFonts w:ascii="Arial" w:eastAsia="Arial" w:hAnsi="Arial" w:cs="Arial"/>
          <w:b/>
          <w:color w:val="002952"/>
          <w:spacing w:val="1"/>
          <w:sz w:val="24"/>
          <w:szCs w:val="24"/>
        </w:rPr>
        <w:t>i</w:t>
      </w:r>
      <w:r w:rsidRPr="0016485B">
        <w:rPr>
          <w:rFonts w:ascii="Arial" w:eastAsia="Arial" w:hAnsi="Arial" w:cs="Arial"/>
          <w:b/>
          <w:color w:val="002952"/>
          <w:sz w:val="24"/>
          <w:szCs w:val="24"/>
        </w:rPr>
        <w:t xml:space="preserve">ng </w:t>
      </w:r>
      <w:commentRangeStart w:id="0"/>
      <w:r w:rsidRPr="0016485B">
        <w:rPr>
          <w:rFonts w:ascii="Arial" w:eastAsia="Arial" w:hAnsi="Arial" w:cs="Arial"/>
          <w:b/>
          <w:color w:val="002952"/>
          <w:sz w:val="24"/>
          <w:szCs w:val="24"/>
        </w:rPr>
        <w:t>P</w:t>
      </w:r>
      <w:r w:rsidRPr="0016485B">
        <w:rPr>
          <w:rFonts w:ascii="Arial" w:eastAsia="Arial" w:hAnsi="Arial" w:cs="Arial"/>
          <w:b/>
          <w:color w:val="002952"/>
          <w:spacing w:val="-1"/>
          <w:sz w:val="24"/>
          <w:szCs w:val="24"/>
        </w:rPr>
        <w:t>a</w:t>
      </w:r>
      <w:r w:rsidRPr="0016485B">
        <w:rPr>
          <w:rFonts w:ascii="Arial" w:eastAsia="Arial" w:hAnsi="Arial" w:cs="Arial"/>
          <w:b/>
          <w:color w:val="002952"/>
          <w:sz w:val="24"/>
          <w:szCs w:val="24"/>
        </w:rPr>
        <w:t>radigm</w:t>
      </w:r>
      <w:commentRangeEnd w:id="0"/>
      <w:r w:rsidR="00501FA0">
        <w:rPr>
          <w:rStyle w:val="CommentReference"/>
        </w:rPr>
        <w:commentReference w:id="0"/>
      </w:r>
      <w:r w:rsidRPr="0016485B">
        <w:rPr>
          <w:rFonts w:ascii="Arial" w:eastAsia="Arial" w:hAnsi="Arial" w:cs="Arial"/>
          <w:b/>
          <w:color w:val="002952"/>
          <w:sz w:val="24"/>
          <w:szCs w:val="24"/>
        </w:rPr>
        <w:t>.</w:t>
      </w:r>
    </w:p>
    <w:p w14:paraId="2638F7E2" w14:textId="77777777" w:rsidR="007C6952" w:rsidRDefault="007C6952">
      <w:pPr>
        <w:ind w:left="480"/>
        <w:rPr>
          <w:rFonts w:ascii="Arial" w:eastAsia="Arial" w:hAnsi="Arial" w:cs="Arial"/>
          <w:sz w:val="24"/>
          <w:szCs w:val="24"/>
        </w:rPr>
      </w:pPr>
      <w:r w:rsidRPr="007C6952">
        <w:rPr>
          <w:rFonts w:ascii="Arial" w:eastAsia="Arial" w:hAnsi="Arial" w:cs="Arial"/>
          <w:sz w:val="24"/>
          <w:szCs w:val="24"/>
        </w:rPr>
        <w:t xml:space="preserve">Object-oriented programming (OOP) is a programming paradigm based on the concept of "objects", which can contain data and code to manipulate that data. The key idea behind OOP is to organize code into reusable and modular units (objects), which can communicate with one another to achieve a specific goal. </w:t>
      </w:r>
    </w:p>
    <w:p w14:paraId="432C2773" w14:textId="77777777" w:rsidR="007C6952" w:rsidRDefault="007C6952">
      <w:pPr>
        <w:ind w:left="480"/>
        <w:rPr>
          <w:rFonts w:ascii="Arial" w:eastAsia="Arial" w:hAnsi="Arial" w:cs="Arial"/>
          <w:sz w:val="24"/>
          <w:szCs w:val="24"/>
        </w:rPr>
      </w:pPr>
    </w:p>
    <w:p w14:paraId="0F3F83BB" w14:textId="728A6AB2" w:rsidR="008E0C6E" w:rsidRDefault="00D25F80">
      <w:pPr>
        <w:ind w:left="480"/>
        <w:rPr>
          <w:rFonts w:ascii="Arial" w:eastAsia="Arial" w:hAnsi="Arial" w:cs="Arial"/>
          <w:sz w:val="24"/>
          <w:szCs w:val="24"/>
        </w:rPr>
      </w:pPr>
      <w:r>
        <w:rPr>
          <w:rFonts w:ascii="Arial" w:eastAsia="Arial" w:hAnsi="Arial" w:cs="Arial"/>
          <w:b/>
          <w:color w:val="002952"/>
          <w:sz w:val="24"/>
          <w:szCs w:val="24"/>
        </w:rPr>
        <w:t>(b)</w:t>
      </w:r>
      <w:r>
        <w:rPr>
          <w:rFonts w:ascii="Arial" w:eastAsia="Arial" w:hAnsi="Arial" w:cs="Arial"/>
          <w:b/>
          <w:color w:val="002952"/>
          <w:spacing w:val="-13"/>
          <w:sz w:val="24"/>
          <w:szCs w:val="24"/>
        </w:rPr>
        <w:t xml:space="preserve"> </w:t>
      </w:r>
      <w:r>
        <w:rPr>
          <w:rFonts w:ascii="Arial" w:eastAsia="Arial" w:hAnsi="Arial" w:cs="Arial"/>
          <w:b/>
          <w:color w:val="002952"/>
          <w:sz w:val="24"/>
          <w:szCs w:val="24"/>
        </w:rPr>
        <w:t>E</w:t>
      </w:r>
      <w:r>
        <w:rPr>
          <w:rFonts w:ascii="Arial" w:eastAsia="Arial" w:hAnsi="Arial" w:cs="Arial"/>
          <w:b/>
          <w:color w:val="002952"/>
          <w:spacing w:val="-1"/>
          <w:sz w:val="24"/>
          <w:szCs w:val="24"/>
        </w:rPr>
        <w:t>x</w:t>
      </w:r>
      <w:r>
        <w:rPr>
          <w:rFonts w:ascii="Arial" w:eastAsia="Arial" w:hAnsi="Arial" w:cs="Arial"/>
          <w:b/>
          <w:color w:val="002952"/>
          <w:sz w:val="24"/>
          <w:szCs w:val="24"/>
        </w:rPr>
        <w:t>amine characteristics of</w:t>
      </w:r>
      <w:r>
        <w:rPr>
          <w:rFonts w:ascii="Arial" w:eastAsia="Arial" w:hAnsi="Arial" w:cs="Arial"/>
          <w:b/>
          <w:color w:val="002952"/>
          <w:spacing w:val="1"/>
          <w:sz w:val="24"/>
          <w:szCs w:val="24"/>
        </w:rPr>
        <w:t xml:space="preserve"> </w:t>
      </w:r>
      <w:r>
        <w:rPr>
          <w:rFonts w:ascii="Arial" w:eastAsia="Arial" w:hAnsi="Arial" w:cs="Arial"/>
          <w:b/>
          <w:color w:val="002952"/>
          <w:sz w:val="24"/>
          <w:szCs w:val="24"/>
        </w:rPr>
        <w:t>Obj</w:t>
      </w:r>
      <w:r>
        <w:rPr>
          <w:rFonts w:ascii="Arial" w:eastAsia="Arial" w:hAnsi="Arial" w:cs="Arial"/>
          <w:b/>
          <w:color w:val="002952"/>
          <w:spacing w:val="-1"/>
          <w:sz w:val="24"/>
          <w:szCs w:val="24"/>
        </w:rPr>
        <w:t>e</w:t>
      </w:r>
      <w:r>
        <w:rPr>
          <w:rFonts w:ascii="Arial" w:eastAsia="Arial" w:hAnsi="Arial" w:cs="Arial"/>
          <w:b/>
          <w:color w:val="002952"/>
          <w:sz w:val="24"/>
          <w:szCs w:val="24"/>
        </w:rPr>
        <w:t>ct-Oriented Pro</w:t>
      </w:r>
      <w:r>
        <w:rPr>
          <w:rFonts w:ascii="Arial" w:eastAsia="Arial" w:hAnsi="Arial" w:cs="Arial"/>
          <w:b/>
          <w:color w:val="002952"/>
          <w:spacing w:val="-1"/>
          <w:sz w:val="24"/>
          <w:szCs w:val="24"/>
        </w:rPr>
        <w:t>g</w:t>
      </w:r>
      <w:r>
        <w:rPr>
          <w:rFonts w:ascii="Arial" w:eastAsia="Arial" w:hAnsi="Arial" w:cs="Arial"/>
          <w:b/>
          <w:color w:val="002952"/>
          <w:sz w:val="24"/>
          <w:szCs w:val="24"/>
        </w:rPr>
        <w:t>ramm</w:t>
      </w:r>
      <w:r>
        <w:rPr>
          <w:rFonts w:ascii="Arial" w:eastAsia="Arial" w:hAnsi="Arial" w:cs="Arial"/>
          <w:b/>
          <w:color w:val="002952"/>
          <w:spacing w:val="1"/>
          <w:sz w:val="24"/>
          <w:szCs w:val="24"/>
        </w:rPr>
        <w:t>i</w:t>
      </w:r>
      <w:r>
        <w:rPr>
          <w:rFonts w:ascii="Arial" w:eastAsia="Arial" w:hAnsi="Arial" w:cs="Arial"/>
          <w:b/>
          <w:color w:val="002952"/>
          <w:sz w:val="24"/>
          <w:szCs w:val="24"/>
        </w:rPr>
        <w:t>ng P</w:t>
      </w:r>
      <w:r>
        <w:rPr>
          <w:rFonts w:ascii="Arial" w:eastAsia="Arial" w:hAnsi="Arial" w:cs="Arial"/>
          <w:b/>
          <w:color w:val="002952"/>
          <w:spacing w:val="-1"/>
          <w:sz w:val="24"/>
          <w:szCs w:val="24"/>
        </w:rPr>
        <w:t>a</w:t>
      </w:r>
      <w:r>
        <w:rPr>
          <w:rFonts w:ascii="Arial" w:eastAsia="Arial" w:hAnsi="Arial" w:cs="Arial"/>
          <w:b/>
          <w:color w:val="002952"/>
          <w:sz w:val="24"/>
          <w:szCs w:val="24"/>
        </w:rPr>
        <w:t>radigm</w:t>
      </w:r>
    </w:p>
    <w:p w14:paraId="12AD500A" w14:textId="77777777" w:rsidR="008E0C6E" w:rsidRDefault="008E0C6E">
      <w:pPr>
        <w:spacing w:before="9" w:line="180" w:lineRule="exact"/>
        <w:rPr>
          <w:sz w:val="18"/>
          <w:szCs w:val="18"/>
        </w:rPr>
      </w:pPr>
    </w:p>
    <w:p w14:paraId="6247D9D8" w14:textId="2FE0C112" w:rsidR="0016485B" w:rsidRPr="0016485B" w:rsidRDefault="00D25F80" w:rsidP="0016485B">
      <w:pPr>
        <w:pStyle w:val="ListParagraph"/>
        <w:numPr>
          <w:ilvl w:val="0"/>
          <w:numId w:val="4"/>
        </w:numPr>
        <w:spacing w:line="258" w:lineRule="auto"/>
        <w:ind w:right="66"/>
        <w:rPr>
          <w:rFonts w:ascii="Arial" w:eastAsia="Arial" w:hAnsi="Arial" w:cs="Arial"/>
          <w:sz w:val="22"/>
          <w:szCs w:val="22"/>
        </w:rPr>
      </w:pPr>
      <w:commentRangeStart w:id="1"/>
      <w:r w:rsidRPr="0016485B">
        <w:rPr>
          <w:rFonts w:ascii="Arial" w:eastAsia="Arial" w:hAnsi="Arial" w:cs="Arial"/>
          <w:sz w:val="22"/>
          <w:szCs w:val="22"/>
        </w:rPr>
        <w:t>En</w:t>
      </w:r>
      <w:r w:rsidRPr="0016485B">
        <w:rPr>
          <w:rFonts w:ascii="Arial" w:eastAsia="Arial" w:hAnsi="Arial" w:cs="Arial"/>
          <w:spacing w:val="1"/>
          <w:sz w:val="22"/>
          <w:szCs w:val="22"/>
        </w:rPr>
        <w:t>c</w:t>
      </w:r>
      <w:r w:rsidRPr="0016485B">
        <w:rPr>
          <w:rFonts w:ascii="Arial" w:eastAsia="Arial" w:hAnsi="Arial" w:cs="Arial"/>
          <w:sz w:val="22"/>
          <w:szCs w:val="22"/>
        </w:rPr>
        <w:t>ap</w:t>
      </w:r>
      <w:r w:rsidRPr="0016485B">
        <w:rPr>
          <w:rFonts w:ascii="Arial" w:eastAsia="Arial" w:hAnsi="Arial" w:cs="Arial"/>
          <w:spacing w:val="1"/>
          <w:sz w:val="22"/>
          <w:szCs w:val="22"/>
        </w:rPr>
        <w:t>s</w:t>
      </w:r>
      <w:r w:rsidRPr="0016485B">
        <w:rPr>
          <w:rFonts w:ascii="Arial" w:eastAsia="Arial" w:hAnsi="Arial" w:cs="Arial"/>
          <w:sz w:val="22"/>
          <w:szCs w:val="22"/>
        </w:rPr>
        <w:t>ulation</w:t>
      </w:r>
      <w:r w:rsidR="007C360B" w:rsidRPr="0016485B">
        <w:rPr>
          <w:rFonts w:ascii="Arial" w:eastAsia="Arial" w:hAnsi="Arial" w:cs="Arial"/>
          <w:sz w:val="22"/>
          <w:szCs w:val="22"/>
        </w:rPr>
        <w:t xml:space="preserve"> </w:t>
      </w:r>
      <w:r w:rsidRPr="0016485B">
        <w:rPr>
          <w:rFonts w:ascii="Arial" w:eastAsia="Arial" w:hAnsi="Arial" w:cs="Arial"/>
          <w:sz w:val="22"/>
          <w:szCs w:val="22"/>
        </w:rPr>
        <w:t xml:space="preserve"> </w:t>
      </w:r>
      <w:commentRangeEnd w:id="1"/>
      <w:r w:rsidR="007C360B">
        <w:rPr>
          <w:rStyle w:val="CommentReference"/>
        </w:rPr>
        <w:commentReference w:id="1"/>
      </w:r>
    </w:p>
    <w:p w14:paraId="2F6AD100" w14:textId="35CA3F91" w:rsidR="0016485B" w:rsidRDefault="0016485B" w:rsidP="003C4F8C">
      <w:pPr>
        <w:pStyle w:val="ListParagraph"/>
        <w:spacing w:line="258" w:lineRule="auto"/>
        <w:ind w:left="1810" w:right="66"/>
        <w:jc w:val="both"/>
        <w:rPr>
          <w:rFonts w:ascii="Arial" w:eastAsia="Arial" w:hAnsi="Arial" w:cs="Arial"/>
          <w:sz w:val="22"/>
          <w:szCs w:val="22"/>
          <w:lang w:val="id-ID"/>
        </w:rPr>
      </w:pPr>
      <w:r w:rsidRPr="0016485B">
        <w:rPr>
          <w:rFonts w:ascii="Arial" w:eastAsia="Arial" w:hAnsi="Arial" w:cs="Arial"/>
          <w:sz w:val="22"/>
          <w:szCs w:val="22"/>
        </w:rPr>
        <w:t>Encapsulation is the wrapping of data or hiding personal data from an object so that it cannot be accessed from other objects.</w:t>
      </w:r>
      <w:r w:rsidR="00056FEC">
        <w:rPr>
          <w:rFonts w:ascii="Arial" w:eastAsia="Arial" w:hAnsi="Arial" w:cs="Arial"/>
          <w:sz w:val="22"/>
          <w:szCs w:val="22"/>
          <w:lang w:val="id-ID"/>
        </w:rPr>
        <w:t xml:space="preserve"> Can only access using the current class, getter and setter methods.</w:t>
      </w:r>
    </w:p>
    <w:p w14:paraId="2AF55E1E" w14:textId="252D574F" w:rsidR="00B14FFB" w:rsidRDefault="00B14FFB" w:rsidP="003C4F8C">
      <w:pPr>
        <w:pStyle w:val="ListParagraph"/>
        <w:spacing w:line="258" w:lineRule="auto"/>
        <w:ind w:left="1810" w:right="66"/>
        <w:jc w:val="both"/>
        <w:rPr>
          <w:rFonts w:ascii="Arial" w:eastAsia="Arial" w:hAnsi="Arial" w:cs="Arial"/>
          <w:sz w:val="22"/>
          <w:szCs w:val="22"/>
          <w:lang w:val="id-ID"/>
        </w:rPr>
      </w:pPr>
      <w:r>
        <w:rPr>
          <w:rFonts w:ascii="Arial" w:eastAsia="Arial" w:hAnsi="Arial" w:cs="Arial"/>
          <w:sz w:val="22"/>
          <w:szCs w:val="22"/>
          <w:lang w:val="id-ID"/>
        </w:rPr>
        <w:t>Make Student.java and make the object. Make it private</w:t>
      </w:r>
    </w:p>
    <w:p w14:paraId="34EE3B19" w14:textId="471155BF" w:rsidR="00B14FFB" w:rsidRPr="00127DB8" w:rsidRDefault="00127DB8" w:rsidP="00127DB8">
      <w:pPr>
        <w:spacing w:line="258" w:lineRule="auto"/>
        <w:ind w:right="66"/>
        <w:rPr>
          <w:rFonts w:ascii="Arial" w:eastAsia="Arial" w:hAnsi="Arial" w:cs="Arial"/>
          <w:sz w:val="22"/>
          <w:szCs w:val="22"/>
          <w:lang w:val="id-ID"/>
        </w:rPr>
      </w:pPr>
      <w:r>
        <w:rPr>
          <w:noProof/>
        </w:rPr>
        <w:lastRenderedPageBreak/>
        <w:drawing>
          <wp:inline distT="0" distB="0" distL="0" distR="0" wp14:anchorId="7F136218" wp14:editId="25A71E2B">
            <wp:extent cx="4410075" cy="4391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391025"/>
                    </a:xfrm>
                    <a:prstGeom prst="rect">
                      <a:avLst/>
                    </a:prstGeom>
                  </pic:spPr>
                </pic:pic>
              </a:graphicData>
            </a:graphic>
          </wp:inline>
        </w:drawing>
      </w:r>
    </w:p>
    <w:p w14:paraId="228180C5" w14:textId="50A9E439" w:rsidR="00B14FFB" w:rsidRDefault="00B14FFB" w:rsidP="0016485B">
      <w:pPr>
        <w:pStyle w:val="ListParagraph"/>
        <w:spacing w:line="258" w:lineRule="auto"/>
        <w:ind w:left="1810" w:right="66"/>
        <w:rPr>
          <w:rFonts w:ascii="Arial" w:eastAsia="Arial" w:hAnsi="Arial" w:cs="Arial"/>
          <w:sz w:val="22"/>
          <w:szCs w:val="22"/>
          <w:lang w:val="id-ID"/>
        </w:rPr>
      </w:pPr>
      <w:r>
        <w:rPr>
          <w:rFonts w:ascii="Arial" w:eastAsia="Arial" w:hAnsi="Arial" w:cs="Arial"/>
          <w:sz w:val="22"/>
          <w:szCs w:val="22"/>
          <w:lang w:val="id-ID"/>
        </w:rPr>
        <w:t>Make Test.java to test the encapsulation works or not</w:t>
      </w:r>
    </w:p>
    <w:p w14:paraId="20A53540" w14:textId="017A8E6D" w:rsidR="00B14FFB" w:rsidRDefault="00B14FFB" w:rsidP="0016485B">
      <w:pPr>
        <w:pStyle w:val="ListParagraph"/>
        <w:spacing w:line="258" w:lineRule="auto"/>
        <w:ind w:left="1810" w:right="66"/>
        <w:rPr>
          <w:noProof/>
        </w:rPr>
      </w:pPr>
    </w:p>
    <w:p w14:paraId="55B69242" w14:textId="535D7FDB" w:rsidR="00127DB8" w:rsidRPr="00127DB8" w:rsidRDefault="00127DB8" w:rsidP="00127DB8">
      <w:pPr>
        <w:spacing w:line="258" w:lineRule="auto"/>
        <w:ind w:right="66"/>
        <w:rPr>
          <w:rFonts w:ascii="Arial" w:eastAsia="Arial" w:hAnsi="Arial" w:cs="Arial"/>
          <w:sz w:val="22"/>
          <w:szCs w:val="22"/>
          <w:lang w:val="id-ID"/>
        </w:rPr>
      </w:pPr>
      <w:r>
        <w:rPr>
          <w:noProof/>
        </w:rPr>
        <w:drawing>
          <wp:inline distT="0" distB="0" distL="0" distR="0" wp14:anchorId="44FEC422" wp14:editId="08794A73">
            <wp:extent cx="4705350" cy="34936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1092" cy="3497868"/>
                    </a:xfrm>
                    <a:prstGeom prst="rect">
                      <a:avLst/>
                    </a:prstGeom>
                  </pic:spPr>
                </pic:pic>
              </a:graphicData>
            </a:graphic>
          </wp:inline>
        </w:drawing>
      </w:r>
    </w:p>
    <w:p w14:paraId="1DE43E77" w14:textId="77B3DCBB" w:rsidR="008E0C6E" w:rsidRPr="0016485B" w:rsidRDefault="00D25F80" w:rsidP="0016485B">
      <w:pPr>
        <w:pStyle w:val="ListParagraph"/>
        <w:numPr>
          <w:ilvl w:val="0"/>
          <w:numId w:val="4"/>
        </w:numPr>
        <w:spacing w:line="258" w:lineRule="auto"/>
        <w:ind w:right="66"/>
        <w:rPr>
          <w:rFonts w:ascii="Arial" w:eastAsia="Arial" w:hAnsi="Arial" w:cs="Arial"/>
          <w:sz w:val="22"/>
          <w:szCs w:val="22"/>
        </w:rPr>
      </w:pPr>
      <w:commentRangeStart w:id="2"/>
      <w:r w:rsidRPr="0016485B">
        <w:rPr>
          <w:rFonts w:ascii="Arial" w:eastAsia="Arial" w:hAnsi="Arial" w:cs="Arial"/>
          <w:sz w:val="22"/>
          <w:szCs w:val="22"/>
        </w:rPr>
        <w:t>Polymorphism</w:t>
      </w:r>
      <w:commentRangeEnd w:id="2"/>
      <w:r w:rsidR="0049043F">
        <w:rPr>
          <w:rStyle w:val="CommentReference"/>
        </w:rPr>
        <w:commentReference w:id="2"/>
      </w:r>
    </w:p>
    <w:p w14:paraId="0AADEDA2" w14:textId="77777777" w:rsidR="00A8374D" w:rsidRDefault="00127DB8" w:rsidP="0016485B">
      <w:pPr>
        <w:pStyle w:val="ListParagraph"/>
        <w:spacing w:line="258" w:lineRule="auto"/>
        <w:ind w:left="1810" w:right="66"/>
        <w:rPr>
          <w:rFonts w:ascii="Arial" w:eastAsia="Arial" w:hAnsi="Arial" w:cs="Arial"/>
          <w:sz w:val="22"/>
          <w:szCs w:val="22"/>
          <w:lang w:val="id-ID"/>
        </w:rPr>
      </w:pPr>
      <w:r w:rsidRPr="00127DB8">
        <w:rPr>
          <w:rFonts w:ascii="Arial" w:eastAsia="Arial" w:hAnsi="Arial" w:cs="Arial"/>
          <w:sz w:val="22"/>
          <w:szCs w:val="22"/>
        </w:rPr>
        <w:t xml:space="preserve">Polymorphism allows different objects to be treated as if they were the same type of object, even if they are actually different. This can be useful </w:t>
      </w:r>
      <w:r w:rsidRPr="00127DB8">
        <w:rPr>
          <w:rFonts w:ascii="Arial" w:eastAsia="Arial" w:hAnsi="Arial" w:cs="Arial"/>
          <w:sz w:val="22"/>
          <w:szCs w:val="22"/>
        </w:rPr>
        <w:lastRenderedPageBreak/>
        <w:t>when working with collections of objects, as it allows you to treat them all as if they were the same type of object, even if they have different behaviors</w:t>
      </w:r>
      <w:r w:rsidR="00A8374D">
        <w:rPr>
          <w:rFonts w:ascii="Arial" w:eastAsia="Arial" w:hAnsi="Arial" w:cs="Arial"/>
          <w:sz w:val="22"/>
          <w:szCs w:val="22"/>
          <w:lang w:val="id-ID"/>
        </w:rPr>
        <w:t>.</w:t>
      </w:r>
    </w:p>
    <w:p w14:paraId="705F67D3" w14:textId="4D8219EC" w:rsidR="008B5134" w:rsidRPr="00A8374D" w:rsidRDefault="00DB5D9F" w:rsidP="00A8374D">
      <w:pPr>
        <w:spacing w:line="258" w:lineRule="auto"/>
        <w:ind w:right="66"/>
        <w:rPr>
          <w:rFonts w:ascii="Arial" w:eastAsia="Arial" w:hAnsi="Arial" w:cs="Arial"/>
          <w:sz w:val="22"/>
          <w:szCs w:val="22"/>
          <w:lang w:val="id-ID"/>
        </w:rPr>
      </w:pPr>
      <w:r>
        <w:rPr>
          <w:noProof/>
        </w:rPr>
        <w:drawing>
          <wp:inline distT="0" distB="0" distL="0" distR="0" wp14:anchorId="277921B1" wp14:editId="1FEB8D66">
            <wp:extent cx="3622709" cy="449051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6685" cy="4495448"/>
                    </a:xfrm>
                    <a:prstGeom prst="rect">
                      <a:avLst/>
                    </a:prstGeom>
                  </pic:spPr>
                </pic:pic>
              </a:graphicData>
            </a:graphic>
          </wp:inline>
        </w:drawing>
      </w:r>
    </w:p>
    <w:p w14:paraId="159DA5F0" w14:textId="5BF39DE9" w:rsidR="00532A2B" w:rsidRDefault="00532A2B" w:rsidP="0016485B">
      <w:pPr>
        <w:pStyle w:val="ListParagraph"/>
        <w:spacing w:line="258" w:lineRule="auto"/>
        <w:ind w:left="1810" w:right="66"/>
        <w:rPr>
          <w:rFonts w:ascii="Arial" w:eastAsia="Arial" w:hAnsi="Arial" w:cs="Arial"/>
          <w:sz w:val="22"/>
          <w:szCs w:val="22"/>
          <w:lang w:val="id-ID"/>
        </w:rPr>
      </w:pPr>
    </w:p>
    <w:p w14:paraId="2BFDD68D" w14:textId="441CB012" w:rsidR="00532A2B" w:rsidRDefault="00532A2B" w:rsidP="0016485B">
      <w:pPr>
        <w:pStyle w:val="ListParagraph"/>
        <w:spacing w:line="258" w:lineRule="auto"/>
        <w:ind w:left="1810" w:right="66"/>
        <w:rPr>
          <w:rFonts w:ascii="Arial" w:eastAsia="Arial" w:hAnsi="Arial" w:cs="Arial"/>
          <w:sz w:val="22"/>
          <w:szCs w:val="22"/>
          <w:lang w:val="id-ID"/>
        </w:rPr>
      </w:pPr>
    </w:p>
    <w:p w14:paraId="1B9B7C02" w14:textId="36F1078F" w:rsidR="00532A2B" w:rsidRDefault="00532A2B" w:rsidP="0016485B">
      <w:pPr>
        <w:pStyle w:val="ListParagraph"/>
        <w:spacing w:line="258" w:lineRule="auto"/>
        <w:ind w:left="1810" w:right="66"/>
        <w:rPr>
          <w:rFonts w:ascii="Arial" w:eastAsia="Arial" w:hAnsi="Arial" w:cs="Arial"/>
          <w:sz w:val="22"/>
          <w:szCs w:val="22"/>
          <w:lang w:val="id-ID"/>
        </w:rPr>
      </w:pPr>
    </w:p>
    <w:p w14:paraId="57BBC094" w14:textId="58D7E07B" w:rsidR="00532A2B" w:rsidRDefault="00532A2B" w:rsidP="0016485B">
      <w:pPr>
        <w:pStyle w:val="ListParagraph"/>
        <w:spacing w:line="258" w:lineRule="auto"/>
        <w:ind w:left="1810" w:right="66"/>
        <w:rPr>
          <w:rFonts w:ascii="Arial" w:eastAsia="Arial" w:hAnsi="Arial" w:cs="Arial"/>
          <w:sz w:val="22"/>
          <w:szCs w:val="22"/>
          <w:lang w:val="id-ID"/>
        </w:rPr>
      </w:pPr>
    </w:p>
    <w:p w14:paraId="66735A9E" w14:textId="22B8D570" w:rsidR="0016485B" w:rsidRPr="0016485B" w:rsidRDefault="00D25F80" w:rsidP="0016485B">
      <w:pPr>
        <w:pStyle w:val="ListParagraph"/>
        <w:numPr>
          <w:ilvl w:val="0"/>
          <w:numId w:val="4"/>
        </w:numPr>
        <w:spacing w:before="1" w:line="258" w:lineRule="auto"/>
        <w:ind w:right="66"/>
        <w:rPr>
          <w:rFonts w:ascii="Arial" w:eastAsia="Arial" w:hAnsi="Arial" w:cs="Arial"/>
          <w:sz w:val="22"/>
          <w:szCs w:val="22"/>
        </w:rPr>
      </w:pPr>
      <w:commentRangeStart w:id="3"/>
      <w:r w:rsidRPr="0016485B">
        <w:rPr>
          <w:rFonts w:ascii="Arial" w:eastAsia="Arial" w:hAnsi="Arial" w:cs="Arial"/>
          <w:sz w:val="22"/>
          <w:szCs w:val="22"/>
        </w:rPr>
        <w:t>Con</w:t>
      </w:r>
      <w:r w:rsidRPr="0016485B">
        <w:rPr>
          <w:rFonts w:ascii="Arial" w:eastAsia="Arial" w:hAnsi="Arial" w:cs="Arial"/>
          <w:spacing w:val="1"/>
          <w:sz w:val="22"/>
          <w:szCs w:val="22"/>
        </w:rPr>
        <w:t>s</w:t>
      </w:r>
      <w:r w:rsidRPr="0016485B">
        <w:rPr>
          <w:rFonts w:ascii="Arial" w:eastAsia="Arial" w:hAnsi="Arial" w:cs="Arial"/>
          <w:sz w:val="22"/>
          <w:szCs w:val="22"/>
        </w:rPr>
        <w:t>tru</w:t>
      </w:r>
      <w:r w:rsidRPr="0016485B">
        <w:rPr>
          <w:rFonts w:ascii="Arial" w:eastAsia="Arial" w:hAnsi="Arial" w:cs="Arial"/>
          <w:spacing w:val="1"/>
          <w:sz w:val="22"/>
          <w:szCs w:val="22"/>
        </w:rPr>
        <w:t>c</w:t>
      </w:r>
      <w:r w:rsidRPr="0016485B">
        <w:rPr>
          <w:rFonts w:ascii="Arial" w:eastAsia="Arial" w:hAnsi="Arial" w:cs="Arial"/>
          <w:sz w:val="22"/>
          <w:szCs w:val="22"/>
        </w:rPr>
        <w:t>tor</w:t>
      </w:r>
      <w:r w:rsidRPr="0016485B">
        <w:rPr>
          <w:rFonts w:ascii="Arial" w:eastAsia="Arial" w:hAnsi="Arial" w:cs="Arial"/>
          <w:spacing w:val="1"/>
          <w:sz w:val="22"/>
          <w:szCs w:val="22"/>
        </w:rPr>
        <w:t>s</w:t>
      </w:r>
      <w:r w:rsidRPr="0016485B">
        <w:rPr>
          <w:rFonts w:ascii="Arial" w:eastAsia="Arial" w:hAnsi="Arial" w:cs="Arial"/>
          <w:sz w:val="22"/>
          <w:szCs w:val="22"/>
        </w:rPr>
        <w:t>/</w:t>
      </w:r>
      <w:r w:rsidRPr="0016485B">
        <w:rPr>
          <w:rFonts w:ascii="Arial" w:eastAsia="Arial" w:hAnsi="Arial" w:cs="Arial"/>
          <w:spacing w:val="-12"/>
          <w:sz w:val="22"/>
          <w:szCs w:val="22"/>
        </w:rPr>
        <w:t xml:space="preserve"> </w:t>
      </w:r>
      <w:r w:rsidRPr="0016485B">
        <w:rPr>
          <w:rFonts w:ascii="Arial" w:eastAsia="Arial" w:hAnsi="Arial" w:cs="Arial"/>
          <w:sz w:val="22"/>
          <w:szCs w:val="22"/>
        </w:rPr>
        <w:t>De</w:t>
      </w:r>
      <w:r w:rsidRPr="0016485B">
        <w:rPr>
          <w:rFonts w:ascii="Arial" w:eastAsia="Arial" w:hAnsi="Arial" w:cs="Arial"/>
          <w:spacing w:val="1"/>
          <w:sz w:val="22"/>
          <w:szCs w:val="22"/>
        </w:rPr>
        <w:t>s</w:t>
      </w:r>
      <w:r w:rsidRPr="0016485B">
        <w:rPr>
          <w:rFonts w:ascii="Arial" w:eastAsia="Arial" w:hAnsi="Arial" w:cs="Arial"/>
          <w:sz w:val="22"/>
          <w:szCs w:val="22"/>
        </w:rPr>
        <w:t>tru</w:t>
      </w:r>
      <w:r w:rsidRPr="0016485B">
        <w:rPr>
          <w:rFonts w:ascii="Arial" w:eastAsia="Arial" w:hAnsi="Arial" w:cs="Arial"/>
          <w:spacing w:val="1"/>
          <w:sz w:val="22"/>
          <w:szCs w:val="22"/>
        </w:rPr>
        <w:t>c</w:t>
      </w:r>
      <w:r w:rsidRPr="0016485B">
        <w:rPr>
          <w:rFonts w:ascii="Arial" w:eastAsia="Arial" w:hAnsi="Arial" w:cs="Arial"/>
          <w:sz w:val="22"/>
          <w:szCs w:val="22"/>
        </w:rPr>
        <w:t>t</w:t>
      </w:r>
      <w:r w:rsidRPr="0016485B">
        <w:rPr>
          <w:rFonts w:ascii="Arial" w:eastAsia="Arial" w:hAnsi="Arial" w:cs="Arial"/>
          <w:spacing w:val="-1"/>
          <w:sz w:val="22"/>
          <w:szCs w:val="22"/>
        </w:rPr>
        <w:t>o</w:t>
      </w:r>
      <w:r w:rsidRPr="0016485B">
        <w:rPr>
          <w:rFonts w:ascii="Arial" w:eastAsia="Arial" w:hAnsi="Arial" w:cs="Arial"/>
          <w:sz w:val="22"/>
          <w:szCs w:val="22"/>
        </w:rPr>
        <w:t>rs</w:t>
      </w:r>
    </w:p>
    <w:p w14:paraId="0BE4F4A3" w14:textId="669EB592" w:rsidR="0016485B" w:rsidRDefault="0016485B" w:rsidP="003C4F8C">
      <w:pPr>
        <w:pStyle w:val="ListParagraph"/>
        <w:spacing w:before="1" w:line="258" w:lineRule="auto"/>
        <w:ind w:left="1810" w:right="66"/>
        <w:jc w:val="both"/>
        <w:rPr>
          <w:rFonts w:ascii="Arial" w:eastAsia="Arial" w:hAnsi="Arial" w:cs="Arial"/>
          <w:sz w:val="22"/>
          <w:szCs w:val="22"/>
        </w:rPr>
      </w:pPr>
      <w:r w:rsidRPr="0016485B">
        <w:rPr>
          <w:rFonts w:ascii="Arial" w:eastAsia="Arial" w:hAnsi="Arial" w:cs="Arial"/>
          <w:sz w:val="22"/>
          <w:szCs w:val="22"/>
        </w:rPr>
        <w:t>Constructor is a special method that is used for initialization when creating an object. The constructor is called as soon as the new object is created. The feature of the constructor is that the method name exactly matches the class name.</w:t>
      </w:r>
    </w:p>
    <w:p w14:paraId="31658730" w14:textId="77777777" w:rsidR="00A8374D" w:rsidRDefault="00C00A04" w:rsidP="00A8374D">
      <w:pPr>
        <w:pStyle w:val="ListParagraph"/>
        <w:spacing w:before="1" w:line="258" w:lineRule="auto"/>
        <w:ind w:left="1810" w:right="66"/>
        <w:jc w:val="both"/>
        <w:rPr>
          <w:rFonts w:ascii="Arial" w:eastAsia="Arial" w:hAnsi="Arial" w:cs="Arial"/>
          <w:sz w:val="22"/>
          <w:szCs w:val="22"/>
          <w:lang w:val="id-ID"/>
        </w:rPr>
      </w:pPr>
      <w:r>
        <w:rPr>
          <w:rFonts w:ascii="Arial" w:eastAsia="Arial" w:hAnsi="Arial" w:cs="Arial"/>
          <w:sz w:val="22"/>
          <w:szCs w:val="22"/>
          <w:lang w:val="id-ID"/>
        </w:rPr>
        <w:t>Remember when you creating constructor the name must same with the class</w:t>
      </w:r>
      <w:r w:rsidR="00662AE8">
        <w:rPr>
          <w:rFonts w:ascii="Arial" w:eastAsia="Arial" w:hAnsi="Arial" w:cs="Arial"/>
          <w:sz w:val="22"/>
          <w:szCs w:val="22"/>
          <w:lang w:val="id-ID"/>
        </w:rPr>
        <w:t>. This is ConstructorExample.java with resul</w:t>
      </w:r>
      <w:r w:rsidR="00A8374D">
        <w:rPr>
          <w:rFonts w:ascii="Arial" w:eastAsia="Arial" w:hAnsi="Arial" w:cs="Arial"/>
          <w:sz w:val="22"/>
          <w:szCs w:val="22"/>
          <w:lang w:val="id-ID"/>
        </w:rPr>
        <w:t>t</w:t>
      </w:r>
    </w:p>
    <w:p w14:paraId="61A1DC50" w14:textId="5CD46258" w:rsidR="00C00A04" w:rsidRPr="00A8374D" w:rsidRDefault="000A0D70" w:rsidP="00A8374D">
      <w:pPr>
        <w:spacing w:before="1" w:line="258" w:lineRule="auto"/>
        <w:ind w:right="66"/>
        <w:jc w:val="both"/>
        <w:rPr>
          <w:rFonts w:ascii="Arial" w:eastAsia="Arial" w:hAnsi="Arial" w:cs="Arial"/>
          <w:sz w:val="22"/>
          <w:szCs w:val="22"/>
          <w:lang w:val="id-ID"/>
        </w:rPr>
      </w:pPr>
      <w:r>
        <w:rPr>
          <w:noProof/>
        </w:rPr>
        <w:lastRenderedPageBreak/>
        <w:drawing>
          <wp:inline distT="0" distB="0" distL="0" distR="0" wp14:anchorId="2C06833D" wp14:editId="1D38D3D4">
            <wp:extent cx="4281283" cy="40626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515" cy="4068519"/>
                    </a:xfrm>
                    <a:prstGeom prst="rect">
                      <a:avLst/>
                    </a:prstGeom>
                  </pic:spPr>
                </pic:pic>
              </a:graphicData>
            </a:graphic>
          </wp:inline>
        </w:drawing>
      </w:r>
    </w:p>
    <w:p w14:paraId="666D9717" w14:textId="77777777" w:rsidR="000A0D70" w:rsidRPr="00C00A04" w:rsidRDefault="000A0D70" w:rsidP="0016485B">
      <w:pPr>
        <w:pStyle w:val="ListParagraph"/>
        <w:spacing w:before="1" w:line="258" w:lineRule="auto"/>
        <w:ind w:left="1810" w:right="66"/>
        <w:rPr>
          <w:rFonts w:ascii="Arial" w:eastAsia="Arial" w:hAnsi="Arial" w:cs="Arial"/>
          <w:sz w:val="22"/>
          <w:szCs w:val="22"/>
          <w:lang w:val="id-ID"/>
        </w:rPr>
      </w:pPr>
    </w:p>
    <w:commentRangeEnd w:id="3"/>
    <w:p w14:paraId="583D22DC" w14:textId="049E830C" w:rsidR="008E0C6E" w:rsidRPr="0016485B" w:rsidRDefault="0049043F" w:rsidP="0016485B">
      <w:pPr>
        <w:pStyle w:val="ListParagraph"/>
        <w:numPr>
          <w:ilvl w:val="0"/>
          <w:numId w:val="4"/>
        </w:numPr>
        <w:spacing w:before="1" w:line="258" w:lineRule="auto"/>
        <w:ind w:right="66"/>
        <w:rPr>
          <w:rFonts w:ascii="Arial" w:eastAsia="Arial" w:hAnsi="Arial" w:cs="Arial"/>
          <w:sz w:val="22"/>
          <w:szCs w:val="22"/>
        </w:rPr>
      </w:pPr>
      <w:r>
        <w:rPr>
          <w:rStyle w:val="CommentReference"/>
        </w:rPr>
        <w:commentReference w:id="3"/>
      </w:r>
      <w:commentRangeStart w:id="4"/>
      <w:r w:rsidR="00D25F80" w:rsidRPr="0016485B">
        <w:rPr>
          <w:rFonts w:ascii="Arial" w:eastAsia="Arial" w:hAnsi="Arial" w:cs="Arial"/>
          <w:sz w:val="22"/>
          <w:szCs w:val="22"/>
        </w:rPr>
        <w:t>Ab</w:t>
      </w:r>
      <w:r w:rsidR="00D25F80" w:rsidRPr="0016485B">
        <w:rPr>
          <w:rFonts w:ascii="Arial" w:eastAsia="Arial" w:hAnsi="Arial" w:cs="Arial"/>
          <w:spacing w:val="1"/>
          <w:sz w:val="22"/>
          <w:szCs w:val="22"/>
        </w:rPr>
        <w:t>s</w:t>
      </w:r>
      <w:r w:rsidR="00D25F80" w:rsidRPr="0016485B">
        <w:rPr>
          <w:rFonts w:ascii="Arial" w:eastAsia="Arial" w:hAnsi="Arial" w:cs="Arial"/>
          <w:sz w:val="22"/>
          <w:szCs w:val="22"/>
        </w:rPr>
        <w:t>tra</w:t>
      </w:r>
      <w:r w:rsidR="00D25F80" w:rsidRPr="0016485B">
        <w:rPr>
          <w:rFonts w:ascii="Arial" w:eastAsia="Arial" w:hAnsi="Arial" w:cs="Arial"/>
          <w:spacing w:val="1"/>
          <w:sz w:val="22"/>
          <w:szCs w:val="22"/>
        </w:rPr>
        <w:t>c</w:t>
      </w:r>
      <w:r w:rsidR="00D25F80" w:rsidRPr="0016485B">
        <w:rPr>
          <w:rFonts w:ascii="Arial" w:eastAsia="Arial" w:hAnsi="Arial" w:cs="Arial"/>
          <w:sz w:val="22"/>
          <w:szCs w:val="22"/>
        </w:rPr>
        <w:t>t</w:t>
      </w:r>
      <w:commentRangeEnd w:id="4"/>
      <w:r w:rsidR="003C04A1">
        <w:rPr>
          <w:rStyle w:val="CommentReference"/>
        </w:rPr>
        <w:commentReference w:id="4"/>
      </w:r>
    </w:p>
    <w:p w14:paraId="1B2CA068" w14:textId="1A1265D0" w:rsidR="000A0D70" w:rsidRDefault="000A0D70" w:rsidP="0016485B">
      <w:pPr>
        <w:pStyle w:val="ListParagraph"/>
        <w:spacing w:after="160" w:line="259" w:lineRule="auto"/>
        <w:ind w:left="1810"/>
        <w:rPr>
          <w:rFonts w:ascii="Cambria" w:hAnsi="Cambria"/>
          <w:sz w:val="24"/>
        </w:rPr>
      </w:pPr>
      <w:r w:rsidRPr="000A0D70">
        <w:rPr>
          <w:rFonts w:ascii="Cambria" w:hAnsi="Cambria"/>
          <w:sz w:val="24"/>
        </w:rPr>
        <w:t>An abstract class serves as a blueprint for other classes to follow. It defines a set of common methods and properties that its subclasses must implement. However, it cannot be instantiated on its own. Instead, it must be extended by a concrete class that provides implementations for all its abstract methods.</w:t>
      </w:r>
    </w:p>
    <w:p w14:paraId="4ED8A099" w14:textId="6795E4B9" w:rsidR="000A0D70" w:rsidRDefault="000A0D70" w:rsidP="0016485B">
      <w:pPr>
        <w:pStyle w:val="ListParagraph"/>
        <w:spacing w:after="160" w:line="259" w:lineRule="auto"/>
        <w:ind w:left="1810"/>
        <w:rPr>
          <w:rFonts w:ascii="Cambria" w:hAnsi="Cambria"/>
          <w:sz w:val="24"/>
        </w:rPr>
      </w:pPr>
    </w:p>
    <w:p w14:paraId="7C74708F" w14:textId="77777777" w:rsidR="000A0D70" w:rsidRDefault="000A0D70" w:rsidP="0016485B">
      <w:pPr>
        <w:pStyle w:val="ListParagraph"/>
        <w:spacing w:after="160" w:line="259" w:lineRule="auto"/>
        <w:ind w:left="1810"/>
        <w:rPr>
          <w:rFonts w:ascii="Cambria" w:hAnsi="Cambria"/>
          <w:sz w:val="24"/>
        </w:rPr>
      </w:pPr>
    </w:p>
    <w:p w14:paraId="264D63EA" w14:textId="762DF5C1" w:rsidR="00662AE8" w:rsidRDefault="000A0D70" w:rsidP="00A8374D">
      <w:pPr>
        <w:spacing w:after="160" w:line="259" w:lineRule="auto"/>
        <w:rPr>
          <w:noProof/>
        </w:rPr>
      </w:pPr>
      <w:r>
        <w:rPr>
          <w:noProof/>
        </w:rPr>
        <w:lastRenderedPageBreak/>
        <w:drawing>
          <wp:inline distT="0" distB="0" distL="0" distR="0" wp14:anchorId="5C39F628" wp14:editId="7D5358B2">
            <wp:extent cx="3470354" cy="477248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728" cy="4781250"/>
                    </a:xfrm>
                    <a:prstGeom prst="rect">
                      <a:avLst/>
                    </a:prstGeom>
                  </pic:spPr>
                </pic:pic>
              </a:graphicData>
            </a:graphic>
          </wp:inline>
        </w:drawing>
      </w:r>
    </w:p>
    <w:p w14:paraId="72766187" w14:textId="342AE035" w:rsidR="000A0D70" w:rsidRDefault="000A0D70" w:rsidP="0016485B">
      <w:pPr>
        <w:pStyle w:val="ListParagraph"/>
        <w:spacing w:after="160" w:line="259" w:lineRule="auto"/>
        <w:ind w:left="1810"/>
        <w:rPr>
          <w:noProof/>
        </w:rPr>
      </w:pPr>
    </w:p>
    <w:p w14:paraId="6BE829BE" w14:textId="77777777" w:rsidR="000A0D70" w:rsidRDefault="000A0D70" w:rsidP="0016485B">
      <w:pPr>
        <w:pStyle w:val="ListParagraph"/>
        <w:spacing w:after="160" w:line="259" w:lineRule="auto"/>
        <w:ind w:left="1810"/>
        <w:rPr>
          <w:rFonts w:ascii="Cambria" w:hAnsi="Cambria"/>
          <w:sz w:val="24"/>
          <w:lang w:val="id-ID"/>
        </w:rPr>
      </w:pPr>
    </w:p>
    <w:p w14:paraId="75D93162" w14:textId="481564FC" w:rsidR="00662AE8" w:rsidRDefault="00662AE8" w:rsidP="0016485B">
      <w:pPr>
        <w:pStyle w:val="ListParagraph"/>
        <w:spacing w:after="160" w:line="259" w:lineRule="auto"/>
        <w:ind w:left="1810"/>
        <w:rPr>
          <w:rFonts w:ascii="Cambria" w:hAnsi="Cambria"/>
          <w:sz w:val="24"/>
          <w:lang w:val="id-ID"/>
        </w:rPr>
      </w:pPr>
      <w:r>
        <w:rPr>
          <w:rFonts w:ascii="Cambria" w:hAnsi="Cambria"/>
          <w:sz w:val="24"/>
          <w:lang w:val="id-ID"/>
        </w:rPr>
        <w:t>This is the result</w:t>
      </w:r>
    </w:p>
    <w:p w14:paraId="77CFF85A" w14:textId="20194FEC" w:rsidR="00662AE8" w:rsidRPr="00A8374D" w:rsidRDefault="000A0D70" w:rsidP="00A8374D">
      <w:pPr>
        <w:spacing w:after="160" w:line="259" w:lineRule="auto"/>
        <w:rPr>
          <w:rFonts w:ascii="Cambria" w:hAnsi="Cambria"/>
          <w:sz w:val="24"/>
          <w:lang w:val="id-ID"/>
        </w:rPr>
      </w:pPr>
      <w:r>
        <w:rPr>
          <w:noProof/>
        </w:rPr>
        <w:drawing>
          <wp:inline distT="0" distB="0" distL="0" distR="0" wp14:anchorId="061BDB11" wp14:editId="7D157064">
            <wp:extent cx="1019379" cy="96367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2200" cy="966342"/>
                    </a:xfrm>
                    <a:prstGeom prst="rect">
                      <a:avLst/>
                    </a:prstGeom>
                  </pic:spPr>
                </pic:pic>
              </a:graphicData>
            </a:graphic>
          </wp:inline>
        </w:drawing>
      </w:r>
    </w:p>
    <w:p w14:paraId="3C6F44A3" w14:textId="136ECDE0" w:rsidR="008E0C6E" w:rsidRDefault="00D25F80" w:rsidP="0016485B">
      <w:pPr>
        <w:pStyle w:val="ListParagraph"/>
        <w:numPr>
          <w:ilvl w:val="0"/>
          <w:numId w:val="4"/>
        </w:numPr>
        <w:spacing w:before="1"/>
        <w:rPr>
          <w:rFonts w:ascii="Arial" w:eastAsia="Arial" w:hAnsi="Arial" w:cs="Arial"/>
          <w:sz w:val="22"/>
          <w:szCs w:val="22"/>
        </w:rPr>
      </w:pPr>
      <w:commentRangeStart w:id="5"/>
      <w:r w:rsidRPr="0016485B">
        <w:rPr>
          <w:rFonts w:ascii="Arial" w:eastAsia="Arial" w:hAnsi="Arial" w:cs="Arial"/>
          <w:sz w:val="22"/>
          <w:szCs w:val="22"/>
        </w:rPr>
        <w:t>Interfa</w:t>
      </w:r>
      <w:r w:rsidRPr="0016485B">
        <w:rPr>
          <w:rFonts w:ascii="Arial" w:eastAsia="Arial" w:hAnsi="Arial" w:cs="Arial"/>
          <w:spacing w:val="1"/>
          <w:sz w:val="22"/>
          <w:szCs w:val="22"/>
        </w:rPr>
        <w:t>c</w:t>
      </w:r>
      <w:r w:rsidRPr="0016485B">
        <w:rPr>
          <w:rFonts w:ascii="Arial" w:eastAsia="Arial" w:hAnsi="Arial" w:cs="Arial"/>
          <w:sz w:val="22"/>
          <w:szCs w:val="22"/>
        </w:rPr>
        <w:t>e</w:t>
      </w:r>
      <w:commentRangeEnd w:id="5"/>
      <w:r w:rsidR="003C04A1">
        <w:rPr>
          <w:rStyle w:val="CommentReference"/>
        </w:rPr>
        <w:commentReference w:id="5"/>
      </w:r>
    </w:p>
    <w:p w14:paraId="1CDCC904" w14:textId="54F8899F" w:rsidR="00CB5BAB" w:rsidRDefault="00CB5BAB" w:rsidP="00CB5BAB">
      <w:pPr>
        <w:spacing w:before="1"/>
        <w:rPr>
          <w:rFonts w:ascii="Arial" w:eastAsia="Arial" w:hAnsi="Arial" w:cs="Arial"/>
          <w:sz w:val="22"/>
          <w:szCs w:val="22"/>
        </w:rPr>
      </w:pPr>
    </w:p>
    <w:p w14:paraId="5DC48BB3" w14:textId="4348CD1A" w:rsidR="00CB5BAB" w:rsidRDefault="00CB5BAB" w:rsidP="00CB5BAB">
      <w:pPr>
        <w:spacing w:before="1"/>
        <w:rPr>
          <w:rFonts w:ascii="Arial" w:eastAsia="Arial" w:hAnsi="Arial" w:cs="Arial"/>
          <w:sz w:val="22"/>
          <w:szCs w:val="22"/>
        </w:rPr>
      </w:pPr>
      <w:r w:rsidRPr="00CB5BAB">
        <w:rPr>
          <w:rFonts w:ascii="Arial" w:eastAsia="Arial" w:hAnsi="Arial" w:cs="Arial"/>
          <w:sz w:val="22"/>
          <w:szCs w:val="22"/>
        </w:rPr>
        <w:t>interface is a programming construct that defines a set of methods or functions that a class must implement. It is a contract that specifies what the class should do but not how it should do it. Interfaces define a set of public methods that can be called by other objects without revealing the internal workings of the object. They allow for loose coupling between different objects, promoting code reusability. By programming to an interface instead of a specific class, you can change the implementation of an object without affecting other objects that depend on it.</w:t>
      </w:r>
    </w:p>
    <w:p w14:paraId="4EB8CB29" w14:textId="77777777" w:rsidR="00CB5BAB" w:rsidRPr="00CB5BAB" w:rsidRDefault="00CB5BAB" w:rsidP="00CB5BAB">
      <w:pPr>
        <w:spacing w:before="1"/>
        <w:rPr>
          <w:rFonts w:ascii="Arial" w:eastAsia="Arial" w:hAnsi="Arial" w:cs="Arial"/>
          <w:sz w:val="22"/>
          <w:szCs w:val="22"/>
        </w:rPr>
      </w:pPr>
    </w:p>
    <w:p w14:paraId="1315E485" w14:textId="48B64480" w:rsidR="00662AE8" w:rsidRPr="00A8374D" w:rsidRDefault="00CB5BAB" w:rsidP="00A8374D">
      <w:pPr>
        <w:spacing w:before="1"/>
        <w:rPr>
          <w:rFonts w:ascii="Arial" w:eastAsia="Arial" w:hAnsi="Arial" w:cs="Arial"/>
          <w:sz w:val="22"/>
          <w:szCs w:val="22"/>
          <w:lang w:val="id-ID"/>
        </w:rPr>
      </w:pPr>
      <w:r>
        <w:rPr>
          <w:noProof/>
        </w:rPr>
        <w:lastRenderedPageBreak/>
        <w:drawing>
          <wp:inline distT="0" distB="0" distL="0" distR="0" wp14:anchorId="516061CA" wp14:editId="48B4D979">
            <wp:extent cx="4457936" cy="516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810" cy="5171073"/>
                    </a:xfrm>
                    <a:prstGeom prst="rect">
                      <a:avLst/>
                    </a:prstGeom>
                  </pic:spPr>
                </pic:pic>
              </a:graphicData>
            </a:graphic>
          </wp:inline>
        </w:drawing>
      </w:r>
    </w:p>
    <w:p w14:paraId="108A8C2B" w14:textId="5AF14326" w:rsidR="00662AE8" w:rsidRPr="00662AE8" w:rsidRDefault="00662AE8" w:rsidP="0016485B">
      <w:pPr>
        <w:pStyle w:val="ListParagraph"/>
        <w:spacing w:before="1"/>
        <w:ind w:left="1810"/>
        <w:rPr>
          <w:rFonts w:ascii="Arial" w:eastAsia="Arial" w:hAnsi="Arial" w:cs="Arial"/>
          <w:sz w:val="22"/>
          <w:szCs w:val="22"/>
          <w:lang w:val="id-ID"/>
        </w:rPr>
      </w:pPr>
    </w:p>
    <w:p w14:paraId="13A8FE94" w14:textId="1495E5D8" w:rsidR="008E0C6E" w:rsidRPr="0016485B" w:rsidRDefault="00D25F80" w:rsidP="0016485B">
      <w:pPr>
        <w:pStyle w:val="ListParagraph"/>
        <w:numPr>
          <w:ilvl w:val="0"/>
          <w:numId w:val="4"/>
        </w:numPr>
        <w:spacing w:before="19"/>
        <w:rPr>
          <w:rFonts w:ascii="Arial" w:eastAsia="Arial" w:hAnsi="Arial" w:cs="Arial"/>
          <w:sz w:val="22"/>
          <w:szCs w:val="22"/>
        </w:rPr>
      </w:pPr>
      <w:commentRangeStart w:id="6"/>
      <w:r w:rsidRPr="0016485B">
        <w:rPr>
          <w:rFonts w:ascii="Arial" w:eastAsia="Arial" w:hAnsi="Arial" w:cs="Arial"/>
          <w:sz w:val="22"/>
          <w:szCs w:val="22"/>
        </w:rPr>
        <w:t>Wh</w:t>
      </w:r>
      <w:r w:rsidRPr="0016485B">
        <w:rPr>
          <w:rFonts w:ascii="Arial" w:eastAsia="Arial" w:hAnsi="Arial" w:cs="Arial"/>
          <w:spacing w:val="1"/>
          <w:sz w:val="22"/>
          <w:szCs w:val="22"/>
        </w:rPr>
        <w:t>a</w:t>
      </w:r>
      <w:r w:rsidRPr="0016485B">
        <w:rPr>
          <w:rFonts w:ascii="Arial" w:eastAsia="Arial" w:hAnsi="Arial" w:cs="Arial"/>
          <w:sz w:val="22"/>
          <w:szCs w:val="22"/>
        </w:rPr>
        <w:t>t</w:t>
      </w:r>
      <w:r w:rsidRPr="0016485B">
        <w:rPr>
          <w:rFonts w:ascii="Arial" w:eastAsia="Arial" w:hAnsi="Arial" w:cs="Arial"/>
          <w:spacing w:val="-5"/>
          <w:sz w:val="22"/>
          <w:szCs w:val="22"/>
        </w:rPr>
        <w:t xml:space="preserve"> </w:t>
      </w:r>
      <w:r w:rsidRPr="0016485B">
        <w:rPr>
          <w:rFonts w:ascii="Arial" w:eastAsia="Arial" w:hAnsi="Arial" w:cs="Arial"/>
          <w:sz w:val="22"/>
          <w:szCs w:val="22"/>
        </w:rPr>
        <w:t>are</w:t>
      </w:r>
      <w:r w:rsidRPr="0016485B">
        <w:rPr>
          <w:rFonts w:ascii="Arial" w:eastAsia="Arial" w:hAnsi="Arial" w:cs="Arial"/>
          <w:spacing w:val="-3"/>
          <w:sz w:val="22"/>
          <w:szCs w:val="22"/>
        </w:rPr>
        <w:t xml:space="preserve"> </w:t>
      </w:r>
      <w:r w:rsidRPr="0016485B">
        <w:rPr>
          <w:rFonts w:ascii="Arial" w:eastAsia="Arial" w:hAnsi="Arial" w:cs="Arial"/>
          <w:sz w:val="22"/>
          <w:szCs w:val="22"/>
        </w:rPr>
        <w:t>t</w:t>
      </w:r>
      <w:r w:rsidRPr="0016485B">
        <w:rPr>
          <w:rFonts w:ascii="Arial" w:eastAsia="Arial" w:hAnsi="Arial" w:cs="Arial"/>
          <w:spacing w:val="1"/>
          <w:sz w:val="22"/>
          <w:szCs w:val="22"/>
        </w:rPr>
        <w:t>h</w:t>
      </w:r>
      <w:r w:rsidRPr="0016485B">
        <w:rPr>
          <w:rFonts w:ascii="Arial" w:eastAsia="Arial" w:hAnsi="Arial" w:cs="Arial"/>
          <w:sz w:val="22"/>
          <w:szCs w:val="22"/>
        </w:rPr>
        <w:t>e</w:t>
      </w:r>
      <w:r w:rsidRPr="0016485B">
        <w:rPr>
          <w:rFonts w:ascii="Arial" w:eastAsia="Arial" w:hAnsi="Arial" w:cs="Arial"/>
          <w:spacing w:val="-3"/>
          <w:sz w:val="22"/>
          <w:szCs w:val="22"/>
        </w:rPr>
        <w:t xml:space="preserve"> </w:t>
      </w:r>
      <w:r w:rsidRPr="0016485B">
        <w:rPr>
          <w:rFonts w:ascii="Arial" w:eastAsia="Arial" w:hAnsi="Arial" w:cs="Arial"/>
          <w:sz w:val="22"/>
          <w:szCs w:val="22"/>
        </w:rPr>
        <w:t>differen</w:t>
      </w:r>
      <w:r w:rsidRPr="0016485B">
        <w:rPr>
          <w:rFonts w:ascii="Arial" w:eastAsia="Arial" w:hAnsi="Arial" w:cs="Arial"/>
          <w:spacing w:val="1"/>
          <w:sz w:val="22"/>
          <w:szCs w:val="22"/>
        </w:rPr>
        <w:t>c</w:t>
      </w:r>
      <w:r w:rsidRPr="0016485B">
        <w:rPr>
          <w:rFonts w:ascii="Arial" w:eastAsia="Arial" w:hAnsi="Arial" w:cs="Arial"/>
          <w:spacing w:val="-1"/>
          <w:sz w:val="22"/>
          <w:szCs w:val="22"/>
        </w:rPr>
        <w:t>e</w:t>
      </w:r>
      <w:r w:rsidRPr="0016485B">
        <w:rPr>
          <w:rFonts w:ascii="Arial" w:eastAsia="Arial" w:hAnsi="Arial" w:cs="Arial"/>
          <w:sz w:val="22"/>
          <w:szCs w:val="22"/>
        </w:rPr>
        <w:t>s</w:t>
      </w:r>
      <w:r w:rsidRPr="0016485B">
        <w:rPr>
          <w:rFonts w:ascii="Arial" w:eastAsia="Arial" w:hAnsi="Arial" w:cs="Arial"/>
          <w:spacing w:val="-9"/>
          <w:sz w:val="22"/>
          <w:szCs w:val="22"/>
        </w:rPr>
        <w:t xml:space="preserve"> </w:t>
      </w:r>
      <w:r w:rsidRPr="0016485B">
        <w:rPr>
          <w:rFonts w:ascii="Arial" w:eastAsia="Arial" w:hAnsi="Arial" w:cs="Arial"/>
          <w:sz w:val="22"/>
          <w:szCs w:val="22"/>
        </w:rPr>
        <w:t>between</w:t>
      </w:r>
      <w:r w:rsidRPr="0016485B">
        <w:rPr>
          <w:rFonts w:ascii="Arial" w:eastAsia="Arial" w:hAnsi="Arial" w:cs="Arial"/>
          <w:spacing w:val="-8"/>
          <w:sz w:val="22"/>
          <w:szCs w:val="22"/>
        </w:rPr>
        <w:t xml:space="preserve"> </w:t>
      </w:r>
      <w:r w:rsidRPr="0016485B">
        <w:rPr>
          <w:rFonts w:ascii="Arial" w:eastAsia="Arial" w:hAnsi="Arial" w:cs="Arial"/>
          <w:sz w:val="22"/>
          <w:szCs w:val="22"/>
        </w:rPr>
        <w:t>abstra</w:t>
      </w:r>
      <w:r w:rsidRPr="0016485B">
        <w:rPr>
          <w:rFonts w:ascii="Arial" w:eastAsia="Arial" w:hAnsi="Arial" w:cs="Arial"/>
          <w:spacing w:val="1"/>
          <w:sz w:val="22"/>
          <w:szCs w:val="22"/>
        </w:rPr>
        <w:t>c</w:t>
      </w:r>
      <w:r w:rsidRPr="0016485B">
        <w:rPr>
          <w:rFonts w:ascii="Arial" w:eastAsia="Arial" w:hAnsi="Arial" w:cs="Arial"/>
          <w:sz w:val="22"/>
          <w:szCs w:val="22"/>
        </w:rPr>
        <w:t>t</w:t>
      </w:r>
      <w:r w:rsidRPr="0016485B">
        <w:rPr>
          <w:rFonts w:ascii="Arial" w:eastAsia="Arial" w:hAnsi="Arial" w:cs="Arial"/>
          <w:spacing w:val="-7"/>
          <w:sz w:val="22"/>
          <w:szCs w:val="22"/>
        </w:rPr>
        <w:t xml:space="preserve"> </w:t>
      </w:r>
      <w:r w:rsidRPr="0016485B">
        <w:rPr>
          <w:rFonts w:ascii="Arial" w:eastAsia="Arial" w:hAnsi="Arial" w:cs="Arial"/>
          <w:sz w:val="22"/>
          <w:szCs w:val="22"/>
        </w:rPr>
        <w:t>cla</w:t>
      </w:r>
      <w:r w:rsidRPr="0016485B">
        <w:rPr>
          <w:rFonts w:ascii="Arial" w:eastAsia="Arial" w:hAnsi="Arial" w:cs="Arial"/>
          <w:spacing w:val="1"/>
          <w:sz w:val="22"/>
          <w:szCs w:val="22"/>
        </w:rPr>
        <w:t>s</w:t>
      </w:r>
      <w:r w:rsidRPr="0016485B">
        <w:rPr>
          <w:rFonts w:ascii="Arial" w:eastAsia="Arial" w:hAnsi="Arial" w:cs="Arial"/>
          <w:sz w:val="22"/>
          <w:szCs w:val="22"/>
        </w:rPr>
        <w:t>ses</w:t>
      </w:r>
      <w:r w:rsidRPr="0016485B">
        <w:rPr>
          <w:rFonts w:ascii="Arial" w:eastAsia="Arial" w:hAnsi="Arial" w:cs="Arial"/>
          <w:spacing w:val="-7"/>
          <w:sz w:val="22"/>
          <w:szCs w:val="22"/>
        </w:rPr>
        <w:t xml:space="preserve"> </w:t>
      </w:r>
      <w:r w:rsidRPr="0016485B">
        <w:rPr>
          <w:rFonts w:ascii="Arial" w:eastAsia="Arial" w:hAnsi="Arial" w:cs="Arial"/>
          <w:sz w:val="22"/>
          <w:szCs w:val="22"/>
        </w:rPr>
        <w:t>and</w:t>
      </w:r>
      <w:r w:rsidRPr="0016485B">
        <w:rPr>
          <w:rFonts w:ascii="Arial" w:eastAsia="Arial" w:hAnsi="Arial" w:cs="Arial"/>
          <w:spacing w:val="2"/>
          <w:sz w:val="22"/>
          <w:szCs w:val="22"/>
        </w:rPr>
        <w:t xml:space="preserve"> </w:t>
      </w:r>
      <w:r w:rsidRPr="0016485B">
        <w:rPr>
          <w:rFonts w:ascii="Arial" w:eastAsia="Arial" w:hAnsi="Arial" w:cs="Arial"/>
          <w:sz w:val="22"/>
          <w:szCs w:val="22"/>
        </w:rPr>
        <w:t>interfaces?</w:t>
      </w:r>
      <w:commentRangeEnd w:id="6"/>
      <w:r w:rsidR="003C04A1">
        <w:rPr>
          <w:rStyle w:val="CommentReference"/>
        </w:rPr>
        <w:commentReference w:id="6"/>
      </w:r>
    </w:p>
    <w:tbl>
      <w:tblPr>
        <w:tblStyle w:val="TableGrid"/>
        <w:tblW w:w="0" w:type="auto"/>
        <w:tblInd w:w="1855" w:type="dxa"/>
        <w:tblLook w:val="04A0" w:firstRow="1" w:lastRow="0" w:firstColumn="1" w:lastColumn="0" w:noHBand="0" w:noVBand="1"/>
      </w:tblPr>
      <w:tblGrid>
        <w:gridCol w:w="2945"/>
        <w:gridCol w:w="3507"/>
      </w:tblGrid>
      <w:tr w:rsidR="0016485B" w:rsidRPr="00634832" w14:paraId="7BA64A35" w14:textId="77777777" w:rsidTr="0016485B">
        <w:tc>
          <w:tcPr>
            <w:tcW w:w="2945" w:type="dxa"/>
            <w:tcBorders>
              <w:top w:val="single" w:sz="4" w:space="0" w:color="auto"/>
              <w:left w:val="single" w:sz="4" w:space="0" w:color="auto"/>
              <w:bottom w:val="single" w:sz="4" w:space="0" w:color="auto"/>
              <w:right w:val="single" w:sz="4" w:space="0" w:color="auto"/>
            </w:tcBorders>
            <w:hideMark/>
          </w:tcPr>
          <w:p w14:paraId="2D1399E5" w14:textId="77777777" w:rsidR="0016485B" w:rsidRPr="00634832" w:rsidRDefault="0016485B" w:rsidP="00E71C07">
            <w:pPr>
              <w:rPr>
                <w:rFonts w:ascii="Cambria" w:eastAsia="Arial" w:hAnsi="Cambria"/>
              </w:rPr>
            </w:pPr>
            <w:r w:rsidRPr="00884EEF">
              <w:t xml:space="preserve">Abstract </w:t>
            </w:r>
          </w:p>
        </w:tc>
        <w:tc>
          <w:tcPr>
            <w:tcW w:w="3507" w:type="dxa"/>
            <w:tcBorders>
              <w:top w:val="single" w:sz="4" w:space="0" w:color="auto"/>
              <w:left w:val="single" w:sz="4" w:space="0" w:color="auto"/>
              <w:bottom w:val="single" w:sz="4" w:space="0" w:color="auto"/>
              <w:right w:val="single" w:sz="4" w:space="0" w:color="auto"/>
            </w:tcBorders>
            <w:hideMark/>
          </w:tcPr>
          <w:p w14:paraId="6403AA39" w14:textId="77777777" w:rsidR="0016485B" w:rsidRPr="00634832" w:rsidRDefault="0016485B" w:rsidP="00E71C07">
            <w:pPr>
              <w:rPr>
                <w:rFonts w:ascii="Cambria" w:eastAsia="Arial" w:hAnsi="Cambria"/>
              </w:rPr>
            </w:pPr>
            <w:r w:rsidRPr="00884EEF">
              <w:t>Interface</w:t>
            </w:r>
          </w:p>
        </w:tc>
      </w:tr>
      <w:tr w:rsidR="00BE51E9" w:rsidRPr="00634832" w14:paraId="136D9366" w14:textId="77777777" w:rsidTr="0016485B">
        <w:tc>
          <w:tcPr>
            <w:tcW w:w="2945" w:type="dxa"/>
            <w:tcBorders>
              <w:top w:val="single" w:sz="4" w:space="0" w:color="auto"/>
              <w:left w:val="single" w:sz="4" w:space="0" w:color="auto"/>
              <w:bottom w:val="single" w:sz="4" w:space="0" w:color="auto"/>
              <w:right w:val="single" w:sz="4" w:space="0" w:color="auto"/>
            </w:tcBorders>
          </w:tcPr>
          <w:p w14:paraId="313BA7C6" w14:textId="0EDC1FDC" w:rsidR="00BE51E9" w:rsidRPr="00BE51E9" w:rsidRDefault="00BE51E9" w:rsidP="00E71C07">
            <w:pPr>
              <w:rPr>
                <w:lang w:val="id-ID"/>
              </w:rPr>
            </w:pPr>
            <w:r>
              <w:rPr>
                <w:lang w:val="id-ID"/>
              </w:rPr>
              <w:t>Use ‘abstract’ keyword to define as abstract class</w:t>
            </w:r>
          </w:p>
        </w:tc>
        <w:tc>
          <w:tcPr>
            <w:tcW w:w="3507" w:type="dxa"/>
            <w:tcBorders>
              <w:top w:val="single" w:sz="4" w:space="0" w:color="auto"/>
              <w:left w:val="single" w:sz="4" w:space="0" w:color="auto"/>
              <w:bottom w:val="single" w:sz="4" w:space="0" w:color="auto"/>
              <w:right w:val="single" w:sz="4" w:space="0" w:color="auto"/>
            </w:tcBorders>
          </w:tcPr>
          <w:p w14:paraId="58A029B9" w14:textId="795EC4F1" w:rsidR="00BE51E9" w:rsidRPr="00884EEF" w:rsidRDefault="00BE51E9" w:rsidP="00E71C07">
            <w:r>
              <w:rPr>
                <w:lang w:val="id-ID"/>
              </w:rPr>
              <w:t>Use ‘interface keyword to define as interface class</w:t>
            </w:r>
          </w:p>
        </w:tc>
      </w:tr>
      <w:tr w:rsidR="0016485B" w:rsidRPr="00634832" w14:paraId="5399626B" w14:textId="77777777" w:rsidTr="0016485B">
        <w:tc>
          <w:tcPr>
            <w:tcW w:w="2945" w:type="dxa"/>
            <w:tcBorders>
              <w:top w:val="single" w:sz="4" w:space="0" w:color="auto"/>
              <w:left w:val="single" w:sz="4" w:space="0" w:color="auto"/>
              <w:bottom w:val="single" w:sz="4" w:space="0" w:color="auto"/>
              <w:right w:val="single" w:sz="4" w:space="0" w:color="auto"/>
            </w:tcBorders>
            <w:hideMark/>
          </w:tcPr>
          <w:p w14:paraId="1F1F10E7" w14:textId="77777777" w:rsidR="0016485B" w:rsidRPr="00BE51E9" w:rsidRDefault="0016485B" w:rsidP="00E71C07">
            <w:pPr>
              <w:rPr>
                <w:rFonts w:ascii="Cambria" w:eastAsia="Arial" w:hAnsi="Cambria" w:cs="Arial"/>
                <w:b/>
                <w:bCs/>
                <w:lang w:val="id-ID"/>
              </w:rPr>
            </w:pPr>
            <w:r w:rsidRPr="00884EEF">
              <w:t>Can contain both abstract and non-abstract methods.</w:t>
            </w:r>
          </w:p>
        </w:tc>
        <w:tc>
          <w:tcPr>
            <w:tcW w:w="3507" w:type="dxa"/>
            <w:tcBorders>
              <w:top w:val="single" w:sz="4" w:space="0" w:color="auto"/>
              <w:left w:val="single" w:sz="4" w:space="0" w:color="auto"/>
              <w:bottom w:val="single" w:sz="4" w:space="0" w:color="auto"/>
              <w:right w:val="single" w:sz="4" w:space="0" w:color="auto"/>
            </w:tcBorders>
            <w:hideMark/>
          </w:tcPr>
          <w:p w14:paraId="05D83C99" w14:textId="77777777" w:rsidR="0016485B" w:rsidRPr="00BE51E9" w:rsidRDefault="0016485B" w:rsidP="00E71C07">
            <w:pPr>
              <w:rPr>
                <w:rFonts w:ascii="Cambria" w:eastAsia="Arial" w:hAnsi="Cambria" w:cs="Arial"/>
                <w:lang w:val="id-ID"/>
              </w:rPr>
            </w:pPr>
            <w:r w:rsidRPr="00884EEF">
              <w:t>It can only contain abstract methods.</w:t>
            </w:r>
          </w:p>
        </w:tc>
      </w:tr>
      <w:tr w:rsidR="00BE51E9" w:rsidRPr="00634832" w14:paraId="24710E37" w14:textId="77777777" w:rsidTr="0016485B">
        <w:tc>
          <w:tcPr>
            <w:tcW w:w="2945" w:type="dxa"/>
            <w:tcBorders>
              <w:top w:val="single" w:sz="4" w:space="0" w:color="auto"/>
              <w:left w:val="single" w:sz="4" w:space="0" w:color="auto"/>
              <w:bottom w:val="single" w:sz="4" w:space="0" w:color="auto"/>
              <w:right w:val="single" w:sz="4" w:space="0" w:color="auto"/>
            </w:tcBorders>
          </w:tcPr>
          <w:p w14:paraId="276EACD7" w14:textId="73CF38E2" w:rsidR="00BE51E9" w:rsidRPr="00884EEF" w:rsidRDefault="00BE51E9" w:rsidP="00BE51E9">
            <w:r>
              <w:rPr>
                <w:lang w:val="id-ID"/>
              </w:rPr>
              <w:t>Allow data fields and constant to be defined</w:t>
            </w:r>
          </w:p>
        </w:tc>
        <w:tc>
          <w:tcPr>
            <w:tcW w:w="3507" w:type="dxa"/>
            <w:tcBorders>
              <w:top w:val="single" w:sz="4" w:space="0" w:color="auto"/>
              <w:left w:val="single" w:sz="4" w:space="0" w:color="auto"/>
              <w:bottom w:val="single" w:sz="4" w:space="0" w:color="auto"/>
              <w:right w:val="single" w:sz="4" w:space="0" w:color="auto"/>
            </w:tcBorders>
          </w:tcPr>
          <w:p w14:paraId="5BE96914" w14:textId="6FC62A17" w:rsidR="00BE51E9" w:rsidRPr="00884EEF" w:rsidRDefault="00BE51E9" w:rsidP="00BE51E9">
            <w:r>
              <w:rPr>
                <w:lang w:val="id-ID"/>
              </w:rPr>
              <w:t>No data fields</w:t>
            </w:r>
          </w:p>
        </w:tc>
      </w:tr>
      <w:tr w:rsidR="0016485B" w:rsidRPr="00634832" w14:paraId="2D3C8B91" w14:textId="77777777" w:rsidTr="0016485B">
        <w:tc>
          <w:tcPr>
            <w:tcW w:w="2945" w:type="dxa"/>
            <w:tcBorders>
              <w:top w:val="single" w:sz="4" w:space="0" w:color="auto"/>
              <w:left w:val="single" w:sz="4" w:space="0" w:color="auto"/>
              <w:bottom w:val="single" w:sz="4" w:space="0" w:color="auto"/>
              <w:right w:val="single" w:sz="4" w:space="0" w:color="auto"/>
            </w:tcBorders>
            <w:hideMark/>
          </w:tcPr>
          <w:p w14:paraId="55B348C7" w14:textId="77777777" w:rsidR="0016485B" w:rsidRPr="00634832" w:rsidRDefault="0016485B" w:rsidP="00E71C07">
            <w:pPr>
              <w:rPr>
                <w:rFonts w:ascii="Cambria" w:eastAsia="Arial" w:hAnsi="Cambria" w:cs="Arial"/>
              </w:rPr>
            </w:pPr>
            <w:r w:rsidRPr="00884EEF">
              <w:t>Can declare constants and instance variables.</w:t>
            </w:r>
          </w:p>
        </w:tc>
        <w:tc>
          <w:tcPr>
            <w:tcW w:w="3507" w:type="dxa"/>
            <w:tcBorders>
              <w:top w:val="single" w:sz="4" w:space="0" w:color="auto"/>
              <w:left w:val="single" w:sz="4" w:space="0" w:color="auto"/>
              <w:bottom w:val="single" w:sz="4" w:space="0" w:color="auto"/>
              <w:right w:val="single" w:sz="4" w:space="0" w:color="auto"/>
            </w:tcBorders>
            <w:hideMark/>
          </w:tcPr>
          <w:p w14:paraId="59FBD58E" w14:textId="77777777" w:rsidR="0016485B" w:rsidRPr="00634832" w:rsidRDefault="0016485B" w:rsidP="00E71C07">
            <w:pPr>
              <w:rPr>
                <w:rFonts w:ascii="Cambria" w:eastAsia="Arial" w:hAnsi="Cambria" w:cs="Arial"/>
              </w:rPr>
            </w:pPr>
            <w:r w:rsidRPr="00884EEF">
              <w:t>Can only declare constant. Implicitly the variables declared in the interface are public, static and final.</w:t>
            </w:r>
          </w:p>
        </w:tc>
      </w:tr>
      <w:tr w:rsidR="0016485B" w:rsidRPr="00634832" w14:paraId="4BFB47B4" w14:textId="77777777" w:rsidTr="0016485B">
        <w:tc>
          <w:tcPr>
            <w:tcW w:w="2945" w:type="dxa"/>
            <w:tcBorders>
              <w:top w:val="single" w:sz="4" w:space="0" w:color="auto"/>
              <w:left w:val="single" w:sz="4" w:space="0" w:color="auto"/>
              <w:bottom w:val="single" w:sz="4" w:space="0" w:color="auto"/>
              <w:right w:val="single" w:sz="4" w:space="0" w:color="auto"/>
            </w:tcBorders>
            <w:hideMark/>
          </w:tcPr>
          <w:p w14:paraId="0482E41F" w14:textId="1AD544E6" w:rsidR="0016485B" w:rsidRPr="00BE51E9" w:rsidRDefault="00BE51E9" w:rsidP="00E71C07">
            <w:pPr>
              <w:pStyle w:val="NormalWeb"/>
              <w:rPr>
                <w:rFonts w:ascii="Cambria" w:hAnsi="Cambria"/>
                <w:color w:val="333333"/>
                <w:lang w:val="id-ID"/>
              </w:rPr>
            </w:pPr>
            <w:r>
              <w:rPr>
                <w:lang w:val="id-ID"/>
              </w:rPr>
              <w:t>Can have constructor</w:t>
            </w:r>
          </w:p>
        </w:tc>
        <w:tc>
          <w:tcPr>
            <w:tcW w:w="3507" w:type="dxa"/>
            <w:tcBorders>
              <w:top w:val="single" w:sz="4" w:space="0" w:color="auto"/>
              <w:left w:val="single" w:sz="4" w:space="0" w:color="auto"/>
              <w:bottom w:val="single" w:sz="4" w:space="0" w:color="auto"/>
              <w:right w:val="single" w:sz="4" w:space="0" w:color="auto"/>
            </w:tcBorders>
            <w:hideMark/>
          </w:tcPr>
          <w:p w14:paraId="2C762878" w14:textId="0ADD407E" w:rsidR="0016485B" w:rsidRPr="00634832" w:rsidRDefault="00BE51E9" w:rsidP="00E71C07">
            <w:pPr>
              <w:rPr>
                <w:rFonts w:ascii="Cambria" w:eastAsia="Arial" w:hAnsi="Cambria" w:cs="Arial"/>
              </w:rPr>
            </w:pPr>
            <w:r>
              <w:rPr>
                <w:lang w:val="id-ID"/>
              </w:rPr>
              <w:t>Cannot have constructor</w:t>
            </w:r>
          </w:p>
        </w:tc>
      </w:tr>
      <w:tr w:rsidR="0016485B" w:rsidRPr="00634832" w14:paraId="164F5D4F" w14:textId="77777777" w:rsidTr="0016485B">
        <w:tc>
          <w:tcPr>
            <w:tcW w:w="2945" w:type="dxa"/>
            <w:tcBorders>
              <w:top w:val="single" w:sz="4" w:space="0" w:color="auto"/>
              <w:left w:val="single" w:sz="4" w:space="0" w:color="auto"/>
              <w:bottom w:val="single" w:sz="4" w:space="0" w:color="auto"/>
              <w:right w:val="single" w:sz="4" w:space="0" w:color="auto"/>
            </w:tcBorders>
            <w:hideMark/>
          </w:tcPr>
          <w:p w14:paraId="0738E7BD" w14:textId="77777777" w:rsidR="0016485B" w:rsidRPr="00634832" w:rsidRDefault="0016485B" w:rsidP="00E71C07">
            <w:pPr>
              <w:rPr>
                <w:rFonts w:ascii="Cambria" w:eastAsia="Arial" w:hAnsi="Cambria" w:cs="Arial"/>
              </w:rPr>
            </w:pPr>
            <w:r w:rsidRPr="00884EEF">
              <w:t>An abstract class can only extend one other abstract class.</w:t>
            </w:r>
          </w:p>
        </w:tc>
        <w:tc>
          <w:tcPr>
            <w:tcW w:w="3507" w:type="dxa"/>
            <w:tcBorders>
              <w:top w:val="single" w:sz="4" w:space="0" w:color="auto"/>
              <w:left w:val="single" w:sz="4" w:space="0" w:color="auto"/>
              <w:bottom w:val="single" w:sz="4" w:space="0" w:color="auto"/>
              <w:right w:val="single" w:sz="4" w:space="0" w:color="auto"/>
            </w:tcBorders>
            <w:hideMark/>
          </w:tcPr>
          <w:p w14:paraId="2D1EEBF8" w14:textId="77777777" w:rsidR="0016485B" w:rsidRPr="00634832" w:rsidRDefault="0016485B" w:rsidP="00E71C07">
            <w:pPr>
              <w:rPr>
                <w:rFonts w:ascii="Cambria" w:eastAsia="Arial" w:hAnsi="Cambria" w:cs="Arial"/>
              </w:rPr>
            </w:pPr>
            <w:r w:rsidRPr="00884EEF">
              <w:t>An interface can extend one or more other interfaces.</w:t>
            </w:r>
          </w:p>
        </w:tc>
      </w:tr>
      <w:tr w:rsidR="0016485B" w:rsidRPr="00634832" w14:paraId="03CCE30F" w14:textId="77777777" w:rsidTr="0016485B">
        <w:tc>
          <w:tcPr>
            <w:tcW w:w="2945" w:type="dxa"/>
            <w:tcBorders>
              <w:top w:val="single" w:sz="4" w:space="0" w:color="auto"/>
              <w:left w:val="single" w:sz="4" w:space="0" w:color="auto"/>
              <w:bottom w:val="single" w:sz="4" w:space="0" w:color="auto"/>
              <w:right w:val="single" w:sz="4" w:space="0" w:color="auto"/>
            </w:tcBorders>
            <w:hideMark/>
          </w:tcPr>
          <w:p w14:paraId="151B367A" w14:textId="1D35A50C" w:rsidR="0016485B" w:rsidRPr="00634832" w:rsidRDefault="00BE51E9" w:rsidP="00E71C07">
            <w:pPr>
              <w:rPr>
                <w:rFonts w:ascii="Cambria" w:eastAsia="Arial" w:hAnsi="Cambria" w:cs="Arial"/>
              </w:rPr>
            </w:pPr>
            <w:r>
              <w:rPr>
                <w:lang w:val="id-ID"/>
              </w:rPr>
              <w:t>Can have access modifiers</w:t>
            </w:r>
            <w:r w:rsidR="0016485B" w:rsidRPr="00884EEF">
              <w:t>.</w:t>
            </w:r>
          </w:p>
        </w:tc>
        <w:tc>
          <w:tcPr>
            <w:tcW w:w="3507" w:type="dxa"/>
            <w:tcBorders>
              <w:top w:val="single" w:sz="4" w:space="0" w:color="auto"/>
              <w:left w:val="single" w:sz="4" w:space="0" w:color="auto"/>
              <w:bottom w:val="single" w:sz="4" w:space="0" w:color="auto"/>
              <w:right w:val="single" w:sz="4" w:space="0" w:color="auto"/>
            </w:tcBorders>
            <w:hideMark/>
          </w:tcPr>
          <w:p w14:paraId="5005A662" w14:textId="4E1364E1" w:rsidR="0016485B" w:rsidRPr="00BE51E9" w:rsidRDefault="00BE51E9" w:rsidP="00E71C07">
            <w:pPr>
              <w:rPr>
                <w:rFonts w:ascii="Cambria" w:eastAsia="Arial" w:hAnsi="Cambria" w:cs="Arial"/>
                <w:lang w:val="id-ID"/>
              </w:rPr>
            </w:pPr>
            <w:r>
              <w:rPr>
                <w:lang w:val="id-ID"/>
              </w:rPr>
              <w:t>Does not have access modifiers and can only be defined as public</w:t>
            </w:r>
          </w:p>
        </w:tc>
      </w:tr>
    </w:tbl>
    <w:p w14:paraId="5F3BCCA2" w14:textId="524DEF98" w:rsidR="00BE51E9" w:rsidRDefault="00BE51E9" w:rsidP="0016485B">
      <w:pPr>
        <w:pStyle w:val="ListParagraph"/>
        <w:spacing w:before="19"/>
        <w:ind w:left="1810"/>
        <w:rPr>
          <w:noProof/>
        </w:rPr>
      </w:pPr>
    </w:p>
    <w:p w14:paraId="12ED82AC" w14:textId="3CBABBE7" w:rsidR="008D3956" w:rsidRDefault="008D3956" w:rsidP="0016485B">
      <w:pPr>
        <w:pStyle w:val="ListParagraph"/>
        <w:spacing w:before="19"/>
        <w:ind w:left="1810"/>
        <w:rPr>
          <w:noProof/>
        </w:rPr>
      </w:pPr>
    </w:p>
    <w:p w14:paraId="62C76854" w14:textId="16FA4F6F" w:rsidR="008D3956" w:rsidRDefault="008D3956" w:rsidP="0016485B">
      <w:pPr>
        <w:pStyle w:val="ListParagraph"/>
        <w:spacing w:before="19"/>
        <w:ind w:left="1810"/>
        <w:rPr>
          <w:noProof/>
        </w:rPr>
      </w:pPr>
    </w:p>
    <w:p w14:paraId="1BC624E7" w14:textId="1B8261A6" w:rsidR="008D3956" w:rsidRDefault="008D3956" w:rsidP="0016485B">
      <w:pPr>
        <w:pStyle w:val="ListParagraph"/>
        <w:spacing w:before="19"/>
        <w:ind w:left="1810"/>
        <w:rPr>
          <w:noProof/>
        </w:rPr>
      </w:pPr>
    </w:p>
    <w:p w14:paraId="73E8EBD4" w14:textId="49AC0BA4" w:rsidR="008D3956" w:rsidRDefault="008D3956" w:rsidP="0016485B">
      <w:pPr>
        <w:pStyle w:val="ListParagraph"/>
        <w:spacing w:before="19"/>
        <w:ind w:left="1810"/>
        <w:rPr>
          <w:noProof/>
        </w:rPr>
      </w:pPr>
    </w:p>
    <w:p w14:paraId="68477482" w14:textId="184D8894" w:rsidR="008D3956" w:rsidRDefault="008D3956" w:rsidP="0016485B">
      <w:pPr>
        <w:pStyle w:val="ListParagraph"/>
        <w:spacing w:before="19"/>
        <w:ind w:left="1810"/>
        <w:rPr>
          <w:noProof/>
        </w:rPr>
      </w:pPr>
    </w:p>
    <w:p w14:paraId="717D5813" w14:textId="70A8C796" w:rsidR="008D3956" w:rsidRDefault="008D3956" w:rsidP="0016485B">
      <w:pPr>
        <w:pStyle w:val="ListParagraph"/>
        <w:spacing w:before="19"/>
        <w:ind w:left="1810"/>
        <w:rPr>
          <w:noProof/>
        </w:rPr>
      </w:pPr>
    </w:p>
    <w:p w14:paraId="15FDBAE8" w14:textId="77777777" w:rsidR="008D3956" w:rsidRDefault="008D3956" w:rsidP="0016485B">
      <w:pPr>
        <w:pStyle w:val="ListParagraph"/>
        <w:spacing w:before="19"/>
        <w:ind w:left="1810"/>
        <w:rPr>
          <w:noProof/>
        </w:rPr>
      </w:pPr>
    </w:p>
    <w:p w14:paraId="442B0E25" w14:textId="77777777" w:rsidR="005C5FD3" w:rsidRDefault="005C5FD3" w:rsidP="0016485B">
      <w:pPr>
        <w:pStyle w:val="ListParagraph"/>
        <w:spacing w:before="19"/>
        <w:ind w:left="1810"/>
        <w:rPr>
          <w:noProof/>
        </w:rPr>
      </w:pPr>
    </w:p>
    <w:p w14:paraId="553B33AE" w14:textId="77777777" w:rsidR="008E0C6E" w:rsidRDefault="008E0C6E">
      <w:pPr>
        <w:spacing w:before="1" w:line="100" w:lineRule="exact"/>
        <w:rPr>
          <w:sz w:val="10"/>
          <w:szCs w:val="10"/>
        </w:rPr>
      </w:pPr>
    </w:p>
    <w:p w14:paraId="5B3A71BA" w14:textId="77777777" w:rsidR="008E0C6E" w:rsidRDefault="008E0C6E">
      <w:pPr>
        <w:spacing w:line="200" w:lineRule="exact"/>
      </w:pPr>
    </w:p>
    <w:p w14:paraId="6C29CC67" w14:textId="77777777" w:rsidR="008E0C6E" w:rsidRDefault="00D25F80">
      <w:pPr>
        <w:ind w:left="480"/>
        <w:rPr>
          <w:rFonts w:ascii="Arial" w:eastAsia="Arial" w:hAnsi="Arial" w:cs="Arial"/>
          <w:sz w:val="24"/>
          <w:szCs w:val="24"/>
        </w:rPr>
      </w:pPr>
      <w:r>
        <w:rPr>
          <w:rFonts w:ascii="Arial" w:eastAsia="Arial" w:hAnsi="Arial" w:cs="Arial"/>
          <w:b/>
          <w:color w:val="002952"/>
          <w:sz w:val="24"/>
          <w:szCs w:val="24"/>
        </w:rPr>
        <w:t>(c) E</w:t>
      </w:r>
      <w:r>
        <w:rPr>
          <w:rFonts w:ascii="Arial" w:eastAsia="Arial" w:hAnsi="Arial" w:cs="Arial"/>
          <w:b/>
          <w:color w:val="002952"/>
          <w:spacing w:val="-1"/>
          <w:sz w:val="24"/>
          <w:szCs w:val="24"/>
        </w:rPr>
        <w:t>x</w:t>
      </w:r>
      <w:r>
        <w:rPr>
          <w:rFonts w:ascii="Arial" w:eastAsia="Arial" w:hAnsi="Arial" w:cs="Arial"/>
          <w:b/>
          <w:color w:val="002952"/>
          <w:sz w:val="24"/>
          <w:szCs w:val="24"/>
        </w:rPr>
        <w:t>amine</w:t>
      </w:r>
      <w:r>
        <w:rPr>
          <w:rFonts w:ascii="Arial" w:eastAsia="Arial" w:hAnsi="Arial" w:cs="Arial"/>
          <w:b/>
          <w:color w:val="002952"/>
          <w:spacing w:val="1"/>
          <w:sz w:val="24"/>
          <w:szCs w:val="24"/>
        </w:rPr>
        <w:t xml:space="preserve"> </w:t>
      </w:r>
      <w:r>
        <w:rPr>
          <w:rFonts w:ascii="Arial" w:eastAsia="Arial" w:hAnsi="Arial" w:cs="Arial"/>
          <w:b/>
          <w:color w:val="002952"/>
          <w:sz w:val="24"/>
          <w:szCs w:val="24"/>
        </w:rPr>
        <w:t>C</w:t>
      </w:r>
      <w:r>
        <w:rPr>
          <w:rFonts w:ascii="Arial" w:eastAsia="Arial" w:hAnsi="Arial" w:cs="Arial"/>
          <w:b/>
          <w:color w:val="002952"/>
          <w:spacing w:val="1"/>
          <w:sz w:val="24"/>
          <w:szCs w:val="24"/>
        </w:rPr>
        <w:t>l</w:t>
      </w:r>
      <w:r>
        <w:rPr>
          <w:rFonts w:ascii="Arial" w:eastAsia="Arial" w:hAnsi="Arial" w:cs="Arial"/>
          <w:b/>
          <w:color w:val="002952"/>
          <w:sz w:val="24"/>
          <w:szCs w:val="24"/>
        </w:rPr>
        <w:t>ass Relation</w:t>
      </w:r>
      <w:r>
        <w:rPr>
          <w:rFonts w:ascii="Arial" w:eastAsia="Arial" w:hAnsi="Arial" w:cs="Arial"/>
          <w:b/>
          <w:color w:val="002952"/>
          <w:spacing w:val="-1"/>
          <w:sz w:val="24"/>
          <w:szCs w:val="24"/>
        </w:rPr>
        <w:t>s</w:t>
      </w:r>
      <w:r>
        <w:rPr>
          <w:rFonts w:ascii="Arial" w:eastAsia="Arial" w:hAnsi="Arial" w:cs="Arial"/>
          <w:b/>
          <w:color w:val="002952"/>
          <w:sz w:val="24"/>
          <w:szCs w:val="24"/>
        </w:rPr>
        <w:t>hips</w:t>
      </w:r>
      <w:r>
        <w:rPr>
          <w:rFonts w:ascii="Arial" w:eastAsia="Arial" w:hAnsi="Arial" w:cs="Arial"/>
          <w:b/>
          <w:color w:val="002952"/>
          <w:spacing w:val="1"/>
          <w:sz w:val="24"/>
          <w:szCs w:val="24"/>
        </w:rPr>
        <w:t xml:space="preserve"> </w:t>
      </w:r>
      <w:r>
        <w:rPr>
          <w:rFonts w:ascii="Arial" w:eastAsia="Arial" w:hAnsi="Arial" w:cs="Arial"/>
          <w:b/>
          <w:color w:val="002952"/>
          <w:sz w:val="24"/>
          <w:szCs w:val="24"/>
        </w:rPr>
        <w:t>using UML</w:t>
      </w:r>
      <w:r>
        <w:rPr>
          <w:rFonts w:ascii="Arial" w:eastAsia="Arial" w:hAnsi="Arial" w:cs="Arial"/>
          <w:b/>
          <w:color w:val="002952"/>
          <w:spacing w:val="-1"/>
          <w:sz w:val="24"/>
          <w:szCs w:val="24"/>
        </w:rPr>
        <w:t xml:space="preserve"> </w:t>
      </w:r>
      <w:r>
        <w:rPr>
          <w:rFonts w:ascii="Arial" w:eastAsia="Arial" w:hAnsi="Arial" w:cs="Arial"/>
          <w:b/>
          <w:color w:val="002952"/>
          <w:sz w:val="24"/>
          <w:szCs w:val="24"/>
        </w:rPr>
        <w:t>diagrams</w:t>
      </w:r>
    </w:p>
    <w:p w14:paraId="1A937179" w14:textId="77777777" w:rsidR="008E0C6E" w:rsidRDefault="008E0C6E">
      <w:pPr>
        <w:spacing w:before="8" w:line="180" w:lineRule="exact"/>
        <w:rPr>
          <w:sz w:val="18"/>
          <w:szCs w:val="18"/>
        </w:rPr>
      </w:pPr>
    </w:p>
    <w:p w14:paraId="4C49E4C8" w14:textId="720133CB" w:rsidR="003C4F8C" w:rsidRDefault="00D25F80" w:rsidP="003C4F8C">
      <w:pPr>
        <w:spacing w:line="259" w:lineRule="auto"/>
        <w:ind w:left="1042" w:right="66" w:firstLine="48"/>
        <w:rPr>
          <w:rFonts w:ascii="Arial" w:eastAsia="Arial" w:hAnsi="Arial" w:cs="Arial"/>
          <w:sz w:val="22"/>
          <w:szCs w:val="22"/>
        </w:rPr>
      </w:pPr>
      <w:proofErr w:type="spellStart"/>
      <w:r>
        <w:rPr>
          <w:rFonts w:ascii="Arial" w:eastAsia="Arial" w:hAnsi="Arial" w:cs="Arial"/>
          <w:sz w:val="22"/>
          <w:szCs w:val="22"/>
        </w:rPr>
        <w:t>i</w:t>
      </w:r>
      <w:proofErr w:type="spellEnd"/>
      <w:r>
        <w:rPr>
          <w:rFonts w:ascii="Arial" w:eastAsia="Arial" w:hAnsi="Arial" w:cs="Arial"/>
          <w:sz w:val="22"/>
          <w:szCs w:val="22"/>
        </w:rPr>
        <w:t xml:space="preserve">.    </w:t>
      </w:r>
      <w:r>
        <w:rPr>
          <w:rFonts w:ascii="Arial" w:eastAsia="Arial" w:hAnsi="Arial" w:cs="Arial"/>
          <w:spacing w:val="56"/>
          <w:sz w:val="22"/>
          <w:szCs w:val="22"/>
        </w:rPr>
        <w:t xml:space="preserve"> </w:t>
      </w:r>
      <w:r>
        <w:rPr>
          <w:rFonts w:ascii="Arial" w:eastAsia="Arial" w:hAnsi="Arial" w:cs="Arial"/>
          <w:sz w:val="22"/>
          <w:szCs w:val="22"/>
        </w:rPr>
        <w:t>Inh</w:t>
      </w:r>
      <w:r>
        <w:rPr>
          <w:rFonts w:ascii="Arial" w:eastAsia="Arial" w:hAnsi="Arial" w:cs="Arial"/>
          <w:spacing w:val="1"/>
          <w:sz w:val="22"/>
          <w:szCs w:val="22"/>
        </w:rPr>
        <w:t>e</w:t>
      </w:r>
      <w:r>
        <w:rPr>
          <w:rFonts w:ascii="Arial" w:eastAsia="Arial" w:hAnsi="Arial" w:cs="Arial"/>
          <w:sz w:val="22"/>
          <w:szCs w:val="22"/>
        </w:rPr>
        <w:t>ritan</w:t>
      </w:r>
      <w:r>
        <w:rPr>
          <w:rFonts w:ascii="Arial" w:eastAsia="Arial" w:hAnsi="Arial" w:cs="Arial"/>
          <w:spacing w:val="1"/>
          <w:sz w:val="22"/>
          <w:szCs w:val="22"/>
        </w:rPr>
        <w:t>c</w:t>
      </w:r>
      <w:r>
        <w:rPr>
          <w:rFonts w:ascii="Arial" w:eastAsia="Arial" w:hAnsi="Arial" w:cs="Arial"/>
          <w:sz w:val="22"/>
          <w:szCs w:val="22"/>
        </w:rPr>
        <w:t xml:space="preserve">e </w:t>
      </w:r>
    </w:p>
    <w:p w14:paraId="332CEE01" w14:textId="485795CE" w:rsidR="003C4F8C" w:rsidRDefault="003C4F8C" w:rsidP="003C4F8C">
      <w:pPr>
        <w:spacing w:line="259" w:lineRule="auto"/>
        <w:ind w:left="1042" w:right="66" w:firstLine="48"/>
        <w:jc w:val="both"/>
        <w:rPr>
          <w:rFonts w:ascii="Arial" w:eastAsia="Arial" w:hAnsi="Arial" w:cs="Arial"/>
          <w:sz w:val="22"/>
          <w:szCs w:val="22"/>
        </w:rPr>
      </w:pPr>
      <w:r>
        <w:rPr>
          <w:rFonts w:ascii="Arial" w:eastAsia="Arial" w:hAnsi="Arial" w:cs="Arial"/>
          <w:sz w:val="22"/>
          <w:szCs w:val="22"/>
        </w:rPr>
        <w:tab/>
      </w:r>
      <w:r w:rsidR="0057078C">
        <w:rPr>
          <w:rFonts w:ascii="Arial" w:eastAsia="Arial" w:hAnsi="Arial" w:cs="Arial"/>
          <w:sz w:val="22"/>
          <w:szCs w:val="22"/>
          <w:lang w:val="id-ID"/>
        </w:rPr>
        <w:t xml:space="preserve">The </w:t>
      </w:r>
      <w:r w:rsidRPr="003C4F8C">
        <w:rPr>
          <w:rFonts w:ascii="Arial" w:eastAsia="Arial" w:hAnsi="Arial" w:cs="Arial"/>
          <w:sz w:val="22"/>
          <w:szCs w:val="22"/>
        </w:rPr>
        <w:t>"is-A" relationship between two classes, primarily the parent class and the child class, which inherits the parent's structure and behavior, is represented by inheritance, also known as generalization. A solid line arrow clearly illustrates the relationship (hollow arrowhead). The three inheritance types are demonstrated below:</w:t>
      </w:r>
    </w:p>
    <w:p w14:paraId="1C6B6194" w14:textId="7321F61E" w:rsidR="0057078C" w:rsidRDefault="006411F9" w:rsidP="00A8374D">
      <w:pPr>
        <w:spacing w:line="259" w:lineRule="auto"/>
        <w:ind w:right="66"/>
        <w:jc w:val="both"/>
        <w:rPr>
          <w:rFonts w:ascii="Arial" w:eastAsia="Arial" w:hAnsi="Arial" w:cs="Arial"/>
          <w:sz w:val="22"/>
          <w:szCs w:val="22"/>
        </w:rPr>
      </w:pPr>
      <w:r>
        <w:rPr>
          <w:noProof/>
        </w:rPr>
        <w:drawing>
          <wp:inline distT="0" distB="0" distL="0" distR="0" wp14:anchorId="78EBC0B3" wp14:editId="732A956B">
            <wp:extent cx="4123511" cy="3868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1815" cy="3875802"/>
                    </a:xfrm>
                    <a:prstGeom prst="rect">
                      <a:avLst/>
                    </a:prstGeom>
                  </pic:spPr>
                </pic:pic>
              </a:graphicData>
            </a:graphic>
          </wp:inline>
        </w:drawing>
      </w:r>
    </w:p>
    <w:p w14:paraId="2574F1B8" w14:textId="43347019" w:rsidR="008E0C6E" w:rsidRDefault="00D25F80" w:rsidP="003C4F8C">
      <w:pPr>
        <w:spacing w:line="259" w:lineRule="auto"/>
        <w:ind w:left="1042" w:right="66" w:firstLine="48"/>
        <w:rPr>
          <w:rFonts w:ascii="Arial" w:eastAsia="Arial" w:hAnsi="Arial" w:cs="Arial"/>
          <w:sz w:val="22"/>
          <w:szCs w:val="22"/>
        </w:rPr>
      </w:pPr>
      <w:r>
        <w:rPr>
          <w:rFonts w:ascii="Arial" w:eastAsia="Arial" w:hAnsi="Arial" w:cs="Arial"/>
          <w:sz w:val="22"/>
          <w:szCs w:val="22"/>
        </w:rPr>
        <w:t xml:space="preserve">ii.    </w:t>
      </w:r>
      <w:r>
        <w:rPr>
          <w:rFonts w:ascii="Arial" w:eastAsia="Arial" w:hAnsi="Arial" w:cs="Arial"/>
          <w:spacing w:val="52"/>
          <w:sz w:val="22"/>
          <w:szCs w:val="22"/>
        </w:rPr>
        <w:t xml:space="preserve"> </w:t>
      </w:r>
      <w:r>
        <w:rPr>
          <w:rFonts w:ascii="Arial" w:eastAsia="Arial" w:hAnsi="Arial" w:cs="Arial"/>
          <w:sz w:val="22"/>
          <w:szCs w:val="22"/>
        </w:rPr>
        <w:t>Rea</w:t>
      </w:r>
      <w:r>
        <w:rPr>
          <w:rFonts w:ascii="Arial" w:eastAsia="Arial" w:hAnsi="Arial" w:cs="Arial"/>
          <w:spacing w:val="1"/>
          <w:sz w:val="22"/>
          <w:szCs w:val="22"/>
        </w:rPr>
        <w:t>l</w:t>
      </w:r>
      <w:r>
        <w:rPr>
          <w:rFonts w:ascii="Arial" w:eastAsia="Arial" w:hAnsi="Arial" w:cs="Arial"/>
          <w:sz w:val="22"/>
          <w:szCs w:val="22"/>
        </w:rPr>
        <w:t>i</w:t>
      </w:r>
      <w:r>
        <w:rPr>
          <w:rFonts w:ascii="Arial" w:eastAsia="Arial" w:hAnsi="Arial" w:cs="Arial"/>
          <w:spacing w:val="1"/>
          <w:sz w:val="22"/>
          <w:szCs w:val="22"/>
        </w:rPr>
        <w:t>z</w:t>
      </w:r>
      <w:r>
        <w:rPr>
          <w:rFonts w:ascii="Arial" w:eastAsia="Arial" w:hAnsi="Arial" w:cs="Arial"/>
          <w:sz w:val="22"/>
          <w:szCs w:val="22"/>
        </w:rPr>
        <w:t>at</w:t>
      </w:r>
      <w:r>
        <w:rPr>
          <w:rFonts w:ascii="Arial" w:eastAsia="Arial" w:hAnsi="Arial" w:cs="Arial"/>
          <w:spacing w:val="1"/>
          <w:sz w:val="22"/>
          <w:szCs w:val="22"/>
        </w:rPr>
        <w:t>i</w:t>
      </w:r>
      <w:r>
        <w:rPr>
          <w:rFonts w:ascii="Arial" w:eastAsia="Arial" w:hAnsi="Arial" w:cs="Arial"/>
          <w:sz w:val="22"/>
          <w:szCs w:val="22"/>
        </w:rPr>
        <w:t>on</w:t>
      </w:r>
    </w:p>
    <w:p w14:paraId="4DBD3E5B" w14:textId="359B8AC7" w:rsidR="003C4F8C" w:rsidRDefault="003C4F8C" w:rsidP="003C4F8C">
      <w:pPr>
        <w:spacing w:line="259" w:lineRule="auto"/>
        <w:ind w:left="1042" w:right="66" w:firstLine="48"/>
        <w:jc w:val="both"/>
        <w:rPr>
          <w:rFonts w:ascii="Arial" w:eastAsia="Arial" w:hAnsi="Arial" w:cs="Arial"/>
          <w:sz w:val="22"/>
          <w:szCs w:val="22"/>
        </w:rPr>
      </w:pPr>
      <w:r>
        <w:rPr>
          <w:rFonts w:ascii="Arial" w:eastAsia="Arial" w:hAnsi="Arial" w:cs="Arial"/>
          <w:sz w:val="22"/>
          <w:szCs w:val="22"/>
        </w:rPr>
        <w:tab/>
      </w:r>
      <w:r w:rsidRPr="003C4F8C">
        <w:rPr>
          <w:rFonts w:ascii="Arial" w:eastAsia="Arial" w:hAnsi="Arial" w:cs="Arial"/>
          <w:sz w:val="22"/>
          <w:szCs w:val="22"/>
        </w:rPr>
        <w:t xml:space="preserve">Realization is seen in interfaces when the blueprint class is paired with an object to carry out each detail. A dashed line with </w:t>
      </w:r>
      <w:r w:rsidR="0057078C">
        <w:rPr>
          <w:rFonts w:ascii="Arial" w:eastAsia="Arial" w:hAnsi="Arial" w:cs="Arial"/>
          <w:sz w:val="22"/>
          <w:szCs w:val="22"/>
          <w:lang w:val="id-ID"/>
        </w:rPr>
        <w:t>a hollow arrowhead</w:t>
      </w:r>
      <w:r w:rsidRPr="003C4F8C">
        <w:rPr>
          <w:rFonts w:ascii="Arial" w:eastAsia="Arial" w:hAnsi="Arial" w:cs="Arial"/>
          <w:sz w:val="22"/>
          <w:szCs w:val="22"/>
        </w:rPr>
        <w:t xml:space="preserve"> can be used to indicate a relationship.</w:t>
      </w:r>
    </w:p>
    <w:p w14:paraId="2B27BB2D" w14:textId="4D9E41AE" w:rsidR="00A26AD1" w:rsidRDefault="00A26AD1" w:rsidP="003C4F8C">
      <w:pPr>
        <w:spacing w:line="259" w:lineRule="auto"/>
        <w:ind w:left="1042" w:right="66" w:firstLine="48"/>
        <w:jc w:val="both"/>
        <w:rPr>
          <w:rFonts w:ascii="Arial" w:eastAsia="Arial" w:hAnsi="Arial" w:cs="Arial"/>
          <w:sz w:val="22"/>
          <w:szCs w:val="22"/>
        </w:rPr>
      </w:pPr>
      <w:r>
        <w:rPr>
          <w:rFonts w:ascii="Arial" w:eastAsia="Arial" w:hAnsi="Arial" w:cs="Arial"/>
          <w:noProof/>
          <w:sz w:val="22"/>
          <w:szCs w:val="22"/>
        </w:rPr>
        <w:drawing>
          <wp:inline distT="0" distB="0" distL="0" distR="0" wp14:anchorId="02998EF8" wp14:editId="001E3F82">
            <wp:extent cx="3135724" cy="1944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135724" cy="1944000"/>
                    </a:xfrm>
                    <a:prstGeom prst="rect">
                      <a:avLst/>
                    </a:prstGeom>
                  </pic:spPr>
                </pic:pic>
              </a:graphicData>
            </a:graphic>
          </wp:inline>
        </w:drawing>
      </w:r>
    </w:p>
    <w:p w14:paraId="4B4A8C99" w14:textId="77777777" w:rsidR="004D2833" w:rsidRDefault="004D2833" w:rsidP="003C4F8C">
      <w:pPr>
        <w:spacing w:line="259" w:lineRule="auto"/>
        <w:ind w:left="1042" w:right="66" w:firstLine="48"/>
        <w:jc w:val="both"/>
        <w:rPr>
          <w:rFonts w:ascii="Arial" w:eastAsia="Arial" w:hAnsi="Arial" w:cs="Arial"/>
          <w:sz w:val="22"/>
          <w:szCs w:val="22"/>
        </w:rPr>
      </w:pPr>
    </w:p>
    <w:p w14:paraId="1269F39E" w14:textId="631AD55D" w:rsidR="008E0C6E" w:rsidRDefault="00D25F80">
      <w:pPr>
        <w:spacing w:line="240" w:lineRule="exact"/>
        <w:ind w:left="993"/>
        <w:rPr>
          <w:rFonts w:ascii="Arial" w:eastAsia="Arial" w:hAnsi="Arial" w:cs="Arial"/>
          <w:sz w:val="22"/>
          <w:szCs w:val="22"/>
        </w:rPr>
      </w:pPr>
      <w:r>
        <w:rPr>
          <w:rFonts w:ascii="Arial" w:eastAsia="Arial" w:hAnsi="Arial" w:cs="Arial"/>
          <w:sz w:val="22"/>
          <w:szCs w:val="22"/>
        </w:rPr>
        <w:t xml:space="preserve">iii.    </w:t>
      </w:r>
      <w:r>
        <w:rPr>
          <w:rFonts w:ascii="Arial" w:eastAsia="Arial" w:hAnsi="Arial" w:cs="Arial"/>
          <w:spacing w:val="52"/>
          <w:sz w:val="22"/>
          <w:szCs w:val="22"/>
        </w:rPr>
        <w:t xml:space="preserve"> </w:t>
      </w:r>
      <w:r>
        <w:rPr>
          <w:rFonts w:ascii="Arial" w:eastAsia="Arial" w:hAnsi="Arial" w:cs="Arial"/>
          <w:sz w:val="22"/>
          <w:szCs w:val="22"/>
        </w:rPr>
        <w:t>Depend</w:t>
      </w:r>
      <w:r>
        <w:rPr>
          <w:rFonts w:ascii="Arial" w:eastAsia="Arial" w:hAnsi="Arial" w:cs="Arial"/>
          <w:spacing w:val="1"/>
          <w:sz w:val="22"/>
          <w:szCs w:val="22"/>
        </w:rPr>
        <w:t>e</w:t>
      </w:r>
      <w:r>
        <w:rPr>
          <w:rFonts w:ascii="Arial" w:eastAsia="Arial" w:hAnsi="Arial" w:cs="Arial"/>
          <w:sz w:val="22"/>
          <w:szCs w:val="22"/>
        </w:rPr>
        <w:t>n</w:t>
      </w:r>
      <w:r>
        <w:rPr>
          <w:rFonts w:ascii="Arial" w:eastAsia="Arial" w:hAnsi="Arial" w:cs="Arial"/>
          <w:spacing w:val="1"/>
          <w:sz w:val="22"/>
          <w:szCs w:val="22"/>
        </w:rPr>
        <w:t>c</w:t>
      </w:r>
      <w:r>
        <w:rPr>
          <w:rFonts w:ascii="Arial" w:eastAsia="Arial" w:hAnsi="Arial" w:cs="Arial"/>
          <w:sz w:val="22"/>
          <w:szCs w:val="22"/>
        </w:rPr>
        <w:t>y</w:t>
      </w:r>
    </w:p>
    <w:p w14:paraId="17784AEC" w14:textId="6C6FEF6F" w:rsidR="0057078C" w:rsidRDefault="0057078C" w:rsidP="0057078C">
      <w:pPr>
        <w:spacing w:line="240" w:lineRule="exact"/>
        <w:ind w:left="993"/>
        <w:jc w:val="both"/>
        <w:rPr>
          <w:rFonts w:ascii="Arial" w:eastAsia="Arial" w:hAnsi="Arial" w:cs="Arial"/>
          <w:sz w:val="22"/>
          <w:szCs w:val="22"/>
        </w:rPr>
      </w:pPr>
      <w:r>
        <w:rPr>
          <w:rFonts w:ascii="Arial" w:eastAsia="Arial" w:hAnsi="Arial" w:cs="Arial"/>
          <w:sz w:val="22"/>
          <w:szCs w:val="22"/>
        </w:rPr>
        <w:lastRenderedPageBreak/>
        <w:tab/>
      </w:r>
      <w:r w:rsidRPr="0057078C">
        <w:rPr>
          <w:rFonts w:ascii="Arial" w:eastAsia="Arial" w:hAnsi="Arial" w:cs="Arial"/>
          <w:sz w:val="22"/>
          <w:szCs w:val="22"/>
        </w:rPr>
        <w:t>Dependency is when class A is dependent on class B. Therefore, when class B changes, class A will also be affected by the change. A dashed line with an open arrow can represent this relationship.</w:t>
      </w:r>
    </w:p>
    <w:p w14:paraId="1D417322" w14:textId="6C2875E2" w:rsidR="0057078C" w:rsidRDefault="00B97B20" w:rsidP="0057078C">
      <w:pPr>
        <w:spacing w:line="240" w:lineRule="exact"/>
        <w:ind w:left="993"/>
        <w:jc w:val="both"/>
        <w:rPr>
          <w:rFonts w:ascii="Arial" w:eastAsia="Arial" w:hAnsi="Arial" w:cs="Arial"/>
          <w:sz w:val="22"/>
          <w:szCs w:val="22"/>
        </w:rPr>
      </w:pPr>
      <w:r>
        <w:rPr>
          <w:rFonts w:ascii="Arial" w:eastAsia="Arial" w:hAnsi="Arial" w:cs="Arial"/>
          <w:noProof/>
          <w:sz w:val="22"/>
          <w:szCs w:val="22"/>
        </w:rPr>
        <w:drawing>
          <wp:anchor distT="0" distB="0" distL="114300" distR="114300" simplePos="0" relativeHeight="251662336" behindDoc="0" locked="0" layoutInCell="1" allowOverlap="1" wp14:anchorId="00C30C1B" wp14:editId="4881A7BF">
            <wp:simplePos x="0" y="0"/>
            <wp:positionH relativeFrom="column">
              <wp:posOffset>609600</wp:posOffset>
            </wp:positionH>
            <wp:positionV relativeFrom="paragraph">
              <wp:posOffset>9525</wp:posOffset>
            </wp:positionV>
            <wp:extent cx="4272634" cy="1440000"/>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4272634" cy="1440000"/>
                    </a:xfrm>
                    <a:prstGeom prst="rect">
                      <a:avLst/>
                    </a:prstGeom>
                  </pic:spPr>
                </pic:pic>
              </a:graphicData>
            </a:graphic>
            <wp14:sizeRelH relativeFrom="margin">
              <wp14:pctWidth>0</wp14:pctWidth>
            </wp14:sizeRelH>
            <wp14:sizeRelV relativeFrom="margin">
              <wp14:pctHeight>0</wp14:pctHeight>
            </wp14:sizeRelV>
          </wp:anchor>
        </w:drawing>
      </w:r>
    </w:p>
    <w:p w14:paraId="22CCF5BF" w14:textId="026F2B2F" w:rsidR="00B97B20" w:rsidRDefault="00B97B20" w:rsidP="0057078C">
      <w:pPr>
        <w:spacing w:line="240" w:lineRule="exact"/>
        <w:ind w:left="993"/>
        <w:jc w:val="both"/>
        <w:rPr>
          <w:rFonts w:ascii="Arial" w:eastAsia="Arial" w:hAnsi="Arial" w:cs="Arial"/>
          <w:sz w:val="22"/>
          <w:szCs w:val="22"/>
        </w:rPr>
      </w:pPr>
    </w:p>
    <w:p w14:paraId="7DD85F7F" w14:textId="74CC8F99" w:rsidR="00B97B20" w:rsidRDefault="00B97B20" w:rsidP="0057078C">
      <w:pPr>
        <w:spacing w:line="240" w:lineRule="exact"/>
        <w:ind w:left="993"/>
        <w:jc w:val="both"/>
        <w:rPr>
          <w:rFonts w:ascii="Arial" w:eastAsia="Arial" w:hAnsi="Arial" w:cs="Arial"/>
          <w:sz w:val="22"/>
          <w:szCs w:val="22"/>
        </w:rPr>
      </w:pPr>
    </w:p>
    <w:p w14:paraId="66ADD073" w14:textId="3522ACF6" w:rsidR="00B97B20" w:rsidRDefault="00B97B20" w:rsidP="0057078C">
      <w:pPr>
        <w:spacing w:line="240" w:lineRule="exact"/>
        <w:ind w:left="993"/>
        <w:jc w:val="both"/>
        <w:rPr>
          <w:rFonts w:ascii="Arial" w:eastAsia="Arial" w:hAnsi="Arial" w:cs="Arial"/>
          <w:sz w:val="22"/>
          <w:szCs w:val="22"/>
        </w:rPr>
      </w:pPr>
    </w:p>
    <w:p w14:paraId="0E522366" w14:textId="0024C538" w:rsidR="00B97B20" w:rsidRDefault="00B97B20" w:rsidP="0057078C">
      <w:pPr>
        <w:spacing w:line="240" w:lineRule="exact"/>
        <w:ind w:left="993"/>
        <w:jc w:val="both"/>
        <w:rPr>
          <w:rFonts w:ascii="Arial" w:eastAsia="Arial" w:hAnsi="Arial" w:cs="Arial"/>
          <w:sz w:val="22"/>
          <w:szCs w:val="22"/>
        </w:rPr>
      </w:pPr>
    </w:p>
    <w:p w14:paraId="1DAE9B8F" w14:textId="4E9288DA" w:rsidR="00B97B20" w:rsidRDefault="00B97B20" w:rsidP="0057078C">
      <w:pPr>
        <w:spacing w:line="240" w:lineRule="exact"/>
        <w:ind w:left="993"/>
        <w:jc w:val="both"/>
        <w:rPr>
          <w:rFonts w:ascii="Arial" w:eastAsia="Arial" w:hAnsi="Arial" w:cs="Arial"/>
          <w:sz w:val="22"/>
          <w:szCs w:val="22"/>
        </w:rPr>
      </w:pPr>
    </w:p>
    <w:p w14:paraId="6698FB7E" w14:textId="024080F9" w:rsidR="00B97B20" w:rsidRDefault="00B97B20" w:rsidP="0057078C">
      <w:pPr>
        <w:spacing w:line="240" w:lineRule="exact"/>
        <w:ind w:left="993"/>
        <w:jc w:val="both"/>
        <w:rPr>
          <w:rFonts w:ascii="Arial" w:eastAsia="Arial" w:hAnsi="Arial" w:cs="Arial"/>
          <w:sz w:val="22"/>
          <w:szCs w:val="22"/>
        </w:rPr>
      </w:pPr>
    </w:p>
    <w:p w14:paraId="7FA0767B" w14:textId="77777777" w:rsidR="008D3956" w:rsidRDefault="008D3956" w:rsidP="0057078C">
      <w:pPr>
        <w:spacing w:line="240" w:lineRule="exact"/>
        <w:ind w:left="993"/>
        <w:jc w:val="both"/>
        <w:rPr>
          <w:rFonts w:ascii="Arial" w:eastAsia="Arial" w:hAnsi="Arial" w:cs="Arial"/>
          <w:sz w:val="22"/>
          <w:szCs w:val="22"/>
        </w:rPr>
      </w:pPr>
    </w:p>
    <w:p w14:paraId="0B270B94" w14:textId="4C111446" w:rsidR="00B97B20" w:rsidRDefault="00B97B20" w:rsidP="0057078C">
      <w:pPr>
        <w:spacing w:line="240" w:lineRule="exact"/>
        <w:ind w:left="993"/>
        <w:jc w:val="both"/>
        <w:rPr>
          <w:rFonts w:ascii="Arial" w:eastAsia="Arial" w:hAnsi="Arial" w:cs="Arial"/>
          <w:sz w:val="22"/>
          <w:szCs w:val="22"/>
        </w:rPr>
      </w:pPr>
    </w:p>
    <w:p w14:paraId="2BED223E" w14:textId="1BC96A14" w:rsidR="0057078C" w:rsidRDefault="00D25F80" w:rsidP="0057078C">
      <w:pPr>
        <w:tabs>
          <w:tab w:val="left" w:pos="1560"/>
        </w:tabs>
        <w:spacing w:before="20" w:line="258" w:lineRule="auto"/>
        <w:ind w:left="1029" w:right="66" w:hanging="48"/>
        <w:rPr>
          <w:rFonts w:ascii="Arial" w:eastAsia="Arial" w:hAnsi="Arial" w:cs="Arial"/>
          <w:sz w:val="22"/>
          <w:szCs w:val="22"/>
        </w:rPr>
      </w:pPr>
      <w:r>
        <w:rPr>
          <w:rFonts w:ascii="Arial" w:eastAsia="Arial" w:hAnsi="Arial" w:cs="Arial"/>
          <w:sz w:val="22"/>
          <w:szCs w:val="22"/>
        </w:rPr>
        <w:t>iv.</w:t>
      </w:r>
      <w:r>
        <w:rPr>
          <w:rFonts w:ascii="Arial" w:eastAsia="Arial" w:hAnsi="Arial" w:cs="Arial"/>
          <w:sz w:val="22"/>
          <w:szCs w:val="22"/>
        </w:rPr>
        <w:tab/>
        <w:t>Aggr</w:t>
      </w:r>
      <w:r>
        <w:rPr>
          <w:rFonts w:ascii="Arial" w:eastAsia="Arial" w:hAnsi="Arial" w:cs="Arial"/>
          <w:spacing w:val="1"/>
          <w:sz w:val="22"/>
          <w:szCs w:val="22"/>
        </w:rPr>
        <w:t>e</w:t>
      </w:r>
      <w:r>
        <w:rPr>
          <w:rFonts w:ascii="Arial" w:eastAsia="Arial" w:hAnsi="Arial" w:cs="Arial"/>
          <w:sz w:val="22"/>
          <w:szCs w:val="22"/>
        </w:rPr>
        <w:t xml:space="preserve">gation </w:t>
      </w:r>
    </w:p>
    <w:p w14:paraId="18F73318" w14:textId="15F50AFC" w:rsidR="0057078C" w:rsidRDefault="0057078C" w:rsidP="0057078C">
      <w:pPr>
        <w:tabs>
          <w:tab w:val="left" w:pos="1418"/>
        </w:tabs>
        <w:spacing w:before="20" w:line="258" w:lineRule="auto"/>
        <w:ind w:left="1029" w:right="66" w:hanging="48"/>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r>
      <w:r w:rsidRPr="0057078C">
        <w:rPr>
          <w:rFonts w:ascii="Arial" w:eastAsia="Arial" w:hAnsi="Arial" w:cs="Arial"/>
          <w:sz w:val="22"/>
          <w:szCs w:val="22"/>
        </w:rPr>
        <w:t>Aggregation is the single point of control where it aggregates or assembles a group of objects that is part of the object which aggregate. The part of the relationship can be represented by a solid line with an unfilled diamond at the parent end connected to the child class. In this case, if the parent is deleted, the child class can still exist independently.</w:t>
      </w:r>
    </w:p>
    <w:p w14:paraId="74B322D6" w14:textId="676ED056" w:rsidR="00B97B20" w:rsidRDefault="00B97B20" w:rsidP="0057078C">
      <w:pPr>
        <w:tabs>
          <w:tab w:val="left" w:pos="1418"/>
        </w:tabs>
        <w:spacing w:before="20" w:line="258" w:lineRule="auto"/>
        <w:ind w:left="1029" w:right="66" w:hanging="48"/>
        <w:jc w:val="both"/>
        <w:rPr>
          <w:rFonts w:ascii="Arial" w:eastAsia="Arial" w:hAnsi="Arial" w:cs="Arial"/>
          <w:sz w:val="22"/>
          <w:szCs w:val="22"/>
        </w:rPr>
      </w:pPr>
      <w:r>
        <w:rPr>
          <w:rFonts w:ascii="Arial" w:eastAsia="Arial" w:hAnsi="Arial" w:cs="Arial"/>
          <w:noProof/>
          <w:sz w:val="22"/>
          <w:szCs w:val="22"/>
        </w:rPr>
        <w:drawing>
          <wp:inline distT="0" distB="0" distL="0" distR="0" wp14:anchorId="213B5327" wp14:editId="25828BE0">
            <wp:extent cx="4049453" cy="208800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049453" cy="2088000"/>
                    </a:xfrm>
                    <a:prstGeom prst="rect">
                      <a:avLst/>
                    </a:prstGeom>
                  </pic:spPr>
                </pic:pic>
              </a:graphicData>
            </a:graphic>
          </wp:inline>
        </w:drawing>
      </w:r>
    </w:p>
    <w:p w14:paraId="1F71DA80" w14:textId="77777777" w:rsidR="0057078C" w:rsidRDefault="0057078C" w:rsidP="0057078C">
      <w:pPr>
        <w:tabs>
          <w:tab w:val="left" w:pos="1418"/>
        </w:tabs>
        <w:spacing w:before="20" w:line="258" w:lineRule="auto"/>
        <w:ind w:left="1029" w:right="66" w:hanging="48"/>
        <w:jc w:val="both"/>
        <w:rPr>
          <w:rFonts w:ascii="Arial" w:eastAsia="Arial" w:hAnsi="Arial" w:cs="Arial"/>
          <w:sz w:val="22"/>
          <w:szCs w:val="22"/>
        </w:rPr>
      </w:pPr>
    </w:p>
    <w:p w14:paraId="05B3AABA" w14:textId="6DD82DF9" w:rsidR="008E0C6E" w:rsidRDefault="00D25F80" w:rsidP="003C4F8C">
      <w:pPr>
        <w:tabs>
          <w:tab w:val="left" w:pos="1560"/>
        </w:tabs>
        <w:spacing w:before="20" w:line="258" w:lineRule="auto"/>
        <w:ind w:left="1029" w:right="66" w:hanging="48"/>
        <w:rPr>
          <w:rFonts w:ascii="Arial" w:eastAsia="Arial" w:hAnsi="Arial" w:cs="Arial"/>
          <w:sz w:val="22"/>
          <w:szCs w:val="22"/>
        </w:rPr>
      </w:pPr>
      <w:r>
        <w:rPr>
          <w:rFonts w:ascii="Arial" w:eastAsia="Arial" w:hAnsi="Arial" w:cs="Arial"/>
          <w:spacing w:val="1"/>
          <w:sz w:val="22"/>
          <w:szCs w:val="22"/>
        </w:rPr>
        <w:t>v</w:t>
      </w:r>
      <w:r>
        <w:rPr>
          <w:rFonts w:ascii="Arial" w:eastAsia="Arial" w:hAnsi="Arial" w:cs="Arial"/>
          <w:sz w:val="22"/>
          <w:szCs w:val="22"/>
        </w:rPr>
        <w:t>.</w:t>
      </w:r>
      <w:r>
        <w:rPr>
          <w:rFonts w:ascii="Arial" w:eastAsia="Arial" w:hAnsi="Arial" w:cs="Arial"/>
          <w:sz w:val="22"/>
          <w:szCs w:val="22"/>
        </w:rPr>
        <w:tab/>
        <w:t>Compo</w:t>
      </w:r>
      <w:r>
        <w:rPr>
          <w:rFonts w:ascii="Arial" w:eastAsia="Arial" w:hAnsi="Arial" w:cs="Arial"/>
          <w:spacing w:val="1"/>
          <w:sz w:val="22"/>
          <w:szCs w:val="22"/>
        </w:rPr>
        <w:t>s</w:t>
      </w:r>
      <w:r>
        <w:rPr>
          <w:rFonts w:ascii="Arial" w:eastAsia="Arial" w:hAnsi="Arial" w:cs="Arial"/>
          <w:sz w:val="22"/>
          <w:szCs w:val="22"/>
        </w:rPr>
        <w:t>it</w:t>
      </w:r>
      <w:r>
        <w:rPr>
          <w:rFonts w:ascii="Arial" w:eastAsia="Arial" w:hAnsi="Arial" w:cs="Arial"/>
          <w:spacing w:val="1"/>
          <w:sz w:val="22"/>
          <w:szCs w:val="22"/>
        </w:rPr>
        <w:t>i</w:t>
      </w:r>
      <w:r>
        <w:rPr>
          <w:rFonts w:ascii="Arial" w:eastAsia="Arial" w:hAnsi="Arial" w:cs="Arial"/>
          <w:sz w:val="22"/>
          <w:szCs w:val="22"/>
        </w:rPr>
        <w:t>on</w:t>
      </w:r>
    </w:p>
    <w:p w14:paraId="1968A29E" w14:textId="100690AD" w:rsidR="0057078C" w:rsidRDefault="0057078C" w:rsidP="0057078C">
      <w:pPr>
        <w:tabs>
          <w:tab w:val="left" w:pos="1560"/>
        </w:tabs>
        <w:spacing w:before="20" w:line="258" w:lineRule="auto"/>
        <w:ind w:left="1029" w:right="66" w:hanging="48"/>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r>
      <w:r w:rsidRPr="0057078C">
        <w:rPr>
          <w:rFonts w:ascii="Arial" w:eastAsia="Arial" w:hAnsi="Arial" w:cs="Arial"/>
          <w:sz w:val="22"/>
          <w:szCs w:val="22"/>
        </w:rPr>
        <w:t>Composition is the stronger form of aggregation. In this case, if the source or the aggregator is destroyed, then part of it is also destroyed with it and cannot stand by itself. The relationship is displayed with a solid line and the filled diamond at the associated/source end connected to the composite class.</w:t>
      </w:r>
    </w:p>
    <w:p w14:paraId="66E8E6A8" w14:textId="154E60A4" w:rsidR="0057078C" w:rsidRDefault="00B97B20" w:rsidP="003C4F8C">
      <w:pPr>
        <w:tabs>
          <w:tab w:val="left" w:pos="1560"/>
        </w:tabs>
        <w:spacing w:before="20" w:line="258" w:lineRule="auto"/>
        <w:ind w:left="1029" w:right="66" w:hanging="48"/>
        <w:rPr>
          <w:rFonts w:ascii="Arial" w:eastAsia="Arial" w:hAnsi="Arial" w:cs="Arial"/>
          <w:sz w:val="22"/>
          <w:szCs w:val="22"/>
        </w:rPr>
      </w:pPr>
      <w:r>
        <w:rPr>
          <w:rFonts w:ascii="Arial" w:eastAsia="Arial" w:hAnsi="Arial" w:cs="Arial"/>
          <w:noProof/>
          <w:sz w:val="22"/>
          <w:szCs w:val="22"/>
        </w:rPr>
        <w:drawing>
          <wp:inline distT="0" distB="0" distL="0" distR="0" wp14:anchorId="7ADE3211" wp14:editId="01D90045">
            <wp:extent cx="4512227" cy="1872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4512227" cy="1872000"/>
                    </a:xfrm>
                    <a:prstGeom prst="rect">
                      <a:avLst/>
                    </a:prstGeom>
                  </pic:spPr>
                </pic:pic>
              </a:graphicData>
            </a:graphic>
          </wp:inline>
        </w:drawing>
      </w:r>
    </w:p>
    <w:p w14:paraId="58A94922" w14:textId="77777777" w:rsidR="008E0C6E" w:rsidRDefault="008E0C6E">
      <w:pPr>
        <w:spacing w:before="5" w:line="140" w:lineRule="exact"/>
        <w:rPr>
          <w:sz w:val="15"/>
          <w:szCs w:val="15"/>
        </w:rPr>
      </w:pPr>
    </w:p>
    <w:p w14:paraId="71677397" w14:textId="77777777" w:rsidR="008E0C6E" w:rsidRDefault="008E0C6E">
      <w:pPr>
        <w:spacing w:line="200" w:lineRule="exact"/>
      </w:pPr>
    </w:p>
    <w:p w14:paraId="28CA6AAF" w14:textId="7DF77EEE" w:rsidR="008E0C6E" w:rsidRDefault="00861637" w:rsidP="00861637">
      <w:pPr>
        <w:tabs>
          <w:tab w:val="left" w:pos="6390"/>
        </w:tabs>
        <w:spacing w:line="200" w:lineRule="exact"/>
      </w:pPr>
      <w:r>
        <w:tab/>
      </w:r>
    </w:p>
    <w:p w14:paraId="1ACD7B61" w14:textId="58030916" w:rsidR="00123A76" w:rsidRDefault="00123A76" w:rsidP="00861637">
      <w:pPr>
        <w:tabs>
          <w:tab w:val="left" w:pos="6390"/>
        </w:tabs>
        <w:spacing w:line="200" w:lineRule="exact"/>
      </w:pPr>
    </w:p>
    <w:p w14:paraId="07806A76" w14:textId="6480DFB2" w:rsidR="00123A76" w:rsidRDefault="00123A76" w:rsidP="00861637">
      <w:pPr>
        <w:tabs>
          <w:tab w:val="left" w:pos="6390"/>
        </w:tabs>
        <w:spacing w:line="200" w:lineRule="exact"/>
      </w:pPr>
    </w:p>
    <w:p w14:paraId="3F129DA9" w14:textId="483728BF" w:rsidR="00123A76" w:rsidRDefault="00123A76" w:rsidP="00861637">
      <w:pPr>
        <w:tabs>
          <w:tab w:val="left" w:pos="6390"/>
        </w:tabs>
        <w:spacing w:line="200" w:lineRule="exact"/>
      </w:pPr>
    </w:p>
    <w:p w14:paraId="072304C0" w14:textId="77777777" w:rsidR="00123A76" w:rsidRDefault="00123A76" w:rsidP="00861637">
      <w:pPr>
        <w:tabs>
          <w:tab w:val="left" w:pos="6390"/>
        </w:tabs>
        <w:spacing w:line="200" w:lineRule="exact"/>
      </w:pPr>
    </w:p>
    <w:p w14:paraId="09ECE218" w14:textId="6922C706" w:rsidR="008E0C6E" w:rsidRDefault="00D25F80">
      <w:pPr>
        <w:spacing w:line="258" w:lineRule="auto"/>
        <w:ind w:left="840" w:right="877" w:hanging="360"/>
        <w:rPr>
          <w:rFonts w:ascii="Arial" w:eastAsia="Arial" w:hAnsi="Arial" w:cs="Arial"/>
          <w:b/>
          <w:color w:val="002952"/>
          <w:sz w:val="24"/>
          <w:szCs w:val="24"/>
        </w:rPr>
      </w:pPr>
      <w:r>
        <w:rPr>
          <w:rFonts w:ascii="Arial" w:eastAsia="Arial" w:hAnsi="Arial" w:cs="Arial"/>
          <w:b/>
          <w:color w:val="002952"/>
          <w:sz w:val="24"/>
          <w:szCs w:val="24"/>
        </w:rPr>
        <w:lastRenderedPageBreak/>
        <w:t>(d)</w:t>
      </w:r>
      <w:r>
        <w:rPr>
          <w:rFonts w:ascii="Arial" w:eastAsia="Arial" w:hAnsi="Arial" w:cs="Arial"/>
          <w:b/>
          <w:color w:val="002952"/>
          <w:spacing w:val="-13"/>
          <w:sz w:val="24"/>
          <w:szCs w:val="24"/>
        </w:rPr>
        <w:t xml:space="preserve"> </w:t>
      </w:r>
      <w:r>
        <w:rPr>
          <w:rFonts w:ascii="Arial" w:eastAsia="Arial" w:hAnsi="Arial" w:cs="Arial"/>
          <w:b/>
          <w:color w:val="002952"/>
          <w:sz w:val="24"/>
          <w:szCs w:val="24"/>
        </w:rPr>
        <w:t>E</w:t>
      </w:r>
      <w:r>
        <w:rPr>
          <w:rFonts w:ascii="Arial" w:eastAsia="Arial" w:hAnsi="Arial" w:cs="Arial"/>
          <w:b/>
          <w:color w:val="002952"/>
          <w:spacing w:val="-1"/>
          <w:sz w:val="24"/>
          <w:szCs w:val="24"/>
        </w:rPr>
        <w:t>x</w:t>
      </w:r>
      <w:r>
        <w:rPr>
          <w:rFonts w:ascii="Arial" w:eastAsia="Arial" w:hAnsi="Arial" w:cs="Arial"/>
          <w:b/>
          <w:color w:val="002952"/>
          <w:sz w:val="24"/>
          <w:szCs w:val="24"/>
        </w:rPr>
        <w:t>amine</w:t>
      </w:r>
      <w:r>
        <w:rPr>
          <w:rFonts w:ascii="Arial" w:eastAsia="Arial" w:hAnsi="Arial" w:cs="Arial"/>
          <w:b/>
          <w:color w:val="002952"/>
          <w:spacing w:val="1"/>
          <w:sz w:val="24"/>
          <w:szCs w:val="24"/>
        </w:rPr>
        <w:t xml:space="preserve"> </w:t>
      </w:r>
      <w:r>
        <w:rPr>
          <w:rFonts w:ascii="Arial" w:eastAsia="Arial" w:hAnsi="Arial" w:cs="Arial"/>
          <w:b/>
          <w:color w:val="002952"/>
          <w:sz w:val="24"/>
          <w:szCs w:val="24"/>
        </w:rPr>
        <w:t xml:space="preserve">and </w:t>
      </w:r>
      <w:r>
        <w:rPr>
          <w:rFonts w:ascii="Arial" w:eastAsia="Arial" w:hAnsi="Arial" w:cs="Arial"/>
          <w:b/>
          <w:color w:val="002952"/>
          <w:spacing w:val="1"/>
          <w:sz w:val="24"/>
          <w:szCs w:val="24"/>
        </w:rPr>
        <w:t>l</w:t>
      </w:r>
      <w:r>
        <w:rPr>
          <w:rFonts w:ascii="Arial" w:eastAsia="Arial" w:hAnsi="Arial" w:cs="Arial"/>
          <w:b/>
          <w:color w:val="002952"/>
          <w:sz w:val="24"/>
          <w:szCs w:val="24"/>
        </w:rPr>
        <w:t>ist out class relations</w:t>
      </w:r>
      <w:r>
        <w:rPr>
          <w:rFonts w:ascii="Arial" w:eastAsia="Arial" w:hAnsi="Arial" w:cs="Arial"/>
          <w:b/>
          <w:color w:val="002952"/>
          <w:spacing w:val="-1"/>
          <w:sz w:val="24"/>
          <w:szCs w:val="24"/>
        </w:rPr>
        <w:t>h</w:t>
      </w:r>
      <w:r>
        <w:rPr>
          <w:rFonts w:ascii="Arial" w:eastAsia="Arial" w:hAnsi="Arial" w:cs="Arial"/>
          <w:b/>
          <w:color w:val="002952"/>
          <w:sz w:val="24"/>
          <w:szCs w:val="24"/>
        </w:rPr>
        <w:t>ips</w:t>
      </w:r>
      <w:r>
        <w:rPr>
          <w:rFonts w:ascii="Arial" w:eastAsia="Arial" w:hAnsi="Arial" w:cs="Arial"/>
          <w:b/>
          <w:color w:val="002952"/>
          <w:spacing w:val="1"/>
          <w:sz w:val="24"/>
          <w:szCs w:val="24"/>
        </w:rPr>
        <w:t xml:space="preserve"> </w:t>
      </w:r>
      <w:r>
        <w:rPr>
          <w:rFonts w:ascii="Arial" w:eastAsia="Arial" w:hAnsi="Arial" w:cs="Arial"/>
          <w:b/>
          <w:color w:val="002952"/>
          <w:sz w:val="24"/>
          <w:szCs w:val="24"/>
        </w:rPr>
        <w:t>which are</w:t>
      </w:r>
      <w:r>
        <w:rPr>
          <w:rFonts w:ascii="Arial" w:eastAsia="Arial" w:hAnsi="Arial" w:cs="Arial"/>
          <w:b/>
          <w:color w:val="002952"/>
          <w:spacing w:val="-1"/>
          <w:sz w:val="24"/>
          <w:szCs w:val="24"/>
        </w:rPr>
        <w:t xml:space="preserve"> </w:t>
      </w:r>
      <w:r>
        <w:rPr>
          <w:rFonts w:ascii="Arial" w:eastAsia="Arial" w:hAnsi="Arial" w:cs="Arial"/>
          <w:b/>
          <w:color w:val="002952"/>
          <w:sz w:val="24"/>
          <w:szCs w:val="24"/>
        </w:rPr>
        <w:t>us</w:t>
      </w:r>
      <w:r>
        <w:rPr>
          <w:rFonts w:ascii="Arial" w:eastAsia="Arial" w:hAnsi="Arial" w:cs="Arial"/>
          <w:b/>
          <w:color w:val="002952"/>
          <w:spacing w:val="-1"/>
          <w:sz w:val="24"/>
          <w:szCs w:val="24"/>
        </w:rPr>
        <w:t>e</w:t>
      </w:r>
      <w:r>
        <w:rPr>
          <w:rFonts w:ascii="Arial" w:eastAsia="Arial" w:hAnsi="Arial" w:cs="Arial"/>
          <w:b/>
          <w:color w:val="002952"/>
          <w:sz w:val="24"/>
          <w:szCs w:val="24"/>
        </w:rPr>
        <w:t>d in</w:t>
      </w:r>
      <w:r>
        <w:rPr>
          <w:rFonts w:ascii="Arial" w:eastAsia="Arial" w:hAnsi="Arial" w:cs="Arial"/>
          <w:b/>
          <w:color w:val="002952"/>
          <w:spacing w:val="1"/>
          <w:sz w:val="24"/>
          <w:szCs w:val="24"/>
        </w:rPr>
        <w:t xml:space="preserve"> </w:t>
      </w:r>
      <w:r>
        <w:rPr>
          <w:rFonts w:ascii="Arial" w:eastAsia="Arial" w:hAnsi="Arial" w:cs="Arial"/>
          <w:b/>
          <w:color w:val="002952"/>
          <w:sz w:val="24"/>
          <w:szCs w:val="24"/>
        </w:rPr>
        <w:t>project sc</w:t>
      </w:r>
      <w:r>
        <w:rPr>
          <w:rFonts w:ascii="Arial" w:eastAsia="Arial" w:hAnsi="Arial" w:cs="Arial"/>
          <w:b/>
          <w:color w:val="002952"/>
          <w:spacing w:val="-1"/>
          <w:sz w:val="24"/>
          <w:szCs w:val="24"/>
        </w:rPr>
        <w:t>e</w:t>
      </w:r>
      <w:r>
        <w:rPr>
          <w:rFonts w:ascii="Arial" w:eastAsia="Arial" w:hAnsi="Arial" w:cs="Arial"/>
          <w:b/>
          <w:color w:val="002952"/>
          <w:sz w:val="24"/>
          <w:szCs w:val="24"/>
        </w:rPr>
        <w:t>nario.</w:t>
      </w:r>
    </w:p>
    <w:p w14:paraId="04068529" w14:textId="37FB5D43" w:rsidR="00123A76" w:rsidRPr="00123A76" w:rsidRDefault="00123A76" w:rsidP="00123A76">
      <w:pPr>
        <w:pStyle w:val="ListParagraph"/>
        <w:tabs>
          <w:tab w:val="left" w:pos="142"/>
        </w:tabs>
        <w:spacing w:after="160" w:line="259" w:lineRule="auto"/>
        <w:ind w:left="1440"/>
        <w:jc w:val="both"/>
        <w:rPr>
          <w:rFonts w:ascii="Cambria" w:hAnsi="Cambria"/>
          <w:b/>
          <w:bCs/>
          <w:sz w:val="24"/>
        </w:rPr>
      </w:pPr>
      <w:r w:rsidRPr="00123A76">
        <w:rPr>
          <w:rFonts w:ascii="Cambria" w:hAnsi="Cambria"/>
          <w:b/>
          <w:bCs/>
          <w:sz w:val="24"/>
        </w:rPr>
        <w:t>1. Inheritance:</w:t>
      </w:r>
    </w:p>
    <w:p w14:paraId="092F178A" w14:textId="77777777" w:rsidR="00123A76" w:rsidRPr="00123A76" w:rsidRDefault="00123A76" w:rsidP="00123A76">
      <w:pPr>
        <w:pStyle w:val="ListParagraph"/>
        <w:tabs>
          <w:tab w:val="left" w:pos="142"/>
        </w:tabs>
        <w:spacing w:after="160" w:line="259" w:lineRule="auto"/>
        <w:ind w:left="1440"/>
        <w:jc w:val="both"/>
        <w:rPr>
          <w:rFonts w:ascii="Cambria" w:hAnsi="Cambria"/>
          <w:sz w:val="24"/>
        </w:rPr>
      </w:pPr>
      <w:r w:rsidRPr="00123A76">
        <w:rPr>
          <w:rFonts w:ascii="Cambria" w:hAnsi="Cambria"/>
          <w:sz w:val="24"/>
        </w:rPr>
        <w:t>Administrators, site members, and customer classes are</w:t>
      </w:r>
    </w:p>
    <w:p w14:paraId="6EA6D1F6" w14:textId="77777777" w:rsidR="00123A76" w:rsidRPr="00123A76" w:rsidRDefault="00123A76" w:rsidP="00123A76">
      <w:pPr>
        <w:pStyle w:val="ListParagraph"/>
        <w:tabs>
          <w:tab w:val="left" w:pos="142"/>
        </w:tabs>
        <w:spacing w:after="160" w:line="259" w:lineRule="auto"/>
        <w:ind w:left="1440"/>
        <w:jc w:val="both"/>
        <w:rPr>
          <w:rFonts w:ascii="Cambria" w:hAnsi="Cambria"/>
          <w:sz w:val="24"/>
        </w:rPr>
      </w:pPr>
      <w:r w:rsidRPr="00123A76">
        <w:rPr>
          <w:rFonts w:ascii="Cambria" w:hAnsi="Cambria"/>
          <w:sz w:val="24"/>
        </w:rPr>
        <w:t>All common variables and methods use inheritance from User.</w:t>
      </w:r>
    </w:p>
    <w:p w14:paraId="18ACC3D2" w14:textId="58C5B245" w:rsidR="008758B2" w:rsidRPr="00123A76" w:rsidRDefault="00123A76" w:rsidP="00123A76">
      <w:pPr>
        <w:pStyle w:val="ListParagraph"/>
        <w:tabs>
          <w:tab w:val="left" w:pos="142"/>
        </w:tabs>
        <w:spacing w:after="160" w:line="259" w:lineRule="auto"/>
        <w:ind w:left="1440"/>
        <w:jc w:val="both"/>
        <w:rPr>
          <w:rFonts w:ascii="Cambria" w:hAnsi="Cambria"/>
          <w:sz w:val="24"/>
        </w:rPr>
      </w:pPr>
      <w:r w:rsidRPr="00123A76">
        <w:rPr>
          <w:rFonts w:ascii="Cambria" w:hAnsi="Cambria"/>
          <w:sz w:val="24"/>
        </w:rPr>
        <w:t>A new superclass with generic variables and methods.</w:t>
      </w:r>
    </w:p>
    <w:p w14:paraId="3354F44F" w14:textId="77777777" w:rsidR="00123A76" w:rsidRPr="003E20BF" w:rsidRDefault="00123A76" w:rsidP="00123A76">
      <w:pPr>
        <w:pStyle w:val="ListParagraph"/>
        <w:tabs>
          <w:tab w:val="left" w:pos="142"/>
        </w:tabs>
        <w:spacing w:after="160" w:line="259" w:lineRule="auto"/>
        <w:ind w:left="1440"/>
        <w:jc w:val="both"/>
        <w:rPr>
          <w:rFonts w:ascii="Cambria" w:hAnsi="Cambria"/>
          <w:sz w:val="24"/>
        </w:rPr>
      </w:pPr>
    </w:p>
    <w:p w14:paraId="36E0FE92" w14:textId="77777777" w:rsidR="008758B2" w:rsidRDefault="008758B2" w:rsidP="008D3956">
      <w:pPr>
        <w:pStyle w:val="ListParagraph"/>
        <w:numPr>
          <w:ilvl w:val="3"/>
          <w:numId w:val="11"/>
        </w:numPr>
        <w:tabs>
          <w:tab w:val="left" w:pos="142"/>
        </w:tabs>
        <w:spacing w:after="160" w:line="259" w:lineRule="auto"/>
        <w:ind w:left="1440"/>
        <w:jc w:val="both"/>
        <w:rPr>
          <w:rFonts w:ascii="Cambria" w:hAnsi="Cambria"/>
          <w:b/>
          <w:bCs/>
          <w:sz w:val="24"/>
        </w:rPr>
      </w:pPr>
      <w:proofErr w:type="gramStart"/>
      <w:r>
        <w:rPr>
          <w:rFonts w:ascii="Cambria" w:hAnsi="Cambria"/>
          <w:b/>
          <w:bCs/>
          <w:sz w:val="24"/>
        </w:rPr>
        <w:t>Association :</w:t>
      </w:r>
      <w:proofErr w:type="gramEnd"/>
    </w:p>
    <w:p w14:paraId="505F42E3" w14:textId="7BBE01CC" w:rsidR="008758B2" w:rsidRPr="003E20BF" w:rsidRDefault="00123A76" w:rsidP="008D3956">
      <w:pPr>
        <w:pStyle w:val="ListParagraph"/>
        <w:tabs>
          <w:tab w:val="left" w:pos="142"/>
        </w:tabs>
        <w:spacing w:after="160" w:line="259" w:lineRule="auto"/>
        <w:ind w:left="1440"/>
        <w:jc w:val="both"/>
        <w:rPr>
          <w:rFonts w:ascii="Cambria" w:hAnsi="Cambria"/>
          <w:sz w:val="24"/>
        </w:rPr>
      </w:pPr>
      <w:r w:rsidRPr="00123A76">
        <w:rPr>
          <w:rFonts w:ascii="Cambria" w:hAnsi="Cambria"/>
          <w:sz w:val="24"/>
        </w:rPr>
        <w:t>Administrators can only manage customers and site members, and site members can only manage customers, so the relationships between administrators and customers, administrators and site members, and site members and customers are one-way.</w:t>
      </w:r>
    </w:p>
    <w:p w14:paraId="7195DE25" w14:textId="3BC03A3F" w:rsidR="008758B2" w:rsidRPr="003E20BF" w:rsidRDefault="008758B2" w:rsidP="008D3956">
      <w:pPr>
        <w:pStyle w:val="ListParagraph"/>
        <w:numPr>
          <w:ilvl w:val="3"/>
          <w:numId w:val="11"/>
        </w:numPr>
        <w:tabs>
          <w:tab w:val="left" w:pos="142"/>
        </w:tabs>
        <w:spacing w:after="160" w:line="259" w:lineRule="auto"/>
        <w:ind w:left="1440"/>
        <w:jc w:val="both"/>
        <w:rPr>
          <w:rFonts w:ascii="Cambria" w:hAnsi="Cambria"/>
          <w:b/>
          <w:bCs/>
          <w:sz w:val="24"/>
        </w:rPr>
      </w:pPr>
      <w:proofErr w:type="gramStart"/>
      <w:r>
        <w:rPr>
          <w:rFonts w:ascii="Cambria" w:hAnsi="Cambria"/>
          <w:b/>
          <w:bCs/>
          <w:sz w:val="24"/>
        </w:rPr>
        <w:t>Composition :</w:t>
      </w:r>
      <w:proofErr w:type="gramEnd"/>
      <w:r>
        <w:rPr>
          <w:rFonts w:ascii="Cambria" w:hAnsi="Cambria"/>
          <w:b/>
          <w:bCs/>
          <w:sz w:val="24"/>
        </w:rPr>
        <w:br/>
      </w:r>
      <w:r w:rsidR="00123A76" w:rsidRPr="00123A76">
        <w:rPr>
          <w:rFonts w:ascii="Cambria" w:hAnsi="Cambria"/>
          <w:sz w:val="24"/>
        </w:rPr>
        <w:t>This class is used because there is a relationship between the Customer and Service classes. In other words, when something changes in the Service class, the Customer class changes.</w:t>
      </w:r>
    </w:p>
    <w:p w14:paraId="763A27DD" w14:textId="77777777" w:rsidR="008758B2" w:rsidRDefault="008758B2">
      <w:pPr>
        <w:spacing w:line="258" w:lineRule="auto"/>
        <w:ind w:left="840" w:right="877" w:hanging="360"/>
        <w:rPr>
          <w:rFonts w:ascii="Arial" w:eastAsia="Arial" w:hAnsi="Arial" w:cs="Arial"/>
          <w:b/>
          <w:color w:val="002952"/>
          <w:sz w:val="24"/>
          <w:szCs w:val="24"/>
        </w:rPr>
      </w:pPr>
    </w:p>
    <w:p w14:paraId="4552B8BC" w14:textId="77777777" w:rsidR="008758B2" w:rsidRDefault="008758B2">
      <w:pPr>
        <w:spacing w:line="258" w:lineRule="auto"/>
        <w:ind w:left="840" w:right="877" w:hanging="360"/>
        <w:rPr>
          <w:rFonts w:ascii="Arial" w:eastAsia="Arial" w:hAnsi="Arial" w:cs="Arial"/>
          <w:b/>
          <w:color w:val="002952"/>
          <w:sz w:val="24"/>
          <w:szCs w:val="24"/>
        </w:rPr>
      </w:pPr>
    </w:p>
    <w:p w14:paraId="4D6A8D91" w14:textId="77777777" w:rsidR="008E0C6E" w:rsidRDefault="008E0C6E">
      <w:pPr>
        <w:spacing w:line="200" w:lineRule="exact"/>
      </w:pPr>
    </w:p>
    <w:p w14:paraId="0BC5C6ED" w14:textId="0600A200" w:rsidR="008E0C6E" w:rsidRDefault="008E0C6E">
      <w:pPr>
        <w:spacing w:before="20" w:line="260" w:lineRule="exact"/>
        <w:rPr>
          <w:sz w:val="26"/>
          <w:szCs w:val="26"/>
        </w:rPr>
      </w:pPr>
    </w:p>
    <w:p w14:paraId="61539A5D" w14:textId="5F55BCBF" w:rsidR="004D2833" w:rsidRDefault="004D2833">
      <w:pPr>
        <w:spacing w:before="20" w:line="260" w:lineRule="exact"/>
        <w:rPr>
          <w:sz w:val="26"/>
          <w:szCs w:val="26"/>
        </w:rPr>
      </w:pPr>
    </w:p>
    <w:p w14:paraId="7736D8DB" w14:textId="0E2A31DD" w:rsidR="004D2833" w:rsidRDefault="004D2833">
      <w:pPr>
        <w:spacing w:before="20" w:line="260" w:lineRule="exact"/>
        <w:rPr>
          <w:sz w:val="26"/>
          <w:szCs w:val="26"/>
        </w:rPr>
      </w:pPr>
    </w:p>
    <w:p w14:paraId="03C798C5" w14:textId="1B3C7ADC" w:rsidR="004D2833" w:rsidRDefault="004D2833">
      <w:pPr>
        <w:spacing w:before="20" w:line="260" w:lineRule="exact"/>
        <w:rPr>
          <w:sz w:val="26"/>
          <w:szCs w:val="26"/>
        </w:rPr>
      </w:pPr>
    </w:p>
    <w:p w14:paraId="7A4213B9" w14:textId="53FB9D30" w:rsidR="004D2833" w:rsidRDefault="004D2833">
      <w:pPr>
        <w:spacing w:before="20" w:line="260" w:lineRule="exact"/>
        <w:rPr>
          <w:sz w:val="26"/>
          <w:szCs w:val="26"/>
        </w:rPr>
      </w:pPr>
    </w:p>
    <w:p w14:paraId="76CA1360" w14:textId="41563B04" w:rsidR="004D2833" w:rsidRDefault="004D2833">
      <w:pPr>
        <w:spacing w:before="20" w:line="260" w:lineRule="exact"/>
        <w:rPr>
          <w:sz w:val="26"/>
          <w:szCs w:val="26"/>
        </w:rPr>
      </w:pPr>
    </w:p>
    <w:p w14:paraId="2422ED15" w14:textId="6AEE164B" w:rsidR="004D2833" w:rsidRDefault="004D2833">
      <w:pPr>
        <w:spacing w:before="20" w:line="260" w:lineRule="exact"/>
        <w:rPr>
          <w:sz w:val="26"/>
          <w:szCs w:val="26"/>
        </w:rPr>
      </w:pPr>
    </w:p>
    <w:p w14:paraId="4ADA2904" w14:textId="2E645C57" w:rsidR="004D2833" w:rsidRDefault="004D2833">
      <w:pPr>
        <w:spacing w:before="20" w:line="260" w:lineRule="exact"/>
        <w:rPr>
          <w:sz w:val="26"/>
          <w:szCs w:val="26"/>
        </w:rPr>
      </w:pPr>
    </w:p>
    <w:p w14:paraId="5B373FEF" w14:textId="719C94DB" w:rsidR="004D2833" w:rsidRDefault="004D2833">
      <w:pPr>
        <w:spacing w:before="20" w:line="260" w:lineRule="exact"/>
        <w:rPr>
          <w:sz w:val="26"/>
          <w:szCs w:val="26"/>
        </w:rPr>
      </w:pPr>
    </w:p>
    <w:p w14:paraId="1F077804" w14:textId="7C93FF00" w:rsidR="004D2833" w:rsidRDefault="004D2833">
      <w:pPr>
        <w:spacing w:before="20" w:line="260" w:lineRule="exact"/>
        <w:rPr>
          <w:sz w:val="26"/>
          <w:szCs w:val="26"/>
        </w:rPr>
      </w:pPr>
    </w:p>
    <w:p w14:paraId="54AAA320" w14:textId="3140F3D8" w:rsidR="004D2833" w:rsidRDefault="004D2833">
      <w:pPr>
        <w:spacing w:before="20" w:line="260" w:lineRule="exact"/>
        <w:rPr>
          <w:sz w:val="26"/>
          <w:szCs w:val="26"/>
        </w:rPr>
      </w:pPr>
    </w:p>
    <w:p w14:paraId="23D76A8E" w14:textId="1A1F8F32" w:rsidR="004D2833" w:rsidRDefault="004D2833">
      <w:pPr>
        <w:spacing w:before="20" w:line="260" w:lineRule="exact"/>
        <w:rPr>
          <w:sz w:val="26"/>
          <w:szCs w:val="26"/>
        </w:rPr>
      </w:pPr>
    </w:p>
    <w:p w14:paraId="47C54130" w14:textId="7562A7F9" w:rsidR="004D2833" w:rsidRDefault="004D2833">
      <w:pPr>
        <w:spacing w:before="20" w:line="260" w:lineRule="exact"/>
        <w:rPr>
          <w:sz w:val="26"/>
          <w:szCs w:val="26"/>
        </w:rPr>
      </w:pPr>
    </w:p>
    <w:p w14:paraId="64D2FDFB" w14:textId="310D262D" w:rsidR="004D2833" w:rsidRDefault="004D2833">
      <w:pPr>
        <w:spacing w:before="20" w:line="260" w:lineRule="exact"/>
        <w:rPr>
          <w:sz w:val="26"/>
          <w:szCs w:val="26"/>
        </w:rPr>
      </w:pPr>
    </w:p>
    <w:p w14:paraId="607E5361" w14:textId="69519191" w:rsidR="008D3956" w:rsidRDefault="008D3956">
      <w:pPr>
        <w:spacing w:before="20" w:line="260" w:lineRule="exact"/>
        <w:rPr>
          <w:sz w:val="26"/>
          <w:szCs w:val="26"/>
        </w:rPr>
      </w:pPr>
    </w:p>
    <w:p w14:paraId="794A6600" w14:textId="363817A5" w:rsidR="008D3956" w:rsidRDefault="008D3956">
      <w:pPr>
        <w:spacing w:before="20" w:line="260" w:lineRule="exact"/>
        <w:rPr>
          <w:sz w:val="26"/>
          <w:szCs w:val="26"/>
        </w:rPr>
      </w:pPr>
    </w:p>
    <w:p w14:paraId="20EFE258" w14:textId="2DCB15CC" w:rsidR="008D3956" w:rsidRDefault="008D3956">
      <w:pPr>
        <w:spacing w:before="20" w:line="260" w:lineRule="exact"/>
        <w:rPr>
          <w:sz w:val="26"/>
          <w:szCs w:val="26"/>
        </w:rPr>
      </w:pPr>
    </w:p>
    <w:p w14:paraId="6310060E" w14:textId="78C523D8" w:rsidR="008D3956" w:rsidRDefault="008D3956">
      <w:pPr>
        <w:spacing w:before="20" w:line="260" w:lineRule="exact"/>
        <w:rPr>
          <w:sz w:val="26"/>
          <w:szCs w:val="26"/>
        </w:rPr>
      </w:pPr>
    </w:p>
    <w:p w14:paraId="3DFD10BA" w14:textId="307781C5" w:rsidR="008D3956" w:rsidRDefault="008D3956">
      <w:pPr>
        <w:spacing w:before="20" w:line="260" w:lineRule="exact"/>
        <w:rPr>
          <w:sz w:val="26"/>
          <w:szCs w:val="26"/>
        </w:rPr>
      </w:pPr>
    </w:p>
    <w:p w14:paraId="73BA2001" w14:textId="466AC478" w:rsidR="008D3956" w:rsidRDefault="008D3956">
      <w:pPr>
        <w:spacing w:before="20" w:line="260" w:lineRule="exact"/>
        <w:rPr>
          <w:sz w:val="26"/>
          <w:szCs w:val="26"/>
        </w:rPr>
      </w:pPr>
    </w:p>
    <w:p w14:paraId="08FFFE0C" w14:textId="5FC1CCA7" w:rsidR="008D3956" w:rsidRDefault="008D3956">
      <w:pPr>
        <w:spacing w:before="20" w:line="260" w:lineRule="exact"/>
        <w:rPr>
          <w:sz w:val="26"/>
          <w:szCs w:val="26"/>
        </w:rPr>
      </w:pPr>
    </w:p>
    <w:p w14:paraId="28D508A6" w14:textId="0FB983F3" w:rsidR="008D3956" w:rsidRDefault="008D3956">
      <w:pPr>
        <w:spacing w:before="20" w:line="260" w:lineRule="exact"/>
        <w:rPr>
          <w:sz w:val="26"/>
          <w:szCs w:val="26"/>
        </w:rPr>
      </w:pPr>
    </w:p>
    <w:p w14:paraId="5B07CB3B" w14:textId="550C7AFD" w:rsidR="008D3956" w:rsidRDefault="008D3956">
      <w:pPr>
        <w:spacing w:before="20" w:line="260" w:lineRule="exact"/>
        <w:rPr>
          <w:sz w:val="26"/>
          <w:szCs w:val="26"/>
        </w:rPr>
      </w:pPr>
    </w:p>
    <w:p w14:paraId="5AD70C9B" w14:textId="77777777" w:rsidR="008D3956" w:rsidRDefault="008D3956">
      <w:pPr>
        <w:spacing w:before="20" w:line="260" w:lineRule="exact"/>
        <w:rPr>
          <w:sz w:val="26"/>
          <w:szCs w:val="26"/>
        </w:rPr>
      </w:pPr>
    </w:p>
    <w:p w14:paraId="5403B65A" w14:textId="5887535C" w:rsidR="004D2833" w:rsidRDefault="004D2833">
      <w:pPr>
        <w:spacing w:before="20" w:line="260" w:lineRule="exact"/>
        <w:rPr>
          <w:sz w:val="26"/>
          <w:szCs w:val="26"/>
        </w:rPr>
      </w:pPr>
    </w:p>
    <w:p w14:paraId="5A95CD68" w14:textId="3FF5F895" w:rsidR="00123A76" w:rsidRDefault="00123A76">
      <w:pPr>
        <w:spacing w:before="20" w:line="260" w:lineRule="exact"/>
        <w:rPr>
          <w:sz w:val="26"/>
          <w:szCs w:val="26"/>
        </w:rPr>
      </w:pPr>
    </w:p>
    <w:p w14:paraId="5A4E31E3" w14:textId="04DCAF6E" w:rsidR="00123A76" w:rsidRDefault="00123A76">
      <w:pPr>
        <w:spacing w:before="20" w:line="260" w:lineRule="exact"/>
        <w:rPr>
          <w:sz w:val="26"/>
          <w:szCs w:val="26"/>
        </w:rPr>
      </w:pPr>
    </w:p>
    <w:p w14:paraId="2142B9E6" w14:textId="17E2631B" w:rsidR="00123A76" w:rsidRDefault="00123A76">
      <w:pPr>
        <w:spacing w:before="20" w:line="260" w:lineRule="exact"/>
        <w:rPr>
          <w:sz w:val="26"/>
          <w:szCs w:val="26"/>
        </w:rPr>
      </w:pPr>
    </w:p>
    <w:p w14:paraId="6300BF46" w14:textId="2EB6D0AC" w:rsidR="00123A76" w:rsidRDefault="00123A76">
      <w:pPr>
        <w:spacing w:before="20" w:line="260" w:lineRule="exact"/>
        <w:rPr>
          <w:sz w:val="26"/>
          <w:szCs w:val="26"/>
        </w:rPr>
      </w:pPr>
    </w:p>
    <w:p w14:paraId="36703412" w14:textId="098A6B5D" w:rsidR="00123A76" w:rsidRDefault="00123A76">
      <w:pPr>
        <w:spacing w:before="20" w:line="260" w:lineRule="exact"/>
        <w:rPr>
          <w:sz w:val="26"/>
          <w:szCs w:val="26"/>
        </w:rPr>
      </w:pPr>
    </w:p>
    <w:p w14:paraId="1E457394" w14:textId="77777777" w:rsidR="00123A76" w:rsidRDefault="00123A76">
      <w:pPr>
        <w:spacing w:before="20" w:line="260" w:lineRule="exact"/>
        <w:rPr>
          <w:sz w:val="26"/>
          <w:szCs w:val="26"/>
        </w:rPr>
      </w:pPr>
    </w:p>
    <w:p w14:paraId="6AB4E42C" w14:textId="77777777" w:rsidR="005C5FD3" w:rsidRDefault="005C5FD3">
      <w:pPr>
        <w:spacing w:before="20" w:line="260" w:lineRule="exact"/>
        <w:rPr>
          <w:sz w:val="26"/>
          <w:szCs w:val="26"/>
        </w:rPr>
      </w:pPr>
    </w:p>
    <w:p w14:paraId="59378F07" w14:textId="77777777" w:rsidR="004D2833" w:rsidRDefault="004D2833">
      <w:pPr>
        <w:spacing w:before="20" w:line="260" w:lineRule="exact"/>
        <w:rPr>
          <w:sz w:val="26"/>
          <w:szCs w:val="26"/>
        </w:rPr>
      </w:pPr>
    </w:p>
    <w:p w14:paraId="3D6D1E02" w14:textId="77777777" w:rsidR="008E0C6E" w:rsidRDefault="00D25F80">
      <w:pPr>
        <w:tabs>
          <w:tab w:val="left" w:pos="840"/>
        </w:tabs>
        <w:spacing w:before="19" w:line="259" w:lineRule="auto"/>
        <w:ind w:left="130" w:right="832" w:hanging="10"/>
        <w:rPr>
          <w:rFonts w:ascii="Arial" w:eastAsia="Arial" w:hAnsi="Arial" w:cs="Arial"/>
          <w:sz w:val="32"/>
          <w:szCs w:val="32"/>
        </w:rPr>
      </w:pPr>
      <w:r>
        <w:rPr>
          <w:rFonts w:ascii="Arial" w:eastAsia="Arial" w:hAnsi="Arial" w:cs="Arial"/>
          <w:b/>
          <w:color w:val="002952"/>
          <w:spacing w:val="1"/>
          <w:sz w:val="28"/>
          <w:szCs w:val="28"/>
        </w:rPr>
        <w:t>2</w:t>
      </w:r>
      <w:r>
        <w:rPr>
          <w:rFonts w:ascii="Arial" w:eastAsia="Arial" w:hAnsi="Arial" w:cs="Arial"/>
          <w:b/>
          <w:color w:val="002952"/>
          <w:sz w:val="28"/>
          <w:szCs w:val="28"/>
        </w:rPr>
        <w:t>.</w:t>
      </w:r>
      <w:r>
        <w:rPr>
          <w:rFonts w:ascii="Arial" w:eastAsia="Arial" w:hAnsi="Arial" w:cs="Arial"/>
          <w:b/>
          <w:color w:val="002952"/>
          <w:sz w:val="28"/>
          <w:szCs w:val="28"/>
        </w:rPr>
        <w:tab/>
      </w:r>
      <w:r>
        <w:rPr>
          <w:rFonts w:ascii="Arial" w:eastAsia="Arial" w:hAnsi="Arial" w:cs="Arial"/>
          <w:b/>
          <w:color w:val="002952"/>
          <w:sz w:val="32"/>
          <w:szCs w:val="32"/>
        </w:rPr>
        <w:t>Identi</w:t>
      </w:r>
      <w:r>
        <w:rPr>
          <w:rFonts w:ascii="Arial" w:eastAsia="Arial" w:hAnsi="Arial" w:cs="Arial"/>
          <w:b/>
          <w:color w:val="002952"/>
          <w:spacing w:val="-1"/>
          <w:sz w:val="32"/>
          <w:szCs w:val="32"/>
        </w:rPr>
        <w:t>t</w:t>
      </w:r>
      <w:r>
        <w:rPr>
          <w:rFonts w:ascii="Arial" w:eastAsia="Arial" w:hAnsi="Arial" w:cs="Arial"/>
          <w:b/>
          <w:color w:val="002952"/>
          <w:sz w:val="32"/>
          <w:szCs w:val="32"/>
        </w:rPr>
        <w:t>y the</w:t>
      </w:r>
      <w:r>
        <w:rPr>
          <w:rFonts w:ascii="Arial" w:eastAsia="Arial" w:hAnsi="Arial" w:cs="Arial"/>
          <w:b/>
          <w:color w:val="002952"/>
          <w:spacing w:val="-1"/>
          <w:sz w:val="32"/>
          <w:szCs w:val="32"/>
        </w:rPr>
        <w:t xml:space="preserve"> </w:t>
      </w:r>
      <w:r>
        <w:rPr>
          <w:rFonts w:ascii="Arial" w:eastAsia="Arial" w:hAnsi="Arial" w:cs="Arial"/>
          <w:b/>
          <w:color w:val="002952"/>
          <w:sz w:val="32"/>
          <w:szCs w:val="32"/>
        </w:rPr>
        <w:t xml:space="preserve">suitable </w:t>
      </w:r>
      <w:r>
        <w:rPr>
          <w:rFonts w:ascii="Arial" w:eastAsia="Arial" w:hAnsi="Arial" w:cs="Arial"/>
          <w:b/>
          <w:color w:val="002952"/>
          <w:spacing w:val="-2"/>
          <w:sz w:val="32"/>
          <w:szCs w:val="32"/>
        </w:rPr>
        <w:t>d</w:t>
      </w:r>
      <w:r>
        <w:rPr>
          <w:rFonts w:ascii="Arial" w:eastAsia="Arial" w:hAnsi="Arial" w:cs="Arial"/>
          <w:b/>
          <w:color w:val="002952"/>
          <w:sz w:val="32"/>
          <w:szCs w:val="32"/>
        </w:rPr>
        <w:t xml:space="preserve">esign </w:t>
      </w:r>
      <w:r>
        <w:rPr>
          <w:rFonts w:ascii="Arial" w:eastAsia="Arial" w:hAnsi="Arial" w:cs="Arial"/>
          <w:b/>
          <w:color w:val="002952"/>
          <w:spacing w:val="-2"/>
          <w:sz w:val="32"/>
          <w:szCs w:val="32"/>
        </w:rPr>
        <w:t>p</w:t>
      </w:r>
      <w:r>
        <w:rPr>
          <w:rFonts w:ascii="Arial" w:eastAsia="Arial" w:hAnsi="Arial" w:cs="Arial"/>
          <w:b/>
          <w:color w:val="002952"/>
          <w:sz w:val="32"/>
          <w:szCs w:val="32"/>
        </w:rPr>
        <w:t xml:space="preserve">atterns </w:t>
      </w:r>
      <w:r>
        <w:rPr>
          <w:rFonts w:ascii="Arial" w:eastAsia="Arial" w:hAnsi="Arial" w:cs="Arial"/>
          <w:b/>
          <w:color w:val="002952"/>
          <w:spacing w:val="-2"/>
          <w:sz w:val="32"/>
          <w:szCs w:val="32"/>
        </w:rPr>
        <w:t>b</w:t>
      </w:r>
      <w:r>
        <w:rPr>
          <w:rFonts w:ascii="Arial" w:eastAsia="Arial" w:hAnsi="Arial" w:cs="Arial"/>
          <w:b/>
          <w:color w:val="002952"/>
          <w:sz w:val="32"/>
          <w:szCs w:val="32"/>
        </w:rPr>
        <w:t>ased on the proj</w:t>
      </w:r>
      <w:r>
        <w:rPr>
          <w:rFonts w:ascii="Arial" w:eastAsia="Arial" w:hAnsi="Arial" w:cs="Arial"/>
          <w:b/>
          <w:color w:val="002952"/>
          <w:spacing w:val="-1"/>
          <w:sz w:val="32"/>
          <w:szCs w:val="32"/>
        </w:rPr>
        <w:t>e</w:t>
      </w:r>
      <w:r>
        <w:rPr>
          <w:rFonts w:ascii="Arial" w:eastAsia="Arial" w:hAnsi="Arial" w:cs="Arial"/>
          <w:b/>
          <w:color w:val="002952"/>
          <w:sz w:val="32"/>
          <w:szCs w:val="32"/>
        </w:rPr>
        <w:t>ct sce</w:t>
      </w:r>
      <w:r>
        <w:rPr>
          <w:rFonts w:ascii="Arial" w:eastAsia="Arial" w:hAnsi="Arial" w:cs="Arial"/>
          <w:b/>
          <w:color w:val="002952"/>
          <w:spacing w:val="-1"/>
          <w:sz w:val="32"/>
          <w:szCs w:val="32"/>
        </w:rPr>
        <w:t>n</w:t>
      </w:r>
      <w:r>
        <w:rPr>
          <w:rFonts w:ascii="Arial" w:eastAsia="Arial" w:hAnsi="Arial" w:cs="Arial"/>
          <w:b/>
          <w:color w:val="002952"/>
          <w:sz w:val="32"/>
          <w:szCs w:val="32"/>
        </w:rPr>
        <w:t>ario.</w:t>
      </w:r>
    </w:p>
    <w:p w14:paraId="56F92871" w14:textId="77777777" w:rsidR="008E0C6E" w:rsidRDefault="008E0C6E">
      <w:pPr>
        <w:spacing w:line="200" w:lineRule="exact"/>
      </w:pPr>
    </w:p>
    <w:p w14:paraId="2F914C8C" w14:textId="77777777" w:rsidR="008E0C6E" w:rsidRDefault="008E0C6E">
      <w:pPr>
        <w:spacing w:before="5" w:line="220" w:lineRule="exact"/>
        <w:rPr>
          <w:sz w:val="22"/>
          <w:szCs w:val="22"/>
        </w:rPr>
      </w:pPr>
    </w:p>
    <w:p w14:paraId="762DACF0" w14:textId="1D0C0A7C" w:rsidR="007676E6" w:rsidRPr="00A8374D" w:rsidRDefault="007676E6" w:rsidP="00A8374D">
      <w:pPr>
        <w:pStyle w:val="ListParagraph"/>
        <w:numPr>
          <w:ilvl w:val="0"/>
          <w:numId w:val="15"/>
        </w:numPr>
        <w:spacing w:after="160" w:line="259" w:lineRule="auto"/>
        <w:rPr>
          <w:rFonts w:ascii="Arial" w:eastAsia="Arial" w:hAnsi="Arial" w:cs="Arial"/>
          <w:sz w:val="24"/>
          <w:szCs w:val="24"/>
        </w:rPr>
      </w:pPr>
      <w:r w:rsidRPr="00A8374D">
        <w:rPr>
          <w:rFonts w:ascii="Arial" w:eastAsia="Arial" w:hAnsi="Arial" w:cs="Arial"/>
          <w:sz w:val="24"/>
          <w:szCs w:val="24"/>
        </w:rPr>
        <w:t xml:space="preserve"> What are Creative Design Patterns?</w:t>
      </w:r>
    </w:p>
    <w:p w14:paraId="515064B4"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The process of creating objects is at the heart of creative design patterns. These design patterns are used when a choice needs to be made during class instantiation (that is, create an object of the class).</w:t>
      </w:r>
    </w:p>
    <w:p w14:paraId="14342E6D"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 Factory method pattern</w:t>
      </w:r>
    </w:p>
    <w:p w14:paraId="30E5C7B1"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To create an object, simply define an interface or abstract class and let subclasses choose which class to instantiate.</w:t>
      </w:r>
    </w:p>
    <w:p w14:paraId="7A2A9EB3"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 Abstract factory pattern</w:t>
      </w:r>
    </w:p>
    <w:p w14:paraId="50172B38"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Defines an interface or abstract class for assembling a family of related (or dependent) objects without mentioning a specific concrete subclass. In other words, an Abstract Factory allows a class to return the factory of the class.</w:t>
      </w:r>
    </w:p>
    <w:p w14:paraId="23E1D64B"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 Singleton pattern</w:t>
      </w:r>
    </w:p>
    <w:p w14:paraId="29E6B1A5"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Create a single instance class with a single global access point. In other words, a class should allow only a single instance to be created and all other classes to use a single object.</w:t>
      </w:r>
    </w:p>
    <w:p w14:paraId="1239DBD7"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 Prototype pattern</w:t>
      </w:r>
    </w:p>
    <w:p w14:paraId="50B372DD"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Duplicating an existing object allows customization and eliminates the need to create a new object.</w:t>
      </w:r>
    </w:p>
    <w:p w14:paraId="0F4A6520"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 Builder pattern</w:t>
      </w:r>
    </w:p>
    <w:p w14:paraId="34163220"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Build complex objects from simple objects using a step-by-step approach</w:t>
      </w:r>
    </w:p>
    <w:p w14:paraId="528DC3A0" w14:textId="77777777" w:rsidR="007676E6" w:rsidRPr="007676E6"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 Object pool pattern</w:t>
      </w:r>
    </w:p>
    <w:p w14:paraId="3D8136E0" w14:textId="66AAF195" w:rsidR="006F25AF" w:rsidRDefault="007676E6" w:rsidP="007676E6">
      <w:pPr>
        <w:pStyle w:val="ListParagraph"/>
        <w:spacing w:after="160" w:line="259" w:lineRule="auto"/>
        <w:ind w:left="2280"/>
        <w:rPr>
          <w:rFonts w:ascii="Arial" w:eastAsia="Arial" w:hAnsi="Arial" w:cs="Arial"/>
          <w:sz w:val="24"/>
          <w:szCs w:val="24"/>
        </w:rPr>
      </w:pPr>
      <w:r w:rsidRPr="007676E6">
        <w:rPr>
          <w:rFonts w:ascii="Arial" w:eastAsia="Arial" w:hAnsi="Arial" w:cs="Arial"/>
          <w:sz w:val="24"/>
          <w:szCs w:val="24"/>
        </w:rPr>
        <w:t>Contains a certain number of articles. When an object is taken out of the pool, it cannot be used in the pool until it is put back in. The lifetime of each object in the pool consists of creation, validation, and destruction.  </w:t>
      </w:r>
    </w:p>
    <w:p w14:paraId="4702C0E3" w14:textId="77777777" w:rsidR="007676E6" w:rsidRPr="00B458FE" w:rsidRDefault="007676E6" w:rsidP="007676E6">
      <w:pPr>
        <w:pStyle w:val="ListParagraph"/>
        <w:spacing w:after="160" w:line="259" w:lineRule="auto"/>
        <w:ind w:left="2280"/>
        <w:rPr>
          <w:rFonts w:ascii="Arial" w:hAnsi="Arial" w:cs="Arial"/>
          <w:sz w:val="24"/>
        </w:rPr>
      </w:pPr>
    </w:p>
    <w:p w14:paraId="49CD663B" w14:textId="3A52C29B" w:rsidR="008E0C6E" w:rsidRPr="00A8374D" w:rsidRDefault="00D25F80" w:rsidP="00A8374D">
      <w:pPr>
        <w:pStyle w:val="ListParagraph"/>
        <w:numPr>
          <w:ilvl w:val="0"/>
          <w:numId w:val="15"/>
        </w:numPr>
        <w:spacing w:before="14" w:line="360" w:lineRule="auto"/>
        <w:ind w:right="435"/>
        <w:rPr>
          <w:rFonts w:ascii="Arial" w:eastAsia="Arial" w:hAnsi="Arial" w:cs="Arial"/>
          <w:sz w:val="24"/>
          <w:szCs w:val="24"/>
        </w:rPr>
      </w:pPr>
      <w:r w:rsidRPr="00A8374D">
        <w:rPr>
          <w:rFonts w:ascii="Arial" w:eastAsia="Arial" w:hAnsi="Arial" w:cs="Arial"/>
          <w:sz w:val="24"/>
          <w:szCs w:val="24"/>
        </w:rPr>
        <w:t>Identify</w:t>
      </w:r>
      <w:r w:rsidRPr="00A8374D">
        <w:rPr>
          <w:rFonts w:ascii="Arial" w:eastAsia="Arial" w:hAnsi="Arial" w:cs="Arial"/>
          <w:spacing w:val="1"/>
          <w:sz w:val="24"/>
          <w:szCs w:val="24"/>
        </w:rPr>
        <w:t xml:space="preserve"> </w:t>
      </w:r>
      <w:r w:rsidRPr="00A8374D">
        <w:rPr>
          <w:rFonts w:ascii="Arial" w:eastAsia="Arial" w:hAnsi="Arial" w:cs="Arial"/>
          <w:sz w:val="24"/>
          <w:szCs w:val="24"/>
        </w:rPr>
        <w:t>suitab</w:t>
      </w:r>
      <w:r w:rsidRPr="00A8374D">
        <w:rPr>
          <w:rFonts w:ascii="Arial" w:eastAsia="Arial" w:hAnsi="Arial" w:cs="Arial"/>
          <w:spacing w:val="-1"/>
          <w:sz w:val="24"/>
          <w:szCs w:val="24"/>
        </w:rPr>
        <w:t>l</w:t>
      </w:r>
      <w:r w:rsidRPr="00A8374D">
        <w:rPr>
          <w:rFonts w:ascii="Arial" w:eastAsia="Arial" w:hAnsi="Arial" w:cs="Arial"/>
          <w:sz w:val="24"/>
          <w:szCs w:val="24"/>
        </w:rPr>
        <w:t>e de</w:t>
      </w:r>
      <w:r w:rsidRPr="00A8374D">
        <w:rPr>
          <w:rFonts w:ascii="Arial" w:eastAsia="Arial" w:hAnsi="Arial" w:cs="Arial"/>
          <w:spacing w:val="1"/>
          <w:sz w:val="24"/>
          <w:szCs w:val="24"/>
        </w:rPr>
        <w:t>s</w:t>
      </w:r>
      <w:r w:rsidRPr="00A8374D">
        <w:rPr>
          <w:rFonts w:ascii="Arial" w:eastAsia="Arial" w:hAnsi="Arial" w:cs="Arial"/>
          <w:sz w:val="24"/>
          <w:szCs w:val="24"/>
        </w:rPr>
        <w:t>i</w:t>
      </w:r>
      <w:r w:rsidRPr="00A8374D">
        <w:rPr>
          <w:rFonts w:ascii="Arial" w:eastAsia="Arial" w:hAnsi="Arial" w:cs="Arial"/>
          <w:spacing w:val="-1"/>
          <w:sz w:val="24"/>
          <w:szCs w:val="24"/>
        </w:rPr>
        <w:t>g</w:t>
      </w:r>
      <w:r w:rsidRPr="00A8374D">
        <w:rPr>
          <w:rFonts w:ascii="Arial" w:eastAsia="Arial" w:hAnsi="Arial" w:cs="Arial"/>
          <w:sz w:val="24"/>
          <w:szCs w:val="24"/>
        </w:rPr>
        <w:t>n</w:t>
      </w:r>
      <w:r w:rsidRPr="00A8374D">
        <w:rPr>
          <w:rFonts w:ascii="Arial" w:eastAsia="Arial" w:hAnsi="Arial" w:cs="Arial"/>
          <w:spacing w:val="1"/>
          <w:sz w:val="24"/>
          <w:szCs w:val="24"/>
        </w:rPr>
        <w:t xml:space="preserve"> </w:t>
      </w:r>
      <w:r w:rsidRPr="00A8374D">
        <w:rPr>
          <w:rFonts w:ascii="Arial" w:eastAsia="Arial" w:hAnsi="Arial" w:cs="Arial"/>
          <w:sz w:val="24"/>
          <w:szCs w:val="24"/>
        </w:rPr>
        <w:t>pat</w:t>
      </w:r>
      <w:r w:rsidRPr="00A8374D">
        <w:rPr>
          <w:rFonts w:ascii="Arial" w:eastAsia="Arial" w:hAnsi="Arial" w:cs="Arial"/>
          <w:spacing w:val="1"/>
          <w:sz w:val="24"/>
          <w:szCs w:val="24"/>
        </w:rPr>
        <w:t>t</w:t>
      </w:r>
      <w:r w:rsidRPr="00A8374D">
        <w:rPr>
          <w:rFonts w:ascii="Arial" w:eastAsia="Arial" w:hAnsi="Arial" w:cs="Arial"/>
          <w:sz w:val="24"/>
          <w:szCs w:val="24"/>
        </w:rPr>
        <w:t>ern for</w:t>
      </w:r>
      <w:r w:rsidRPr="00A8374D">
        <w:rPr>
          <w:rFonts w:ascii="Arial" w:eastAsia="Arial" w:hAnsi="Arial" w:cs="Arial"/>
          <w:spacing w:val="1"/>
          <w:sz w:val="24"/>
          <w:szCs w:val="24"/>
        </w:rPr>
        <w:t xml:space="preserve"> </w:t>
      </w:r>
      <w:r w:rsidRPr="00A8374D">
        <w:rPr>
          <w:rFonts w:ascii="Arial" w:eastAsia="Arial" w:hAnsi="Arial" w:cs="Arial"/>
          <w:sz w:val="24"/>
          <w:szCs w:val="24"/>
        </w:rPr>
        <w:t>“A</w:t>
      </w:r>
      <w:r w:rsidRPr="00A8374D">
        <w:rPr>
          <w:rFonts w:ascii="Arial" w:eastAsia="Arial" w:hAnsi="Arial" w:cs="Arial"/>
          <w:spacing w:val="-1"/>
          <w:sz w:val="24"/>
          <w:szCs w:val="24"/>
        </w:rPr>
        <w:t>A</w:t>
      </w:r>
      <w:r w:rsidRPr="00A8374D">
        <w:rPr>
          <w:rFonts w:ascii="Arial" w:eastAsia="Arial" w:hAnsi="Arial" w:cs="Arial"/>
          <w:sz w:val="24"/>
          <w:szCs w:val="24"/>
        </w:rPr>
        <w:t>A Port</w:t>
      </w:r>
      <w:r w:rsidRPr="00A8374D">
        <w:rPr>
          <w:rFonts w:ascii="Arial" w:eastAsia="Arial" w:hAnsi="Arial" w:cs="Arial"/>
          <w:spacing w:val="1"/>
          <w:sz w:val="24"/>
          <w:szCs w:val="24"/>
        </w:rPr>
        <w:t>l</w:t>
      </w:r>
      <w:r w:rsidRPr="00A8374D">
        <w:rPr>
          <w:rFonts w:ascii="Arial" w:eastAsia="Arial" w:hAnsi="Arial" w:cs="Arial"/>
          <w:sz w:val="24"/>
          <w:szCs w:val="24"/>
        </w:rPr>
        <w:t>et”</w:t>
      </w:r>
    </w:p>
    <w:p w14:paraId="3CF9F191" w14:textId="2122F9C8" w:rsidR="008D3956" w:rsidRDefault="008D3956" w:rsidP="008D3956">
      <w:pPr>
        <w:pStyle w:val="ListParagraph"/>
        <w:spacing w:before="14" w:line="360" w:lineRule="auto"/>
        <w:ind w:left="1560" w:right="435"/>
        <w:rPr>
          <w:rFonts w:ascii="Arial" w:eastAsia="Arial" w:hAnsi="Arial" w:cs="Arial"/>
          <w:b/>
          <w:bCs/>
          <w:sz w:val="24"/>
          <w:szCs w:val="24"/>
          <w:lang w:val="id-ID"/>
        </w:rPr>
      </w:pPr>
      <w:r>
        <w:rPr>
          <w:rFonts w:ascii="Arial" w:eastAsia="Arial" w:hAnsi="Arial" w:cs="Arial"/>
          <w:sz w:val="24"/>
          <w:szCs w:val="24"/>
          <w:lang w:val="id-ID"/>
        </w:rPr>
        <w:t xml:space="preserve">The Most suitable design pattern for AAA Portlet is </w:t>
      </w:r>
      <w:r>
        <w:rPr>
          <w:rFonts w:ascii="Arial" w:eastAsia="Arial" w:hAnsi="Arial" w:cs="Arial"/>
          <w:b/>
          <w:bCs/>
          <w:sz w:val="24"/>
          <w:szCs w:val="24"/>
          <w:lang w:val="id-ID"/>
        </w:rPr>
        <w:t>The Factory Method Patern.</w:t>
      </w:r>
    </w:p>
    <w:p w14:paraId="77659B01" w14:textId="014EECB5" w:rsidR="00B458FE" w:rsidRPr="00A8374D" w:rsidRDefault="00D25F80" w:rsidP="00A8374D">
      <w:pPr>
        <w:pStyle w:val="ListParagraph"/>
        <w:numPr>
          <w:ilvl w:val="0"/>
          <w:numId w:val="15"/>
        </w:numPr>
        <w:spacing w:before="4" w:line="276" w:lineRule="auto"/>
        <w:ind w:right="542"/>
        <w:rPr>
          <w:rFonts w:ascii="Arial" w:eastAsia="Arial" w:hAnsi="Arial" w:cs="Arial"/>
          <w:sz w:val="24"/>
          <w:szCs w:val="24"/>
        </w:rPr>
      </w:pPr>
      <w:r w:rsidRPr="00A8374D">
        <w:rPr>
          <w:rFonts w:ascii="Arial" w:eastAsia="Arial" w:hAnsi="Arial" w:cs="Arial"/>
          <w:sz w:val="24"/>
          <w:szCs w:val="24"/>
        </w:rPr>
        <w:t>What</w:t>
      </w:r>
      <w:r w:rsidRPr="00A8374D">
        <w:rPr>
          <w:rFonts w:ascii="Arial" w:eastAsia="Arial" w:hAnsi="Arial" w:cs="Arial"/>
          <w:spacing w:val="1"/>
          <w:sz w:val="24"/>
          <w:szCs w:val="24"/>
        </w:rPr>
        <w:t xml:space="preserve"> </w:t>
      </w:r>
      <w:r w:rsidRPr="00A8374D">
        <w:rPr>
          <w:rFonts w:ascii="Arial" w:eastAsia="Arial" w:hAnsi="Arial" w:cs="Arial"/>
          <w:sz w:val="24"/>
          <w:szCs w:val="24"/>
        </w:rPr>
        <w:t>is s</w:t>
      </w:r>
      <w:r w:rsidRPr="00A8374D">
        <w:rPr>
          <w:rFonts w:ascii="Arial" w:eastAsia="Arial" w:hAnsi="Arial" w:cs="Arial"/>
          <w:spacing w:val="-1"/>
          <w:sz w:val="24"/>
          <w:szCs w:val="24"/>
        </w:rPr>
        <w:t>t</w:t>
      </w:r>
      <w:r w:rsidRPr="00A8374D">
        <w:rPr>
          <w:rFonts w:ascii="Arial" w:eastAsia="Arial" w:hAnsi="Arial" w:cs="Arial"/>
          <w:sz w:val="24"/>
          <w:szCs w:val="24"/>
        </w:rPr>
        <w:t>r</w:t>
      </w:r>
      <w:r w:rsidRPr="00A8374D">
        <w:rPr>
          <w:rFonts w:ascii="Arial" w:eastAsia="Arial" w:hAnsi="Arial" w:cs="Arial"/>
          <w:spacing w:val="-1"/>
          <w:sz w:val="24"/>
          <w:szCs w:val="24"/>
        </w:rPr>
        <w:t>u</w:t>
      </w:r>
      <w:r w:rsidRPr="00A8374D">
        <w:rPr>
          <w:rFonts w:ascii="Arial" w:eastAsia="Arial" w:hAnsi="Arial" w:cs="Arial"/>
          <w:sz w:val="24"/>
          <w:szCs w:val="24"/>
        </w:rPr>
        <w:t xml:space="preserve">ctural design pattern? </w:t>
      </w:r>
    </w:p>
    <w:p w14:paraId="006AF090" w14:textId="77777777" w:rsidR="00C66A22" w:rsidRDefault="00B458FE" w:rsidP="00C66A22">
      <w:pPr>
        <w:spacing w:before="4" w:line="276" w:lineRule="auto"/>
        <w:ind w:left="1560" w:right="542" w:hanging="360"/>
        <w:jc w:val="both"/>
        <w:rPr>
          <w:rFonts w:ascii="Arial" w:eastAsia="Arial" w:hAnsi="Arial" w:cs="Arial"/>
          <w:sz w:val="24"/>
          <w:szCs w:val="24"/>
        </w:rPr>
      </w:pPr>
      <w:r>
        <w:rPr>
          <w:rFonts w:ascii="Arial" w:eastAsia="Arial" w:hAnsi="Arial" w:cs="Arial"/>
          <w:sz w:val="24"/>
          <w:szCs w:val="24"/>
        </w:rPr>
        <w:tab/>
      </w:r>
    </w:p>
    <w:p w14:paraId="642FB37A" w14:textId="77777777" w:rsidR="00C66A22" w:rsidRDefault="00C66A22" w:rsidP="00C66A22">
      <w:pPr>
        <w:spacing w:before="4" w:line="276" w:lineRule="auto"/>
        <w:ind w:left="1560" w:right="542" w:hanging="360"/>
        <w:jc w:val="both"/>
        <w:rPr>
          <w:rFonts w:ascii="Arial" w:eastAsia="Arial" w:hAnsi="Arial" w:cs="Arial"/>
          <w:sz w:val="24"/>
          <w:szCs w:val="24"/>
        </w:rPr>
      </w:pPr>
    </w:p>
    <w:p w14:paraId="04BC2C6E" w14:textId="77777777" w:rsidR="00C66A22" w:rsidRDefault="00C66A22" w:rsidP="00C66A22">
      <w:pPr>
        <w:spacing w:before="4" w:line="276" w:lineRule="auto"/>
        <w:ind w:left="1560" w:right="542" w:hanging="360"/>
        <w:jc w:val="both"/>
        <w:rPr>
          <w:rFonts w:ascii="Arial" w:eastAsia="Arial" w:hAnsi="Arial" w:cs="Arial"/>
          <w:sz w:val="24"/>
          <w:szCs w:val="24"/>
        </w:rPr>
      </w:pPr>
    </w:p>
    <w:p w14:paraId="42483539" w14:textId="77777777" w:rsidR="00C66A22" w:rsidRDefault="00C66A22" w:rsidP="00C66A22">
      <w:pPr>
        <w:spacing w:before="4" w:line="276" w:lineRule="auto"/>
        <w:ind w:left="1560" w:right="542" w:hanging="360"/>
        <w:jc w:val="both"/>
        <w:rPr>
          <w:rFonts w:ascii="Arial" w:eastAsia="Arial" w:hAnsi="Arial" w:cs="Arial"/>
          <w:sz w:val="24"/>
          <w:szCs w:val="24"/>
        </w:rPr>
      </w:pPr>
    </w:p>
    <w:p w14:paraId="00FC9B48" w14:textId="77777777" w:rsidR="00C66A22" w:rsidRDefault="00C66A22" w:rsidP="00C66A22">
      <w:pPr>
        <w:spacing w:before="4" w:line="276" w:lineRule="auto"/>
        <w:ind w:left="1560" w:right="542" w:hanging="360"/>
        <w:jc w:val="both"/>
        <w:rPr>
          <w:rFonts w:ascii="Arial" w:eastAsia="Arial" w:hAnsi="Arial" w:cs="Arial"/>
          <w:sz w:val="24"/>
          <w:szCs w:val="24"/>
        </w:rPr>
      </w:pPr>
    </w:p>
    <w:p w14:paraId="573FC8B3" w14:textId="77777777" w:rsidR="00C66A22" w:rsidRDefault="00C66A22" w:rsidP="00C66A22">
      <w:pPr>
        <w:spacing w:before="4" w:line="276" w:lineRule="auto"/>
        <w:ind w:left="1560" w:right="542" w:hanging="360"/>
        <w:jc w:val="both"/>
        <w:rPr>
          <w:rFonts w:ascii="Arial" w:eastAsia="Arial" w:hAnsi="Arial" w:cs="Arial"/>
          <w:sz w:val="24"/>
          <w:szCs w:val="24"/>
        </w:rPr>
      </w:pPr>
    </w:p>
    <w:p w14:paraId="52324AED" w14:textId="77777777" w:rsidR="00C66A22" w:rsidRPr="00C66A22" w:rsidRDefault="00C66A22" w:rsidP="00C66A22">
      <w:pPr>
        <w:spacing w:before="4" w:line="276" w:lineRule="auto"/>
        <w:ind w:left="1560" w:right="542" w:hanging="360"/>
        <w:rPr>
          <w:rFonts w:ascii="Arial" w:eastAsia="Arial" w:hAnsi="Arial" w:cs="Arial"/>
          <w:sz w:val="24"/>
          <w:szCs w:val="24"/>
        </w:rPr>
      </w:pPr>
      <w:r w:rsidRPr="00C66A22">
        <w:rPr>
          <w:rFonts w:ascii="Arial" w:eastAsia="Arial" w:hAnsi="Arial" w:cs="Arial"/>
          <w:b/>
          <w:bCs/>
          <w:sz w:val="24"/>
          <w:szCs w:val="24"/>
        </w:rPr>
        <w:lastRenderedPageBreak/>
        <w:t xml:space="preserve">structural design pattern is a pattern that deals with object </w:t>
      </w:r>
      <w:r w:rsidRPr="00C66A22">
        <w:rPr>
          <w:rFonts w:ascii="Arial" w:eastAsia="Arial" w:hAnsi="Arial" w:cs="Arial"/>
          <w:sz w:val="24"/>
          <w:szCs w:val="24"/>
        </w:rPr>
        <w:t>composition to form larger structures or relationships between objects. The main goal of these patterns is to provide a way to compose objects to obtain new functionality and to provide flexibility and maintainability to the software system. Structural design patterns typically involve class and object composition, inheritance, and interface usage to provide solutions to common design problems.</w:t>
      </w:r>
    </w:p>
    <w:p w14:paraId="6E7136A5" w14:textId="77777777" w:rsidR="00C66A22" w:rsidRPr="00C66A22" w:rsidRDefault="00C66A22" w:rsidP="00C66A22">
      <w:pPr>
        <w:spacing w:before="4" w:line="276" w:lineRule="auto"/>
        <w:ind w:left="1560" w:right="542" w:hanging="360"/>
        <w:rPr>
          <w:rFonts w:ascii="Arial" w:eastAsia="Arial" w:hAnsi="Arial" w:cs="Arial"/>
          <w:sz w:val="24"/>
          <w:szCs w:val="24"/>
        </w:rPr>
      </w:pPr>
    </w:p>
    <w:p w14:paraId="084A3BE6" w14:textId="77777777" w:rsidR="00C66A22" w:rsidRPr="00C66A22" w:rsidRDefault="00C66A22" w:rsidP="00C66A22">
      <w:pPr>
        <w:spacing w:before="4" w:line="276" w:lineRule="auto"/>
        <w:ind w:left="1560" w:right="542" w:hanging="360"/>
        <w:rPr>
          <w:rFonts w:ascii="Arial" w:eastAsia="Arial" w:hAnsi="Arial" w:cs="Arial"/>
          <w:sz w:val="24"/>
          <w:szCs w:val="24"/>
        </w:rPr>
      </w:pPr>
      <w:r w:rsidRPr="00C66A22">
        <w:rPr>
          <w:rFonts w:ascii="Arial" w:eastAsia="Arial" w:hAnsi="Arial" w:cs="Arial"/>
          <w:sz w:val="24"/>
          <w:szCs w:val="24"/>
        </w:rPr>
        <w:t>Some common examples of structural design patterns include:</w:t>
      </w:r>
    </w:p>
    <w:p w14:paraId="22E8A605" w14:textId="77777777" w:rsidR="00C66A22" w:rsidRPr="00C66A22" w:rsidRDefault="00C66A22" w:rsidP="00C66A22">
      <w:pPr>
        <w:spacing w:before="4" w:line="276" w:lineRule="auto"/>
        <w:ind w:left="1560" w:right="542" w:hanging="360"/>
        <w:rPr>
          <w:rFonts w:ascii="Arial" w:eastAsia="Arial" w:hAnsi="Arial" w:cs="Arial"/>
          <w:sz w:val="24"/>
          <w:szCs w:val="24"/>
        </w:rPr>
      </w:pPr>
    </w:p>
    <w:p w14:paraId="5235E1E3" w14:textId="31EF3D97"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Adapter pattern: This pattern allows the interface of an existing class to be used as another interface.</w:t>
      </w:r>
    </w:p>
    <w:p w14:paraId="782793A8" w14:textId="47D07569"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Bridge pattern: This pattern decouples an abstraction from its implementation so that the two can vary independently.</w:t>
      </w:r>
    </w:p>
    <w:p w14:paraId="21589E34" w14:textId="536D6900"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Composite pattern: This pattern allows you to treat a group of objects as a single object.</w:t>
      </w:r>
    </w:p>
    <w:p w14:paraId="5FB9E244" w14:textId="75F42E08"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Decorator pattern: This pattern adds new functionality to an existing object without altering its structure.</w:t>
      </w:r>
    </w:p>
    <w:p w14:paraId="792A3F70" w14:textId="41960A8E"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Facade pattern: This pattern provides a simplified interface to a complex subsystem.</w:t>
      </w:r>
    </w:p>
    <w:p w14:paraId="64D0ABBD" w14:textId="797D4A7A"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Flyweight pattern: This pattern allows sharing of objects to reduce memory consumption.</w:t>
      </w:r>
    </w:p>
    <w:p w14:paraId="2C209738" w14:textId="4DA811F4" w:rsidR="00C66A22" w:rsidRPr="00C66A22" w:rsidRDefault="00C66A22" w:rsidP="00C66A22">
      <w:pPr>
        <w:pStyle w:val="ListParagraph"/>
        <w:numPr>
          <w:ilvl w:val="0"/>
          <w:numId w:val="16"/>
        </w:numPr>
        <w:spacing w:before="4" w:line="276" w:lineRule="auto"/>
        <w:ind w:right="542"/>
        <w:rPr>
          <w:rFonts w:ascii="Arial" w:eastAsia="Arial" w:hAnsi="Arial" w:cs="Arial"/>
          <w:sz w:val="24"/>
          <w:szCs w:val="24"/>
        </w:rPr>
      </w:pPr>
      <w:r w:rsidRPr="00C66A22">
        <w:rPr>
          <w:rFonts w:ascii="Arial" w:eastAsia="Arial" w:hAnsi="Arial" w:cs="Arial"/>
          <w:sz w:val="24"/>
          <w:szCs w:val="24"/>
        </w:rPr>
        <w:t>Proxy pattern: This pattern provides a surrogate or placeholder for another object to control access to it.</w:t>
      </w:r>
    </w:p>
    <w:p w14:paraId="6BBC92C5" w14:textId="77777777" w:rsidR="00C66A22" w:rsidRDefault="00C66A22" w:rsidP="00C66A22">
      <w:pPr>
        <w:spacing w:before="4" w:line="276" w:lineRule="auto"/>
        <w:ind w:left="1560" w:right="542" w:hanging="360"/>
        <w:jc w:val="both"/>
        <w:rPr>
          <w:rFonts w:ascii="Arial" w:eastAsia="Arial" w:hAnsi="Arial" w:cs="Arial"/>
          <w:sz w:val="24"/>
          <w:szCs w:val="24"/>
        </w:rPr>
      </w:pPr>
    </w:p>
    <w:p w14:paraId="67D7C45E" w14:textId="682C9386" w:rsidR="008E0C6E" w:rsidRPr="00C66A22" w:rsidRDefault="00D25F80" w:rsidP="00C66A22">
      <w:pPr>
        <w:pStyle w:val="ListParagraph"/>
        <w:numPr>
          <w:ilvl w:val="0"/>
          <w:numId w:val="15"/>
        </w:numPr>
        <w:spacing w:before="4" w:line="276" w:lineRule="auto"/>
        <w:ind w:right="542"/>
        <w:jc w:val="both"/>
        <w:rPr>
          <w:rFonts w:ascii="Arial" w:eastAsia="Arial" w:hAnsi="Arial" w:cs="Arial"/>
          <w:sz w:val="24"/>
          <w:szCs w:val="24"/>
        </w:rPr>
      </w:pPr>
      <w:r w:rsidRPr="00C66A22">
        <w:rPr>
          <w:rFonts w:ascii="Arial" w:eastAsia="Arial" w:hAnsi="Arial" w:cs="Arial"/>
          <w:sz w:val="24"/>
          <w:szCs w:val="24"/>
        </w:rPr>
        <w:t>Identify</w:t>
      </w:r>
      <w:r w:rsidRPr="00C66A22">
        <w:rPr>
          <w:rFonts w:ascii="Arial" w:eastAsia="Arial" w:hAnsi="Arial" w:cs="Arial"/>
          <w:spacing w:val="1"/>
          <w:sz w:val="24"/>
          <w:szCs w:val="24"/>
        </w:rPr>
        <w:t xml:space="preserve"> </w:t>
      </w:r>
      <w:r w:rsidRPr="00C66A22">
        <w:rPr>
          <w:rFonts w:ascii="Arial" w:eastAsia="Arial" w:hAnsi="Arial" w:cs="Arial"/>
          <w:sz w:val="24"/>
          <w:szCs w:val="24"/>
        </w:rPr>
        <w:t>suitab</w:t>
      </w:r>
      <w:r w:rsidRPr="00C66A22">
        <w:rPr>
          <w:rFonts w:ascii="Arial" w:eastAsia="Arial" w:hAnsi="Arial" w:cs="Arial"/>
          <w:spacing w:val="-1"/>
          <w:sz w:val="24"/>
          <w:szCs w:val="24"/>
        </w:rPr>
        <w:t>l</w:t>
      </w:r>
      <w:r w:rsidRPr="00C66A22">
        <w:rPr>
          <w:rFonts w:ascii="Arial" w:eastAsia="Arial" w:hAnsi="Arial" w:cs="Arial"/>
          <w:sz w:val="24"/>
          <w:szCs w:val="24"/>
        </w:rPr>
        <w:t>e de</w:t>
      </w:r>
      <w:r w:rsidRPr="00C66A22">
        <w:rPr>
          <w:rFonts w:ascii="Arial" w:eastAsia="Arial" w:hAnsi="Arial" w:cs="Arial"/>
          <w:spacing w:val="1"/>
          <w:sz w:val="24"/>
          <w:szCs w:val="24"/>
        </w:rPr>
        <w:t>s</w:t>
      </w:r>
      <w:r w:rsidRPr="00C66A22">
        <w:rPr>
          <w:rFonts w:ascii="Arial" w:eastAsia="Arial" w:hAnsi="Arial" w:cs="Arial"/>
          <w:sz w:val="24"/>
          <w:szCs w:val="24"/>
        </w:rPr>
        <w:t>i</w:t>
      </w:r>
      <w:r w:rsidRPr="00C66A22">
        <w:rPr>
          <w:rFonts w:ascii="Arial" w:eastAsia="Arial" w:hAnsi="Arial" w:cs="Arial"/>
          <w:spacing w:val="-1"/>
          <w:sz w:val="24"/>
          <w:szCs w:val="24"/>
        </w:rPr>
        <w:t>g</w:t>
      </w:r>
      <w:r w:rsidRPr="00C66A22">
        <w:rPr>
          <w:rFonts w:ascii="Arial" w:eastAsia="Arial" w:hAnsi="Arial" w:cs="Arial"/>
          <w:sz w:val="24"/>
          <w:szCs w:val="24"/>
        </w:rPr>
        <w:t>n</w:t>
      </w:r>
      <w:r w:rsidRPr="00C66A22">
        <w:rPr>
          <w:rFonts w:ascii="Arial" w:eastAsia="Arial" w:hAnsi="Arial" w:cs="Arial"/>
          <w:spacing w:val="1"/>
          <w:sz w:val="24"/>
          <w:szCs w:val="24"/>
        </w:rPr>
        <w:t xml:space="preserve"> </w:t>
      </w:r>
      <w:r w:rsidRPr="00C66A22">
        <w:rPr>
          <w:rFonts w:ascii="Arial" w:eastAsia="Arial" w:hAnsi="Arial" w:cs="Arial"/>
          <w:sz w:val="24"/>
          <w:szCs w:val="24"/>
        </w:rPr>
        <w:t>pat</w:t>
      </w:r>
      <w:r w:rsidRPr="00C66A22">
        <w:rPr>
          <w:rFonts w:ascii="Arial" w:eastAsia="Arial" w:hAnsi="Arial" w:cs="Arial"/>
          <w:spacing w:val="1"/>
          <w:sz w:val="24"/>
          <w:szCs w:val="24"/>
        </w:rPr>
        <w:t>t</w:t>
      </w:r>
      <w:r w:rsidRPr="00C66A22">
        <w:rPr>
          <w:rFonts w:ascii="Arial" w:eastAsia="Arial" w:hAnsi="Arial" w:cs="Arial"/>
          <w:sz w:val="24"/>
          <w:szCs w:val="24"/>
        </w:rPr>
        <w:t>ern for</w:t>
      </w:r>
      <w:r w:rsidRPr="00C66A22">
        <w:rPr>
          <w:rFonts w:ascii="Arial" w:eastAsia="Arial" w:hAnsi="Arial" w:cs="Arial"/>
          <w:spacing w:val="1"/>
          <w:sz w:val="24"/>
          <w:szCs w:val="24"/>
        </w:rPr>
        <w:t xml:space="preserve"> </w:t>
      </w:r>
      <w:r w:rsidRPr="00C66A22">
        <w:rPr>
          <w:rFonts w:ascii="Arial" w:eastAsia="Arial" w:hAnsi="Arial" w:cs="Arial"/>
          <w:sz w:val="24"/>
          <w:szCs w:val="24"/>
        </w:rPr>
        <w:t>“A</w:t>
      </w:r>
      <w:r w:rsidRPr="00C66A22">
        <w:rPr>
          <w:rFonts w:ascii="Arial" w:eastAsia="Arial" w:hAnsi="Arial" w:cs="Arial"/>
          <w:spacing w:val="-1"/>
          <w:sz w:val="24"/>
          <w:szCs w:val="24"/>
        </w:rPr>
        <w:t>A</w:t>
      </w:r>
      <w:r w:rsidRPr="00C66A22">
        <w:rPr>
          <w:rFonts w:ascii="Arial" w:eastAsia="Arial" w:hAnsi="Arial" w:cs="Arial"/>
          <w:sz w:val="24"/>
          <w:szCs w:val="24"/>
        </w:rPr>
        <w:t>A Port</w:t>
      </w:r>
      <w:r w:rsidRPr="00C66A22">
        <w:rPr>
          <w:rFonts w:ascii="Arial" w:eastAsia="Arial" w:hAnsi="Arial" w:cs="Arial"/>
          <w:spacing w:val="1"/>
          <w:sz w:val="24"/>
          <w:szCs w:val="24"/>
        </w:rPr>
        <w:t>l</w:t>
      </w:r>
      <w:r w:rsidRPr="00C66A22">
        <w:rPr>
          <w:rFonts w:ascii="Arial" w:eastAsia="Arial" w:hAnsi="Arial" w:cs="Arial"/>
          <w:sz w:val="24"/>
          <w:szCs w:val="24"/>
        </w:rPr>
        <w:t>et”</w:t>
      </w:r>
    </w:p>
    <w:p w14:paraId="4BE7C1F0" w14:textId="16E280D5" w:rsidR="006F25AF" w:rsidRPr="008D3956" w:rsidRDefault="006F25AF" w:rsidP="006F25AF">
      <w:pPr>
        <w:pStyle w:val="ListParagraph"/>
        <w:spacing w:before="14" w:line="360" w:lineRule="auto"/>
        <w:ind w:left="1560" w:right="435"/>
        <w:rPr>
          <w:rFonts w:ascii="Arial" w:eastAsia="Arial" w:hAnsi="Arial" w:cs="Arial"/>
          <w:b/>
          <w:bCs/>
          <w:sz w:val="24"/>
          <w:szCs w:val="24"/>
          <w:lang w:val="id-ID"/>
        </w:rPr>
      </w:pPr>
      <w:r>
        <w:rPr>
          <w:rFonts w:ascii="Arial" w:eastAsia="Arial" w:hAnsi="Arial" w:cs="Arial"/>
          <w:sz w:val="24"/>
          <w:szCs w:val="24"/>
          <w:lang w:val="id-ID"/>
        </w:rPr>
        <w:t xml:space="preserve">The Most suitable design pattern for AAA Portlet is </w:t>
      </w:r>
      <w:r>
        <w:rPr>
          <w:rFonts w:ascii="Arial" w:eastAsia="Arial" w:hAnsi="Arial" w:cs="Arial"/>
          <w:b/>
          <w:bCs/>
          <w:sz w:val="24"/>
          <w:szCs w:val="24"/>
          <w:lang w:val="id-ID"/>
        </w:rPr>
        <w:t>The Facade Patern.</w:t>
      </w:r>
    </w:p>
    <w:p w14:paraId="29F9391C" w14:textId="0A751DF6" w:rsidR="006F25AF" w:rsidRDefault="006F25AF" w:rsidP="006F25AF">
      <w:pPr>
        <w:pStyle w:val="ListParagraph"/>
        <w:spacing w:before="4" w:line="360" w:lineRule="auto"/>
        <w:ind w:left="1560" w:right="542"/>
        <w:rPr>
          <w:rFonts w:ascii="Arial" w:eastAsia="Arial" w:hAnsi="Arial" w:cs="Arial"/>
          <w:sz w:val="24"/>
          <w:szCs w:val="24"/>
          <w:lang w:val="id-ID"/>
        </w:rPr>
      </w:pPr>
    </w:p>
    <w:p w14:paraId="4A0B0AC8" w14:textId="24A97F23" w:rsidR="006F25AF" w:rsidRDefault="006F25AF" w:rsidP="006F25AF">
      <w:pPr>
        <w:pStyle w:val="ListParagraph"/>
        <w:spacing w:before="4" w:line="360" w:lineRule="auto"/>
        <w:ind w:left="1560" w:right="542"/>
        <w:rPr>
          <w:rFonts w:ascii="Arial" w:eastAsia="Arial" w:hAnsi="Arial" w:cs="Arial"/>
          <w:sz w:val="24"/>
          <w:szCs w:val="24"/>
          <w:lang w:val="id-ID"/>
        </w:rPr>
      </w:pPr>
    </w:p>
    <w:p w14:paraId="5B95294E" w14:textId="54CDAA9C" w:rsidR="008E0C6E" w:rsidRPr="00C66A22" w:rsidRDefault="00D25F80" w:rsidP="00C66A22">
      <w:pPr>
        <w:pStyle w:val="ListParagraph"/>
        <w:numPr>
          <w:ilvl w:val="0"/>
          <w:numId w:val="15"/>
        </w:numPr>
        <w:spacing w:before="4" w:line="360" w:lineRule="auto"/>
        <w:rPr>
          <w:rFonts w:ascii="Arial" w:eastAsia="Arial" w:hAnsi="Arial" w:cs="Arial"/>
          <w:sz w:val="24"/>
          <w:szCs w:val="24"/>
        </w:rPr>
      </w:pPr>
      <w:r w:rsidRPr="00C66A22">
        <w:rPr>
          <w:rFonts w:ascii="Arial" w:eastAsia="Arial" w:hAnsi="Arial" w:cs="Arial"/>
          <w:sz w:val="24"/>
          <w:szCs w:val="24"/>
        </w:rPr>
        <w:t>What</w:t>
      </w:r>
      <w:r w:rsidRPr="00C66A22">
        <w:rPr>
          <w:rFonts w:ascii="Arial" w:eastAsia="Arial" w:hAnsi="Arial" w:cs="Arial"/>
          <w:spacing w:val="1"/>
          <w:sz w:val="24"/>
          <w:szCs w:val="24"/>
        </w:rPr>
        <w:t xml:space="preserve"> </w:t>
      </w:r>
      <w:r w:rsidRPr="00C66A22">
        <w:rPr>
          <w:rFonts w:ascii="Arial" w:eastAsia="Arial" w:hAnsi="Arial" w:cs="Arial"/>
          <w:sz w:val="24"/>
          <w:szCs w:val="24"/>
        </w:rPr>
        <w:t>is behav</w:t>
      </w:r>
      <w:r w:rsidRPr="00C66A22">
        <w:rPr>
          <w:rFonts w:ascii="Arial" w:eastAsia="Arial" w:hAnsi="Arial" w:cs="Arial"/>
          <w:spacing w:val="-1"/>
          <w:sz w:val="24"/>
          <w:szCs w:val="24"/>
        </w:rPr>
        <w:t>i</w:t>
      </w:r>
      <w:r w:rsidRPr="00C66A22">
        <w:rPr>
          <w:rFonts w:ascii="Arial" w:eastAsia="Arial" w:hAnsi="Arial" w:cs="Arial"/>
          <w:sz w:val="24"/>
          <w:szCs w:val="24"/>
        </w:rPr>
        <w:t>oral desi</w:t>
      </w:r>
      <w:r w:rsidRPr="00C66A22">
        <w:rPr>
          <w:rFonts w:ascii="Arial" w:eastAsia="Arial" w:hAnsi="Arial" w:cs="Arial"/>
          <w:spacing w:val="-1"/>
          <w:sz w:val="24"/>
          <w:szCs w:val="24"/>
        </w:rPr>
        <w:t>g</w:t>
      </w:r>
      <w:r w:rsidRPr="00C66A22">
        <w:rPr>
          <w:rFonts w:ascii="Arial" w:eastAsia="Arial" w:hAnsi="Arial" w:cs="Arial"/>
          <w:sz w:val="24"/>
          <w:szCs w:val="24"/>
        </w:rPr>
        <w:t>n pattern</w:t>
      </w:r>
      <w:r w:rsidR="008F4EB0" w:rsidRPr="00C66A22">
        <w:rPr>
          <w:rFonts w:ascii="Arial" w:eastAsia="Arial" w:hAnsi="Arial" w:cs="Arial"/>
          <w:sz w:val="24"/>
          <w:szCs w:val="24"/>
        </w:rPr>
        <w:t xml:space="preserve">? </w:t>
      </w:r>
    </w:p>
    <w:p w14:paraId="0265DB05" w14:textId="77777777" w:rsidR="00003C63" w:rsidRPr="00003C63" w:rsidRDefault="00003C63" w:rsidP="00003C63">
      <w:pPr>
        <w:spacing w:before="4" w:line="360" w:lineRule="auto"/>
        <w:ind w:left="1200"/>
        <w:jc w:val="both"/>
        <w:rPr>
          <w:rFonts w:ascii="Arial" w:eastAsia="Arial" w:hAnsi="Arial" w:cs="Arial"/>
          <w:sz w:val="24"/>
          <w:szCs w:val="24"/>
          <w:lang w:val="en-SG" w:eastAsia="en-SG"/>
        </w:rPr>
      </w:pPr>
      <w:proofErr w:type="spellStart"/>
      <w:r w:rsidRPr="00003C63">
        <w:rPr>
          <w:rFonts w:ascii="Arial" w:eastAsia="Arial" w:hAnsi="Arial" w:cs="Arial"/>
          <w:sz w:val="24"/>
          <w:szCs w:val="24"/>
          <w:lang w:val="en-SG" w:eastAsia="en-SG"/>
        </w:rPr>
        <w:t>Behavioral</w:t>
      </w:r>
      <w:proofErr w:type="spellEnd"/>
      <w:r w:rsidRPr="00003C63">
        <w:rPr>
          <w:rFonts w:ascii="Arial" w:eastAsia="Arial" w:hAnsi="Arial" w:cs="Arial"/>
          <w:sz w:val="24"/>
          <w:szCs w:val="24"/>
          <w:lang w:val="en-SG" w:eastAsia="en-SG"/>
        </w:rPr>
        <w:t xml:space="preserve"> design patterns are a set of software design patterns that focus on how different objects in a system interact and communicate with each other to achieve a specific </w:t>
      </w:r>
      <w:proofErr w:type="spellStart"/>
      <w:r w:rsidRPr="00003C63">
        <w:rPr>
          <w:rFonts w:ascii="Arial" w:eastAsia="Arial" w:hAnsi="Arial" w:cs="Arial"/>
          <w:sz w:val="24"/>
          <w:szCs w:val="24"/>
          <w:lang w:val="en-SG" w:eastAsia="en-SG"/>
        </w:rPr>
        <w:t>behavior</w:t>
      </w:r>
      <w:proofErr w:type="spellEnd"/>
      <w:r w:rsidRPr="00003C63">
        <w:rPr>
          <w:rFonts w:ascii="Arial" w:eastAsia="Arial" w:hAnsi="Arial" w:cs="Arial"/>
          <w:sz w:val="24"/>
          <w:szCs w:val="24"/>
          <w:lang w:val="en-SG" w:eastAsia="en-SG"/>
        </w:rPr>
        <w:t xml:space="preserve"> or task. These patterns delegate responsibilities and promote collaboration among objects to accomplish a common goal.</w:t>
      </w:r>
    </w:p>
    <w:p w14:paraId="1890024B" w14:textId="77777777" w:rsidR="00003C63" w:rsidRPr="00003C63" w:rsidRDefault="00003C63" w:rsidP="00003C63">
      <w:pPr>
        <w:spacing w:before="4" w:line="360" w:lineRule="auto"/>
        <w:ind w:left="1200"/>
        <w:jc w:val="both"/>
        <w:rPr>
          <w:rFonts w:ascii="Arial" w:eastAsia="Arial" w:hAnsi="Arial" w:cs="Arial"/>
          <w:sz w:val="24"/>
          <w:szCs w:val="24"/>
          <w:lang w:val="en-SG" w:eastAsia="en-SG"/>
        </w:rPr>
      </w:pPr>
    </w:p>
    <w:p w14:paraId="67B4C8EB" w14:textId="77777777" w:rsidR="00003C63" w:rsidRPr="00003C63" w:rsidRDefault="00003C63" w:rsidP="00003C63">
      <w:pPr>
        <w:spacing w:before="4" w:line="360" w:lineRule="auto"/>
        <w:ind w:left="1200"/>
        <w:jc w:val="both"/>
        <w:rPr>
          <w:rFonts w:ascii="Arial" w:eastAsia="Arial" w:hAnsi="Arial" w:cs="Arial"/>
          <w:sz w:val="24"/>
          <w:szCs w:val="24"/>
          <w:lang w:val="en-SG" w:eastAsia="en-SG"/>
        </w:rPr>
      </w:pPr>
      <w:r w:rsidRPr="00003C63">
        <w:rPr>
          <w:rFonts w:ascii="Arial" w:eastAsia="Arial" w:hAnsi="Arial" w:cs="Arial"/>
          <w:sz w:val="24"/>
          <w:szCs w:val="24"/>
          <w:lang w:val="en-SG" w:eastAsia="en-SG"/>
        </w:rPr>
        <w:t xml:space="preserve">Some common examples of </w:t>
      </w:r>
      <w:proofErr w:type="spellStart"/>
      <w:r w:rsidRPr="00003C63">
        <w:rPr>
          <w:rFonts w:ascii="Arial" w:eastAsia="Arial" w:hAnsi="Arial" w:cs="Arial"/>
          <w:sz w:val="24"/>
          <w:szCs w:val="24"/>
          <w:lang w:val="en-SG" w:eastAsia="en-SG"/>
        </w:rPr>
        <w:t>behavioral</w:t>
      </w:r>
      <w:proofErr w:type="spellEnd"/>
      <w:r w:rsidRPr="00003C63">
        <w:rPr>
          <w:rFonts w:ascii="Arial" w:eastAsia="Arial" w:hAnsi="Arial" w:cs="Arial"/>
          <w:sz w:val="24"/>
          <w:szCs w:val="24"/>
          <w:lang w:val="en-SG" w:eastAsia="en-SG"/>
        </w:rPr>
        <w:t xml:space="preserve"> design patterns include the Observer Pattern, Strategy Pattern, Command Pattern, Iterator Pattern, and State Pattern. These patterns help to make software systems more flexible, </w:t>
      </w:r>
      <w:r w:rsidRPr="00003C63">
        <w:rPr>
          <w:rFonts w:ascii="Arial" w:eastAsia="Arial" w:hAnsi="Arial" w:cs="Arial"/>
          <w:sz w:val="24"/>
          <w:szCs w:val="24"/>
          <w:lang w:val="en-SG" w:eastAsia="en-SG"/>
        </w:rPr>
        <w:lastRenderedPageBreak/>
        <w:t>maintainable, and extensible by reducing the complexity and coupling between objects.</w:t>
      </w:r>
    </w:p>
    <w:p w14:paraId="1D8CCFC4" w14:textId="77777777" w:rsidR="00003C63" w:rsidRPr="00003C63" w:rsidRDefault="00003C63" w:rsidP="00003C63">
      <w:pPr>
        <w:spacing w:before="4" w:line="360" w:lineRule="auto"/>
        <w:ind w:left="1200"/>
        <w:jc w:val="both"/>
        <w:rPr>
          <w:rFonts w:ascii="Arial" w:eastAsia="Arial" w:hAnsi="Arial" w:cs="Arial"/>
          <w:sz w:val="24"/>
          <w:szCs w:val="24"/>
          <w:lang w:val="en-SG" w:eastAsia="en-SG"/>
        </w:rPr>
      </w:pPr>
    </w:p>
    <w:p w14:paraId="3E0B575D" w14:textId="77777777" w:rsidR="00003C63" w:rsidRPr="00003C63" w:rsidRDefault="00003C63" w:rsidP="00003C63">
      <w:pPr>
        <w:spacing w:before="4" w:line="360" w:lineRule="auto"/>
        <w:ind w:left="1200"/>
        <w:jc w:val="both"/>
        <w:rPr>
          <w:rFonts w:ascii="Arial" w:eastAsia="Arial" w:hAnsi="Arial" w:cs="Arial"/>
          <w:sz w:val="24"/>
          <w:szCs w:val="24"/>
          <w:lang w:val="en-SG" w:eastAsia="en-SG"/>
        </w:rPr>
      </w:pPr>
      <w:r w:rsidRPr="00003C63">
        <w:rPr>
          <w:rFonts w:ascii="Arial" w:eastAsia="Arial" w:hAnsi="Arial" w:cs="Arial"/>
          <w:sz w:val="24"/>
          <w:szCs w:val="24"/>
          <w:lang w:val="en-SG" w:eastAsia="en-SG"/>
        </w:rPr>
        <w:t xml:space="preserve">The Observer Pattern involves an object keeping track of its dependents and notifying them automatically of any state changes. The Strategy Pattern defines a family of algorithms, encapsulates each one, and makes them interchangeable, enabling the selection of an algorithm at runtime based on the context. The Command Pattern encapsulates a request as an object, allowing clients with different requests to be parameterized, supporting undoable operations, and enabling requests to be queued or logged. The Iterator Pattern provides a sequential way to access the elements of an aggregate object without exposing its underlying representation. The State Pattern allows objects to alter their </w:t>
      </w:r>
      <w:proofErr w:type="spellStart"/>
      <w:r w:rsidRPr="00003C63">
        <w:rPr>
          <w:rFonts w:ascii="Arial" w:eastAsia="Arial" w:hAnsi="Arial" w:cs="Arial"/>
          <w:sz w:val="24"/>
          <w:szCs w:val="24"/>
          <w:lang w:val="en-SG" w:eastAsia="en-SG"/>
        </w:rPr>
        <w:t>behavior</w:t>
      </w:r>
      <w:proofErr w:type="spellEnd"/>
      <w:r w:rsidRPr="00003C63">
        <w:rPr>
          <w:rFonts w:ascii="Arial" w:eastAsia="Arial" w:hAnsi="Arial" w:cs="Arial"/>
          <w:sz w:val="24"/>
          <w:szCs w:val="24"/>
          <w:lang w:val="en-SG" w:eastAsia="en-SG"/>
        </w:rPr>
        <w:t xml:space="preserve"> when their internal state changes.</w:t>
      </w:r>
    </w:p>
    <w:p w14:paraId="5423575C" w14:textId="77777777" w:rsidR="00003C63" w:rsidRPr="00003C63" w:rsidRDefault="00003C63" w:rsidP="00003C63">
      <w:pPr>
        <w:spacing w:before="4" w:line="360" w:lineRule="auto"/>
        <w:ind w:left="1200"/>
        <w:jc w:val="both"/>
        <w:rPr>
          <w:rFonts w:ascii="Arial" w:eastAsia="Arial" w:hAnsi="Arial" w:cs="Arial"/>
          <w:sz w:val="24"/>
          <w:szCs w:val="24"/>
          <w:lang w:val="en-SG" w:eastAsia="en-SG"/>
        </w:rPr>
      </w:pPr>
    </w:p>
    <w:p w14:paraId="045E8967" w14:textId="6ADB56AF" w:rsidR="008E0C6E" w:rsidRDefault="00003C63" w:rsidP="00003C63">
      <w:pPr>
        <w:spacing w:before="4" w:line="360" w:lineRule="auto"/>
        <w:ind w:left="1200"/>
        <w:jc w:val="both"/>
        <w:rPr>
          <w:sz w:val="13"/>
          <w:szCs w:val="13"/>
        </w:rPr>
      </w:pPr>
      <w:r w:rsidRPr="00003C63">
        <w:rPr>
          <w:rFonts w:ascii="Arial" w:eastAsia="Arial" w:hAnsi="Arial" w:cs="Arial"/>
          <w:sz w:val="24"/>
          <w:szCs w:val="24"/>
          <w:lang w:val="en-SG" w:eastAsia="en-SG"/>
        </w:rPr>
        <w:t xml:space="preserve">By implementing these </w:t>
      </w:r>
      <w:proofErr w:type="spellStart"/>
      <w:r w:rsidRPr="00003C63">
        <w:rPr>
          <w:rFonts w:ascii="Arial" w:eastAsia="Arial" w:hAnsi="Arial" w:cs="Arial"/>
          <w:sz w:val="24"/>
          <w:szCs w:val="24"/>
          <w:lang w:val="en-SG" w:eastAsia="en-SG"/>
        </w:rPr>
        <w:t>behavioral</w:t>
      </w:r>
      <w:proofErr w:type="spellEnd"/>
      <w:r w:rsidRPr="00003C63">
        <w:rPr>
          <w:rFonts w:ascii="Arial" w:eastAsia="Arial" w:hAnsi="Arial" w:cs="Arial"/>
          <w:sz w:val="24"/>
          <w:szCs w:val="24"/>
          <w:lang w:val="en-SG" w:eastAsia="en-SG"/>
        </w:rPr>
        <w:t xml:space="preserve"> design patterns, developers can create software systems that are more flexible, maintainable, and extensible, while also reducing the coupling and complexity between objects.</w:t>
      </w:r>
    </w:p>
    <w:p w14:paraId="39C9F5C2" w14:textId="5A6BFBB0" w:rsidR="008E0C6E" w:rsidRDefault="00D25F80">
      <w:pPr>
        <w:ind w:left="1200"/>
        <w:rPr>
          <w:rFonts w:ascii="Arial" w:eastAsia="Arial" w:hAnsi="Arial" w:cs="Arial"/>
          <w:sz w:val="24"/>
          <w:szCs w:val="24"/>
        </w:rPr>
      </w:pPr>
      <w:r>
        <w:rPr>
          <w:rFonts w:ascii="Arial" w:eastAsia="Arial" w:hAnsi="Arial" w:cs="Arial"/>
          <w:sz w:val="24"/>
          <w:szCs w:val="24"/>
        </w:rPr>
        <w:t xml:space="preserve">f)  </w:t>
      </w:r>
      <w:r>
        <w:rPr>
          <w:rFonts w:ascii="Arial" w:eastAsia="Arial" w:hAnsi="Arial" w:cs="Arial"/>
          <w:spacing w:val="13"/>
          <w:sz w:val="24"/>
          <w:szCs w:val="24"/>
        </w:rPr>
        <w:t xml:space="preserve"> </w:t>
      </w:r>
      <w:r>
        <w:rPr>
          <w:rFonts w:ascii="Arial" w:eastAsia="Arial" w:hAnsi="Arial" w:cs="Arial"/>
          <w:sz w:val="24"/>
          <w:szCs w:val="24"/>
        </w:rPr>
        <w:t>Identify</w:t>
      </w:r>
      <w:r>
        <w:rPr>
          <w:rFonts w:ascii="Arial" w:eastAsia="Arial" w:hAnsi="Arial" w:cs="Arial"/>
          <w:spacing w:val="1"/>
          <w:sz w:val="24"/>
          <w:szCs w:val="24"/>
        </w:rPr>
        <w:t xml:space="preserve"> </w:t>
      </w:r>
      <w:r>
        <w:rPr>
          <w:rFonts w:ascii="Arial" w:eastAsia="Arial" w:hAnsi="Arial" w:cs="Arial"/>
          <w:sz w:val="24"/>
          <w:szCs w:val="24"/>
        </w:rPr>
        <w:t>suitab</w:t>
      </w:r>
      <w:r>
        <w:rPr>
          <w:rFonts w:ascii="Arial" w:eastAsia="Arial" w:hAnsi="Arial" w:cs="Arial"/>
          <w:spacing w:val="-1"/>
          <w:sz w:val="24"/>
          <w:szCs w:val="24"/>
        </w:rPr>
        <w:t>l</w:t>
      </w:r>
      <w:r>
        <w:rPr>
          <w:rFonts w:ascii="Arial" w:eastAsia="Arial" w:hAnsi="Arial" w:cs="Arial"/>
          <w:sz w:val="24"/>
          <w:szCs w:val="24"/>
        </w:rPr>
        <w:t>e de</w:t>
      </w:r>
      <w:r>
        <w:rPr>
          <w:rFonts w:ascii="Arial" w:eastAsia="Arial" w:hAnsi="Arial" w:cs="Arial"/>
          <w:spacing w:val="1"/>
          <w:sz w:val="24"/>
          <w:szCs w:val="24"/>
        </w:rPr>
        <w:t>s</w:t>
      </w:r>
      <w:r>
        <w:rPr>
          <w:rFonts w:ascii="Arial" w:eastAsia="Arial" w:hAnsi="Arial" w:cs="Arial"/>
          <w:sz w:val="24"/>
          <w:szCs w:val="24"/>
        </w:rPr>
        <w:t>i</w:t>
      </w:r>
      <w:r>
        <w:rPr>
          <w:rFonts w:ascii="Arial" w:eastAsia="Arial" w:hAnsi="Arial" w:cs="Arial"/>
          <w:spacing w:val="-1"/>
          <w:sz w:val="24"/>
          <w:szCs w:val="24"/>
        </w:rPr>
        <w:t>g</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z w:val="24"/>
          <w:szCs w:val="24"/>
        </w:rPr>
        <w:t>pat</w:t>
      </w:r>
      <w:r>
        <w:rPr>
          <w:rFonts w:ascii="Arial" w:eastAsia="Arial" w:hAnsi="Arial" w:cs="Arial"/>
          <w:spacing w:val="1"/>
          <w:sz w:val="24"/>
          <w:szCs w:val="24"/>
        </w:rPr>
        <w:t>t</w:t>
      </w:r>
      <w:r>
        <w:rPr>
          <w:rFonts w:ascii="Arial" w:eastAsia="Arial" w:hAnsi="Arial" w:cs="Arial"/>
          <w:sz w:val="24"/>
          <w:szCs w:val="24"/>
        </w:rPr>
        <w:t>ern for</w:t>
      </w:r>
      <w:r>
        <w:rPr>
          <w:rFonts w:ascii="Arial" w:eastAsia="Arial" w:hAnsi="Arial" w:cs="Arial"/>
          <w:spacing w:val="1"/>
          <w:sz w:val="24"/>
          <w:szCs w:val="24"/>
        </w:rPr>
        <w:t xml:space="preserve"> </w:t>
      </w:r>
      <w:r>
        <w:rPr>
          <w:rFonts w:ascii="Arial" w:eastAsia="Arial" w:hAnsi="Arial" w:cs="Arial"/>
          <w:sz w:val="24"/>
          <w:szCs w:val="24"/>
        </w:rPr>
        <w:t>“A</w:t>
      </w:r>
      <w:r>
        <w:rPr>
          <w:rFonts w:ascii="Arial" w:eastAsia="Arial" w:hAnsi="Arial" w:cs="Arial"/>
          <w:spacing w:val="-1"/>
          <w:sz w:val="24"/>
          <w:szCs w:val="24"/>
        </w:rPr>
        <w:t>A</w:t>
      </w:r>
      <w:r>
        <w:rPr>
          <w:rFonts w:ascii="Arial" w:eastAsia="Arial" w:hAnsi="Arial" w:cs="Arial"/>
          <w:sz w:val="24"/>
          <w:szCs w:val="24"/>
        </w:rPr>
        <w:t>A Port</w:t>
      </w:r>
      <w:r>
        <w:rPr>
          <w:rFonts w:ascii="Arial" w:eastAsia="Arial" w:hAnsi="Arial" w:cs="Arial"/>
          <w:spacing w:val="1"/>
          <w:sz w:val="24"/>
          <w:szCs w:val="24"/>
        </w:rPr>
        <w:t>l</w:t>
      </w:r>
      <w:r>
        <w:rPr>
          <w:rFonts w:ascii="Arial" w:eastAsia="Arial" w:hAnsi="Arial" w:cs="Arial"/>
          <w:sz w:val="24"/>
          <w:szCs w:val="24"/>
        </w:rPr>
        <w:t>et”</w:t>
      </w:r>
    </w:p>
    <w:p w14:paraId="7BA36D7F" w14:textId="6B02AD36" w:rsidR="00EC3EC9" w:rsidRDefault="00EC3EC9">
      <w:pPr>
        <w:ind w:left="1200"/>
        <w:rPr>
          <w:rFonts w:ascii="Arial" w:eastAsia="Arial" w:hAnsi="Arial" w:cs="Arial"/>
          <w:sz w:val="24"/>
          <w:szCs w:val="24"/>
        </w:rPr>
      </w:pPr>
      <w:r>
        <w:rPr>
          <w:rFonts w:ascii="Arial" w:eastAsia="Arial" w:hAnsi="Arial" w:cs="Arial"/>
          <w:sz w:val="24"/>
          <w:szCs w:val="24"/>
        </w:rPr>
        <w:tab/>
      </w:r>
    </w:p>
    <w:p w14:paraId="473C1A55" w14:textId="68D36517" w:rsidR="00EC3EC9" w:rsidRPr="008D3956" w:rsidRDefault="00EC3EC9" w:rsidP="00EC3EC9">
      <w:pPr>
        <w:pStyle w:val="ListParagraph"/>
        <w:spacing w:before="14" w:line="360" w:lineRule="auto"/>
        <w:ind w:left="1560" w:right="435"/>
        <w:rPr>
          <w:rFonts w:ascii="Arial" w:eastAsia="Arial" w:hAnsi="Arial" w:cs="Arial"/>
          <w:b/>
          <w:bCs/>
          <w:sz w:val="24"/>
          <w:szCs w:val="24"/>
          <w:lang w:val="id-ID"/>
        </w:rPr>
      </w:pPr>
      <w:r>
        <w:rPr>
          <w:rFonts w:ascii="Arial" w:eastAsia="Arial" w:hAnsi="Arial" w:cs="Arial"/>
          <w:sz w:val="24"/>
          <w:szCs w:val="24"/>
        </w:rPr>
        <w:tab/>
      </w:r>
      <w:r>
        <w:rPr>
          <w:rFonts w:ascii="Arial" w:eastAsia="Arial" w:hAnsi="Arial" w:cs="Arial"/>
          <w:sz w:val="24"/>
          <w:szCs w:val="24"/>
          <w:lang w:val="id-ID"/>
        </w:rPr>
        <w:t xml:space="preserve">The Most suitable design pattern for AAA Portlet is </w:t>
      </w:r>
      <w:r>
        <w:rPr>
          <w:rFonts w:ascii="Arial" w:eastAsia="Arial" w:hAnsi="Arial" w:cs="Arial"/>
          <w:b/>
          <w:bCs/>
          <w:sz w:val="24"/>
          <w:szCs w:val="24"/>
          <w:lang w:val="id-ID"/>
        </w:rPr>
        <w:t>The Template Patern.</w:t>
      </w:r>
    </w:p>
    <w:p w14:paraId="60BBE833" w14:textId="67CAF862" w:rsidR="00EC3EC9" w:rsidRDefault="00EC3EC9">
      <w:pPr>
        <w:ind w:left="1200"/>
        <w:rPr>
          <w:rFonts w:ascii="Arial" w:eastAsia="Arial" w:hAnsi="Arial" w:cs="Arial"/>
          <w:sz w:val="24"/>
          <w:szCs w:val="24"/>
        </w:rPr>
      </w:pPr>
    </w:p>
    <w:p w14:paraId="012A9A3E" w14:textId="77777777" w:rsidR="00EC3EC9" w:rsidRDefault="00EC3EC9" w:rsidP="00EC3EC9">
      <w:pPr>
        <w:rPr>
          <w:rFonts w:ascii="Arial" w:eastAsia="Arial" w:hAnsi="Arial" w:cs="Arial"/>
          <w:sz w:val="24"/>
          <w:szCs w:val="24"/>
        </w:rPr>
      </w:pPr>
    </w:p>
    <w:p w14:paraId="13E5D5F1" w14:textId="77777777" w:rsidR="008E0C6E" w:rsidRDefault="008E0C6E">
      <w:pPr>
        <w:spacing w:line="200" w:lineRule="exact"/>
      </w:pPr>
    </w:p>
    <w:p w14:paraId="734D3672" w14:textId="77777777" w:rsidR="008E0C6E" w:rsidRDefault="008E0C6E">
      <w:pPr>
        <w:spacing w:line="200" w:lineRule="exact"/>
      </w:pPr>
    </w:p>
    <w:p w14:paraId="742EA095" w14:textId="77777777" w:rsidR="008E0C6E" w:rsidRDefault="008E0C6E">
      <w:pPr>
        <w:spacing w:line="200" w:lineRule="exact"/>
      </w:pPr>
    </w:p>
    <w:p w14:paraId="3BD366FF" w14:textId="77777777" w:rsidR="008E0C6E" w:rsidRDefault="008E0C6E">
      <w:pPr>
        <w:spacing w:line="200" w:lineRule="exact"/>
      </w:pPr>
    </w:p>
    <w:p w14:paraId="382309A5" w14:textId="77777777" w:rsidR="008E0C6E" w:rsidRDefault="008E0C6E">
      <w:pPr>
        <w:spacing w:line="200" w:lineRule="exact"/>
      </w:pPr>
    </w:p>
    <w:p w14:paraId="3335E3F2" w14:textId="77777777" w:rsidR="008E0C6E" w:rsidRDefault="008E0C6E">
      <w:pPr>
        <w:spacing w:line="200" w:lineRule="exact"/>
      </w:pPr>
    </w:p>
    <w:p w14:paraId="35768F0F" w14:textId="77777777" w:rsidR="008E0C6E" w:rsidRDefault="008E0C6E">
      <w:pPr>
        <w:spacing w:line="200" w:lineRule="exact"/>
      </w:pPr>
    </w:p>
    <w:p w14:paraId="205B0B9E" w14:textId="77777777" w:rsidR="008E0C6E" w:rsidRDefault="008E0C6E">
      <w:pPr>
        <w:spacing w:line="200" w:lineRule="exact"/>
      </w:pPr>
    </w:p>
    <w:p w14:paraId="5FD965B8" w14:textId="77777777" w:rsidR="008E0C6E" w:rsidRDefault="008E0C6E">
      <w:pPr>
        <w:spacing w:line="200" w:lineRule="exact"/>
      </w:pPr>
    </w:p>
    <w:p w14:paraId="32201BF6" w14:textId="08F8E7BF" w:rsidR="008E0C6E" w:rsidRDefault="008E0C6E">
      <w:pPr>
        <w:spacing w:before="14" w:line="240" w:lineRule="exact"/>
        <w:rPr>
          <w:sz w:val="24"/>
          <w:szCs w:val="24"/>
        </w:rPr>
      </w:pPr>
    </w:p>
    <w:p w14:paraId="4FDF3459" w14:textId="40E80962" w:rsidR="008F4EB0" w:rsidRDefault="008F4EB0">
      <w:pPr>
        <w:spacing w:before="14" w:line="240" w:lineRule="exact"/>
        <w:rPr>
          <w:sz w:val="24"/>
          <w:szCs w:val="24"/>
        </w:rPr>
      </w:pPr>
    </w:p>
    <w:p w14:paraId="20BCC048" w14:textId="04294F2B" w:rsidR="008F4EB0" w:rsidRDefault="008F4EB0">
      <w:pPr>
        <w:spacing w:before="14" w:line="240" w:lineRule="exact"/>
        <w:rPr>
          <w:sz w:val="24"/>
          <w:szCs w:val="24"/>
        </w:rPr>
      </w:pPr>
    </w:p>
    <w:p w14:paraId="3FCEE343" w14:textId="7EF1557B" w:rsidR="008F4EB0" w:rsidRDefault="008F4EB0">
      <w:pPr>
        <w:spacing w:before="14" w:line="240" w:lineRule="exact"/>
        <w:rPr>
          <w:sz w:val="24"/>
          <w:szCs w:val="24"/>
        </w:rPr>
      </w:pPr>
    </w:p>
    <w:p w14:paraId="0B694F37" w14:textId="6210AA73" w:rsidR="008F4EB0" w:rsidRDefault="008F4EB0">
      <w:pPr>
        <w:spacing w:before="14" w:line="240" w:lineRule="exact"/>
        <w:rPr>
          <w:sz w:val="24"/>
          <w:szCs w:val="24"/>
        </w:rPr>
      </w:pPr>
    </w:p>
    <w:p w14:paraId="3467E3D5" w14:textId="109C24FE" w:rsidR="008F4EB0" w:rsidRDefault="008F4EB0">
      <w:pPr>
        <w:spacing w:before="14" w:line="240" w:lineRule="exact"/>
        <w:rPr>
          <w:sz w:val="24"/>
          <w:szCs w:val="24"/>
        </w:rPr>
      </w:pPr>
    </w:p>
    <w:p w14:paraId="5143EA1B" w14:textId="3578F2BD" w:rsidR="008F4EB0" w:rsidRDefault="008F4EB0">
      <w:pPr>
        <w:spacing w:before="14" w:line="240" w:lineRule="exact"/>
        <w:rPr>
          <w:sz w:val="24"/>
          <w:szCs w:val="24"/>
        </w:rPr>
      </w:pPr>
    </w:p>
    <w:p w14:paraId="7C0509D5" w14:textId="68573407" w:rsidR="008F4EB0" w:rsidRDefault="008F4EB0">
      <w:pPr>
        <w:spacing w:before="14" w:line="240" w:lineRule="exact"/>
        <w:rPr>
          <w:sz w:val="24"/>
          <w:szCs w:val="24"/>
        </w:rPr>
      </w:pPr>
    </w:p>
    <w:p w14:paraId="7473CFEC" w14:textId="19FC99B5" w:rsidR="008F4EB0" w:rsidRDefault="008F4EB0">
      <w:pPr>
        <w:spacing w:before="14" w:line="240" w:lineRule="exact"/>
        <w:rPr>
          <w:sz w:val="24"/>
          <w:szCs w:val="24"/>
        </w:rPr>
      </w:pPr>
    </w:p>
    <w:p w14:paraId="0AA169BB" w14:textId="6D61EE84" w:rsidR="008F4EB0" w:rsidRDefault="008F4EB0">
      <w:pPr>
        <w:spacing w:before="14" w:line="240" w:lineRule="exact"/>
        <w:rPr>
          <w:sz w:val="24"/>
          <w:szCs w:val="24"/>
        </w:rPr>
      </w:pPr>
    </w:p>
    <w:p w14:paraId="61083802" w14:textId="1359A0E3" w:rsidR="008F4EB0" w:rsidRDefault="008F4EB0">
      <w:pPr>
        <w:spacing w:before="14" w:line="240" w:lineRule="exact"/>
        <w:rPr>
          <w:sz w:val="24"/>
          <w:szCs w:val="24"/>
        </w:rPr>
      </w:pPr>
    </w:p>
    <w:p w14:paraId="707DD71D" w14:textId="26B26BA6" w:rsidR="008F4EB0" w:rsidRDefault="008F4EB0">
      <w:pPr>
        <w:spacing w:before="14" w:line="240" w:lineRule="exact"/>
        <w:rPr>
          <w:sz w:val="24"/>
          <w:szCs w:val="24"/>
        </w:rPr>
      </w:pPr>
    </w:p>
    <w:p w14:paraId="25D87960" w14:textId="7CB528F2" w:rsidR="008F4EB0" w:rsidRDefault="008F4EB0">
      <w:pPr>
        <w:spacing w:before="14" w:line="240" w:lineRule="exact"/>
        <w:rPr>
          <w:sz w:val="24"/>
          <w:szCs w:val="24"/>
        </w:rPr>
      </w:pPr>
    </w:p>
    <w:p w14:paraId="4CF0BA48" w14:textId="4A274B6D" w:rsidR="008F4EB0" w:rsidRDefault="008F4EB0">
      <w:pPr>
        <w:spacing w:before="14" w:line="240" w:lineRule="exact"/>
        <w:rPr>
          <w:sz w:val="24"/>
          <w:szCs w:val="24"/>
        </w:rPr>
      </w:pPr>
    </w:p>
    <w:p w14:paraId="60856452" w14:textId="786681D1" w:rsidR="008F4EB0" w:rsidRDefault="008F4EB0">
      <w:pPr>
        <w:spacing w:before="14" w:line="240" w:lineRule="exact"/>
        <w:rPr>
          <w:sz w:val="24"/>
          <w:szCs w:val="24"/>
        </w:rPr>
      </w:pPr>
    </w:p>
    <w:p w14:paraId="0F8F1B93" w14:textId="00219891" w:rsidR="008F4EB0" w:rsidRDefault="008F4EB0">
      <w:pPr>
        <w:spacing w:before="14" w:line="240" w:lineRule="exact"/>
        <w:rPr>
          <w:sz w:val="24"/>
          <w:szCs w:val="24"/>
        </w:rPr>
      </w:pPr>
    </w:p>
    <w:p w14:paraId="23E6B510" w14:textId="64BCFE1A" w:rsidR="008F4EB0" w:rsidRDefault="008F4EB0">
      <w:pPr>
        <w:spacing w:before="14" w:line="240" w:lineRule="exact"/>
        <w:rPr>
          <w:sz w:val="24"/>
          <w:szCs w:val="24"/>
        </w:rPr>
      </w:pPr>
    </w:p>
    <w:p w14:paraId="416D2B20" w14:textId="141C31E3" w:rsidR="008F4EB0" w:rsidRDefault="008F4EB0">
      <w:pPr>
        <w:spacing w:before="14" w:line="240" w:lineRule="exact"/>
        <w:rPr>
          <w:sz w:val="24"/>
          <w:szCs w:val="24"/>
        </w:rPr>
      </w:pPr>
    </w:p>
    <w:p w14:paraId="18B27AFA" w14:textId="1224946D" w:rsidR="008F4EB0" w:rsidRDefault="008F4EB0">
      <w:pPr>
        <w:spacing w:before="14" w:line="240" w:lineRule="exact"/>
        <w:rPr>
          <w:sz w:val="24"/>
          <w:szCs w:val="24"/>
        </w:rPr>
      </w:pPr>
    </w:p>
    <w:p w14:paraId="205ED7A4" w14:textId="71837156" w:rsidR="008F4EB0" w:rsidRDefault="008F4EB0">
      <w:pPr>
        <w:spacing w:before="14" w:line="240" w:lineRule="exact"/>
        <w:rPr>
          <w:sz w:val="24"/>
          <w:szCs w:val="24"/>
        </w:rPr>
      </w:pPr>
    </w:p>
    <w:p w14:paraId="5A9FEA60" w14:textId="43EF41B6" w:rsidR="008F4EB0" w:rsidRDefault="008F4EB0">
      <w:pPr>
        <w:spacing w:before="14" w:line="240" w:lineRule="exact"/>
        <w:rPr>
          <w:sz w:val="24"/>
          <w:szCs w:val="24"/>
        </w:rPr>
      </w:pPr>
    </w:p>
    <w:p w14:paraId="4CB8BEFB" w14:textId="6683712F" w:rsidR="008F4EB0" w:rsidRDefault="008F4EB0">
      <w:pPr>
        <w:spacing w:before="14" w:line="240" w:lineRule="exact"/>
        <w:rPr>
          <w:sz w:val="24"/>
          <w:szCs w:val="24"/>
        </w:rPr>
      </w:pPr>
    </w:p>
    <w:p w14:paraId="5B99F549" w14:textId="3C63C9DC" w:rsidR="008F4EB0" w:rsidRDefault="008F4EB0">
      <w:pPr>
        <w:spacing w:before="14" w:line="240" w:lineRule="exact"/>
        <w:rPr>
          <w:sz w:val="24"/>
          <w:szCs w:val="24"/>
        </w:rPr>
      </w:pPr>
    </w:p>
    <w:p w14:paraId="5B43DCAE" w14:textId="5575DE4B" w:rsidR="008F4EB0" w:rsidRDefault="008F4EB0">
      <w:pPr>
        <w:spacing w:before="14" w:line="240" w:lineRule="exact"/>
        <w:rPr>
          <w:sz w:val="24"/>
          <w:szCs w:val="24"/>
        </w:rPr>
      </w:pPr>
    </w:p>
    <w:p w14:paraId="25DDD058" w14:textId="521AC5B8" w:rsidR="008F4EB0" w:rsidRDefault="008F4EB0">
      <w:pPr>
        <w:spacing w:before="14" w:line="240" w:lineRule="exact"/>
        <w:rPr>
          <w:sz w:val="24"/>
          <w:szCs w:val="24"/>
        </w:rPr>
      </w:pPr>
    </w:p>
    <w:p w14:paraId="682011D6" w14:textId="31593175" w:rsidR="00A80F87" w:rsidRDefault="00A80F87">
      <w:pPr>
        <w:spacing w:before="14" w:line="240" w:lineRule="exact"/>
        <w:rPr>
          <w:sz w:val="24"/>
          <w:szCs w:val="24"/>
        </w:rPr>
      </w:pPr>
    </w:p>
    <w:p w14:paraId="088888BA" w14:textId="77777777" w:rsidR="00A80F87" w:rsidRDefault="00A80F87">
      <w:pPr>
        <w:spacing w:before="14" w:line="240" w:lineRule="exact"/>
        <w:rPr>
          <w:sz w:val="24"/>
          <w:szCs w:val="24"/>
        </w:rPr>
      </w:pPr>
    </w:p>
    <w:p w14:paraId="7BA18F0B" w14:textId="77777777" w:rsidR="008F4EB0" w:rsidRDefault="008F4EB0">
      <w:pPr>
        <w:spacing w:before="14" w:line="240" w:lineRule="exact"/>
        <w:rPr>
          <w:sz w:val="24"/>
          <w:szCs w:val="24"/>
        </w:rPr>
      </w:pPr>
    </w:p>
    <w:p w14:paraId="14DD7739" w14:textId="77777777" w:rsidR="008E0C6E" w:rsidRDefault="00D25F80">
      <w:pPr>
        <w:tabs>
          <w:tab w:val="left" w:pos="840"/>
        </w:tabs>
        <w:spacing w:line="258" w:lineRule="auto"/>
        <w:ind w:left="130" w:right="424" w:hanging="10"/>
        <w:rPr>
          <w:rFonts w:ascii="Arial" w:eastAsia="Arial" w:hAnsi="Arial" w:cs="Arial"/>
          <w:sz w:val="32"/>
          <w:szCs w:val="32"/>
        </w:rPr>
      </w:pPr>
      <w:r>
        <w:rPr>
          <w:rFonts w:ascii="Arial" w:eastAsia="Arial" w:hAnsi="Arial" w:cs="Arial"/>
          <w:b/>
          <w:color w:val="002952"/>
          <w:spacing w:val="1"/>
          <w:sz w:val="28"/>
          <w:szCs w:val="28"/>
        </w:rPr>
        <w:t>3</w:t>
      </w:r>
      <w:r>
        <w:rPr>
          <w:rFonts w:ascii="Arial" w:eastAsia="Arial" w:hAnsi="Arial" w:cs="Arial"/>
          <w:b/>
          <w:color w:val="002952"/>
          <w:sz w:val="28"/>
          <w:szCs w:val="28"/>
        </w:rPr>
        <w:t>.</w:t>
      </w:r>
      <w:r>
        <w:rPr>
          <w:rFonts w:ascii="Arial" w:eastAsia="Arial" w:hAnsi="Arial" w:cs="Arial"/>
          <w:b/>
          <w:color w:val="002952"/>
          <w:sz w:val="28"/>
          <w:szCs w:val="28"/>
        </w:rPr>
        <w:tab/>
      </w:r>
      <w:r>
        <w:rPr>
          <w:rFonts w:ascii="Arial" w:eastAsia="Arial" w:hAnsi="Arial" w:cs="Arial"/>
          <w:b/>
          <w:color w:val="002952"/>
          <w:sz w:val="32"/>
          <w:szCs w:val="32"/>
        </w:rPr>
        <w:t>Examine how</w:t>
      </w:r>
      <w:r>
        <w:rPr>
          <w:rFonts w:ascii="Arial" w:eastAsia="Arial" w:hAnsi="Arial" w:cs="Arial"/>
          <w:b/>
          <w:color w:val="002952"/>
          <w:spacing w:val="-1"/>
          <w:sz w:val="32"/>
          <w:szCs w:val="32"/>
        </w:rPr>
        <w:t xml:space="preserve"> t</w:t>
      </w:r>
      <w:r>
        <w:rPr>
          <w:rFonts w:ascii="Arial" w:eastAsia="Arial" w:hAnsi="Arial" w:cs="Arial"/>
          <w:b/>
          <w:color w:val="002952"/>
          <w:sz w:val="32"/>
          <w:szCs w:val="32"/>
        </w:rPr>
        <w:t>he ob</w:t>
      </w:r>
      <w:r>
        <w:rPr>
          <w:rFonts w:ascii="Arial" w:eastAsia="Arial" w:hAnsi="Arial" w:cs="Arial"/>
          <w:b/>
          <w:color w:val="002952"/>
          <w:spacing w:val="-2"/>
          <w:sz w:val="32"/>
          <w:szCs w:val="32"/>
        </w:rPr>
        <w:t>j</w:t>
      </w:r>
      <w:r>
        <w:rPr>
          <w:rFonts w:ascii="Arial" w:eastAsia="Arial" w:hAnsi="Arial" w:cs="Arial"/>
          <w:b/>
          <w:color w:val="002952"/>
          <w:sz w:val="32"/>
          <w:szCs w:val="32"/>
        </w:rPr>
        <w:t>ect-or</w:t>
      </w:r>
      <w:r>
        <w:rPr>
          <w:rFonts w:ascii="Arial" w:eastAsia="Arial" w:hAnsi="Arial" w:cs="Arial"/>
          <w:b/>
          <w:color w:val="002952"/>
          <w:spacing w:val="-2"/>
          <w:sz w:val="32"/>
          <w:szCs w:val="32"/>
        </w:rPr>
        <w:t>i</w:t>
      </w:r>
      <w:r>
        <w:rPr>
          <w:rFonts w:ascii="Arial" w:eastAsia="Arial" w:hAnsi="Arial" w:cs="Arial"/>
          <w:b/>
          <w:color w:val="002952"/>
          <w:sz w:val="32"/>
          <w:szCs w:val="32"/>
        </w:rPr>
        <w:t>enta</w:t>
      </w:r>
      <w:r>
        <w:rPr>
          <w:rFonts w:ascii="Arial" w:eastAsia="Arial" w:hAnsi="Arial" w:cs="Arial"/>
          <w:b/>
          <w:color w:val="002952"/>
          <w:spacing w:val="-1"/>
          <w:sz w:val="32"/>
          <w:szCs w:val="32"/>
        </w:rPr>
        <w:t>t</w:t>
      </w:r>
      <w:r>
        <w:rPr>
          <w:rFonts w:ascii="Arial" w:eastAsia="Arial" w:hAnsi="Arial" w:cs="Arial"/>
          <w:b/>
          <w:color w:val="002952"/>
          <w:sz w:val="32"/>
          <w:szCs w:val="32"/>
        </w:rPr>
        <w:t xml:space="preserve">ed </w:t>
      </w:r>
      <w:r>
        <w:rPr>
          <w:rFonts w:ascii="Arial" w:eastAsia="Arial" w:hAnsi="Arial" w:cs="Arial"/>
          <w:b/>
          <w:color w:val="002952"/>
          <w:spacing w:val="-1"/>
          <w:sz w:val="32"/>
          <w:szCs w:val="32"/>
        </w:rPr>
        <w:t>p</w:t>
      </w:r>
      <w:r>
        <w:rPr>
          <w:rFonts w:ascii="Arial" w:eastAsia="Arial" w:hAnsi="Arial" w:cs="Arial"/>
          <w:b/>
          <w:color w:val="002952"/>
          <w:sz w:val="32"/>
          <w:szCs w:val="32"/>
        </w:rPr>
        <w:t>aradigm</w:t>
      </w:r>
      <w:r>
        <w:rPr>
          <w:rFonts w:ascii="Arial" w:eastAsia="Arial" w:hAnsi="Arial" w:cs="Arial"/>
          <w:b/>
          <w:color w:val="002952"/>
          <w:spacing w:val="-2"/>
          <w:sz w:val="32"/>
          <w:szCs w:val="32"/>
        </w:rPr>
        <w:t xml:space="preserve"> </w:t>
      </w:r>
      <w:r>
        <w:rPr>
          <w:rFonts w:ascii="Arial" w:eastAsia="Arial" w:hAnsi="Arial" w:cs="Arial"/>
          <w:b/>
          <w:color w:val="002952"/>
          <w:sz w:val="32"/>
          <w:szCs w:val="32"/>
        </w:rPr>
        <w:t>and i</w:t>
      </w:r>
      <w:r>
        <w:rPr>
          <w:rFonts w:ascii="Arial" w:eastAsia="Arial" w:hAnsi="Arial" w:cs="Arial"/>
          <w:b/>
          <w:color w:val="002952"/>
          <w:spacing w:val="-1"/>
          <w:sz w:val="32"/>
          <w:szCs w:val="32"/>
        </w:rPr>
        <w:t>t</w:t>
      </w:r>
      <w:r>
        <w:rPr>
          <w:rFonts w:ascii="Arial" w:eastAsia="Arial" w:hAnsi="Arial" w:cs="Arial"/>
          <w:b/>
          <w:color w:val="002952"/>
          <w:sz w:val="32"/>
          <w:szCs w:val="32"/>
        </w:rPr>
        <w:t>s key pri</w:t>
      </w:r>
      <w:r>
        <w:rPr>
          <w:rFonts w:ascii="Arial" w:eastAsia="Arial" w:hAnsi="Arial" w:cs="Arial"/>
          <w:b/>
          <w:color w:val="002952"/>
          <w:spacing w:val="-1"/>
          <w:sz w:val="32"/>
          <w:szCs w:val="32"/>
        </w:rPr>
        <w:t>n</w:t>
      </w:r>
      <w:r>
        <w:rPr>
          <w:rFonts w:ascii="Arial" w:eastAsia="Arial" w:hAnsi="Arial" w:cs="Arial"/>
          <w:b/>
          <w:color w:val="002952"/>
          <w:sz w:val="32"/>
          <w:szCs w:val="32"/>
        </w:rPr>
        <w:t xml:space="preserve">ciple </w:t>
      </w:r>
      <w:r>
        <w:rPr>
          <w:rFonts w:ascii="Arial" w:eastAsia="Arial" w:hAnsi="Arial" w:cs="Arial"/>
          <w:b/>
          <w:color w:val="002952"/>
          <w:spacing w:val="-1"/>
          <w:sz w:val="32"/>
          <w:szCs w:val="32"/>
        </w:rPr>
        <w:t>i</w:t>
      </w:r>
      <w:r>
        <w:rPr>
          <w:rFonts w:ascii="Arial" w:eastAsia="Arial" w:hAnsi="Arial" w:cs="Arial"/>
          <w:b/>
          <w:color w:val="002952"/>
          <w:sz w:val="32"/>
          <w:szCs w:val="32"/>
        </w:rPr>
        <w:t xml:space="preserve">s </w:t>
      </w:r>
      <w:r>
        <w:rPr>
          <w:rFonts w:ascii="Arial" w:eastAsia="Arial" w:hAnsi="Arial" w:cs="Arial"/>
          <w:b/>
          <w:color w:val="002952"/>
          <w:spacing w:val="-1"/>
          <w:sz w:val="32"/>
          <w:szCs w:val="32"/>
        </w:rPr>
        <w:t>i</w:t>
      </w:r>
      <w:r>
        <w:rPr>
          <w:rFonts w:ascii="Arial" w:eastAsia="Arial" w:hAnsi="Arial" w:cs="Arial"/>
          <w:b/>
          <w:color w:val="002952"/>
          <w:sz w:val="32"/>
          <w:szCs w:val="32"/>
        </w:rPr>
        <w:t>dentif</w:t>
      </w:r>
      <w:r>
        <w:rPr>
          <w:rFonts w:ascii="Arial" w:eastAsia="Arial" w:hAnsi="Arial" w:cs="Arial"/>
          <w:b/>
          <w:color w:val="002952"/>
          <w:spacing w:val="-1"/>
          <w:sz w:val="32"/>
          <w:szCs w:val="32"/>
        </w:rPr>
        <w:t>i</w:t>
      </w:r>
      <w:r>
        <w:rPr>
          <w:rFonts w:ascii="Arial" w:eastAsia="Arial" w:hAnsi="Arial" w:cs="Arial"/>
          <w:b/>
          <w:color w:val="002952"/>
          <w:sz w:val="32"/>
          <w:szCs w:val="32"/>
        </w:rPr>
        <w:t>ed in ea</w:t>
      </w:r>
      <w:r>
        <w:rPr>
          <w:rFonts w:ascii="Arial" w:eastAsia="Arial" w:hAnsi="Arial" w:cs="Arial"/>
          <w:b/>
          <w:color w:val="002952"/>
          <w:spacing w:val="-1"/>
          <w:sz w:val="32"/>
          <w:szCs w:val="32"/>
        </w:rPr>
        <w:t>c</w:t>
      </w:r>
      <w:r>
        <w:rPr>
          <w:rFonts w:ascii="Arial" w:eastAsia="Arial" w:hAnsi="Arial" w:cs="Arial"/>
          <w:b/>
          <w:color w:val="002952"/>
          <w:sz w:val="32"/>
          <w:szCs w:val="32"/>
        </w:rPr>
        <w:t>h of the design patter</w:t>
      </w:r>
      <w:r>
        <w:rPr>
          <w:rFonts w:ascii="Arial" w:eastAsia="Arial" w:hAnsi="Arial" w:cs="Arial"/>
          <w:b/>
          <w:color w:val="002952"/>
          <w:spacing w:val="-1"/>
          <w:sz w:val="32"/>
          <w:szCs w:val="32"/>
        </w:rPr>
        <w:t>n</w:t>
      </w:r>
      <w:r>
        <w:rPr>
          <w:rFonts w:ascii="Arial" w:eastAsia="Arial" w:hAnsi="Arial" w:cs="Arial"/>
          <w:b/>
          <w:color w:val="002952"/>
          <w:spacing w:val="2"/>
          <w:sz w:val="32"/>
          <w:szCs w:val="32"/>
        </w:rPr>
        <w:t>s</w:t>
      </w:r>
      <w:r>
        <w:rPr>
          <w:rFonts w:ascii="Arial" w:eastAsia="Arial" w:hAnsi="Arial" w:cs="Arial"/>
          <w:b/>
          <w:color w:val="002952"/>
          <w:sz w:val="32"/>
          <w:szCs w:val="32"/>
        </w:rPr>
        <w:t>.</w:t>
      </w:r>
    </w:p>
    <w:p w14:paraId="75A5F12A" w14:textId="77777777" w:rsidR="008E0C6E" w:rsidRDefault="008E0C6E">
      <w:pPr>
        <w:spacing w:line="200" w:lineRule="exact"/>
      </w:pPr>
    </w:p>
    <w:p w14:paraId="7A21DAC8" w14:textId="77777777" w:rsidR="008E0C6E" w:rsidRDefault="008E0C6E">
      <w:pPr>
        <w:spacing w:before="6" w:line="220" w:lineRule="exact"/>
        <w:rPr>
          <w:sz w:val="22"/>
          <w:szCs w:val="22"/>
        </w:rPr>
      </w:pPr>
    </w:p>
    <w:p w14:paraId="732B3C73" w14:textId="52E5801C" w:rsidR="00616250" w:rsidRPr="00616250" w:rsidRDefault="00616250" w:rsidP="00616250">
      <w:pPr>
        <w:tabs>
          <w:tab w:val="left" w:pos="840"/>
        </w:tabs>
        <w:spacing w:line="256" w:lineRule="auto"/>
        <w:ind w:left="840" w:right="301" w:hanging="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CC5623" w:rsidRPr="00CC5623">
        <w:rPr>
          <w:rFonts w:ascii="Arial" w:eastAsia="Arial" w:hAnsi="Arial" w:cs="Arial"/>
          <w:sz w:val="24"/>
          <w:szCs w:val="24"/>
        </w:rPr>
        <w:t>Object-oriented programming (OOP) is a programming style characterized by identifying classes of objects closely linked to the methods (functions) with which they are associated. On the other side, design patterns are reusable fixes for typical issues in software design. The foundation of many design patterns is the object-oriented paradigm.</w:t>
      </w:r>
    </w:p>
    <w:p w14:paraId="5CBAEC41" w14:textId="77777777" w:rsidR="00616250" w:rsidRPr="00616250" w:rsidRDefault="00616250" w:rsidP="00616250">
      <w:pPr>
        <w:tabs>
          <w:tab w:val="left" w:pos="840"/>
        </w:tabs>
        <w:spacing w:line="256" w:lineRule="auto"/>
        <w:ind w:left="840" w:right="301" w:hanging="360"/>
        <w:jc w:val="both"/>
        <w:rPr>
          <w:rFonts w:ascii="Arial" w:eastAsia="Arial" w:hAnsi="Arial" w:cs="Arial"/>
          <w:sz w:val="24"/>
          <w:szCs w:val="24"/>
        </w:rPr>
      </w:pPr>
    </w:p>
    <w:p w14:paraId="0A0669C9" w14:textId="4E751D01" w:rsidR="00616250" w:rsidRPr="00616250" w:rsidRDefault="00616250" w:rsidP="00616250">
      <w:pPr>
        <w:tabs>
          <w:tab w:val="left" w:pos="840"/>
        </w:tabs>
        <w:spacing w:line="256" w:lineRule="auto"/>
        <w:ind w:left="840" w:right="301" w:hanging="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Pr="00616250">
        <w:rPr>
          <w:rFonts w:ascii="Arial" w:eastAsia="Arial" w:hAnsi="Arial" w:cs="Arial"/>
          <w:sz w:val="24"/>
          <w:szCs w:val="24"/>
        </w:rPr>
        <w:t>Each design pattern references the object-oriented paradigm and its fundamental ideas of encapsulation, inheritance, polymorphism, and composition. Encapsulation is used by the Singleton Pattern, inheritance is used by the Factory Method Pattern, the Adapter Pattern uses polymorphism, the Decorator Pattern uses composition, and abstraction and encapsulation are used by the Observer Pattern.</w:t>
      </w:r>
    </w:p>
    <w:p w14:paraId="3314F446" w14:textId="77777777" w:rsidR="00616250" w:rsidRPr="00616250" w:rsidRDefault="00616250" w:rsidP="00616250">
      <w:pPr>
        <w:tabs>
          <w:tab w:val="left" w:pos="840"/>
        </w:tabs>
        <w:spacing w:line="256" w:lineRule="auto"/>
        <w:ind w:left="840" w:right="301" w:hanging="360"/>
        <w:jc w:val="both"/>
        <w:rPr>
          <w:rFonts w:ascii="Arial" w:eastAsia="Arial" w:hAnsi="Arial" w:cs="Arial"/>
          <w:sz w:val="24"/>
          <w:szCs w:val="24"/>
        </w:rPr>
      </w:pPr>
    </w:p>
    <w:p w14:paraId="274F942F" w14:textId="74F564F1" w:rsidR="00616250" w:rsidRPr="00882B24" w:rsidRDefault="00616250" w:rsidP="00616250">
      <w:pPr>
        <w:tabs>
          <w:tab w:val="left" w:pos="840"/>
        </w:tabs>
        <w:spacing w:line="256" w:lineRule="auto"/>
        <w:ind w:left="840" w:right="301" w:hanging="360"/>
        <w:jc w:val="both"/>
        <w:rPr>
          <w:rFonts w:ascii="Arial" w:eastAsia="Arial" w:hAnsi="Arial" w:cs="Arial"/>
          <w:sz w:val="24"/>
          <w:szCs w:val="24"/>
          <w:lang w:val="id-ID"/>
        </w:rPr>
      </w:pPr>
      <w:r>
        <w:rPr>
          <w:rFonts w:ascii="Arial" w:eastAsia="Arial" w:hAnsi="Arial" w:cs="Arial"/>
          <w:sz w:val="24"/>
          <w:szCs w:val="24"/>
        </w:rPr>
        <w:tab/>
      </w:r>
      <w:r>
        <w:rPr>
          <w:rFonts w:ascii="Arial" w:eastAsia="Arial" w:hAnsi="Arial" w:cs="Arial"/>
          <w:sz w:val="24"/>
          <w:szCs w:val="24"/>
        </w:rPr>
        <w:tab/>
      </w:r>
      <w:r w:rsidRPr="00616250">
        <w:rPr>
          <w:rFonts w:ascii="Arial" w:eastAsia="Arial" w:hAnsi="Arial" w:cs="Arial"/>
          <w:sz w:val="24"/>
          <w:szCs w:val="24"/>
        </w:rPr>
        <w:t>Overall, these design patterns demonstrate how the object-oriented paradigm is focused on using classes and objects to organize and encapsulate code, while also emphasizing principles like inheritance, composition, polymorphism, and abstraction to create flexible and extensible systems.</w:t>
      </w:r>
      <w:r w:rsidR="00882B24">
        <w:rPr>
          <w:rFonts w:ascii="Arial" w:eastAsia="Arial" w:hAnsi="Arial" w:cs="Arial"/>
          <w:sz w:val="24"/>
          <w:szCs w:val="24"/>
          <w:lang w:val="id-ID"/>
        </w:rPr>
        <w:t xml:space="preserve"> T</w:t>
      </w:r>
      <w:r w:rsidR="00882B24" w:rsidRPr="00882B24">
        <w:rPr>
          <w:rFonts w:ascii="Arial" w:eastAsia="Arial" w:hAnsi="Arial" w:cs="Arial"/>
          <w:sz w:val="24"/>
          <w:szCs w:val="24"/>
          <w:lang w:val="id-ID"/>
        </w:rPr>
        <w:t>he relationship between the object-oriented paradigm and design patterns is one of interdependence. The object-oriented paradigm provides the foundation for design patterns, while design patterns help to demonstrate the usefulness of object-oriented concepts and highlight areas where improvements can be made.</w:t>
      </w:r>
    </w:p>
    <w:p w14:paraId="7FD314AD" w14:textId="0A731CBE" w:rsidR="008E0C6E" w:rsidRPr="00882B24" w:rsidRDefault="008E0C6E">
      <w:pPr>
        <w:tabs>
          <w:tab w:val="left" w:pos="840"/>
        </w:tabs>
        <w:spacing w:line="256" w:lineRule="auto"/>
        <w:ind w:left="840" w:right="301" w:hanging="360"/>
        <w:rPr>
          <w:rFonts w:ascii="Arial" w:eastAsia="Arial" w:hAnsi="Arial" w:cs="Arial"/>
          <w:sz w:val="24"/>
          <w:szCs w:val="24"/>
          <w:lang w:val="id-ID"/>
        </w:rPr>
        <w:sectPr w:rsidR="008E0C6E" w:rsidRPr="00882B24" w:rsidSect="004D2833">
          <w:headerReference w:type="default" r:id="rId29"/>
          <w:footerReference w:type="default" r:id="rId30"/>
          <w:pgSz w:w="11920" w:h="16840"/>
          <w:pgMar w:top="1418" w:right="1320" w:bottom="1134" w:left="1320" w:header="680" w:footer="633" w:gutter="0"/>
          <w:pgNumType w:start="2"/>
          <w:cols w:space="720"/>
          <w:docGrid w:linePitch="272"/>
        </w:sectPr>
      </w:pPr>
    </w:p>
    <w:p w14:paraId="74DA1CCE" w14:textId="48929219" w:rsidR="00A80F87" w:rsidRDefault="00A80F87">
      <w:pPr>
        <w:spacing w:before="24" w:line="259" w:lineRule="auto"/>
        <w:ind w:left="480" w:right="682" w:hanging="360"/>
        <w:rPr>
          <w:rFonts w:ascii="Arial" w:eastAsia="Arial" w:hAnsi="Arial" w:cs="Arial"/>
          <w:b/>
          <w:color w:val="002952"/>
          <w:spacing w:val="1"/>
          <w:sz w:val="28"/>
          <w:szCs w:val="28"/>
        </w:rPr>
      </w:pPr>
      <w:r>
        <w:rPr>
          <w:rFonts w:ascii="Arial" w:eastAsia="Arial" w:hAnsi="Arial" w:cs="Arial"/>
          <w:b/>
          <w:color w:val="002952"/>
          <w:spacing w:val="1"/>
          <w:sz w:val="28"/>
          <w:szCs w:val="28"/>
        </w:rPr>
        <w:lastRenderedPageBreak/>
        <w:t xml:space="preserve">Task 2 </w:t>
      </w:r>
    </w:p>
    <w:p w14:paraId="39FBB282" w14:textId="728441DC" w:rsidR="00A80F87" w:rsidRDefault="00A80F87">
      <w:pPr>
        <w:spacing w:before="24" w:line="259" w:lineRule="auto"/>
        <w:ind w:left="480" w:right="682" w:hanging="360"/>
        <w:rPr>
          <w:rFonts w:ascii="Arial" w:eastAsia="Arial" w:hAnsi="Arial" w:cs="Arial"/>
          <w:b/>
          <w:color w:val="002952"/>
          <w:spacing w:val="1"/>
          <w:sz w:val="28"/>
          <w:szCs w:val="28"/>
        </w:rPr>
      </w:pPr>
      <w:r w:rsidRPr="00A80F87">
        <w:rPr>
          <w:rFonts w:ascii="Arial" w:eastAsia="Arial" w:hAnsi="Arial" w:cs="Arial"/>
          <w:b/>
          <w:color w:val="002952"/>
          <w:spacing w:val="1"/>
          <w:sz w:val="28"/>
          <w:szCs w:val="28"/>
          <w:highlight w:val="yellow"/>
        </w:rPr>
        <w:t>System Design</w:t>
      </w:r>
      <w:r>
        <w:rPr>
          <w:rFonts w:ascii="Arial" w:eastAsia="Arial" w:hAnsi="Arial" w:cs="Arial"/>
          <w:b/>
          <w:color w:val="002952"/>
          <w:spacing w:val="1"/>
          <w:sz w:val="28"/>
          <w:szCs w:val="28"/>
        </w:rPr>
        <w:t xml:space="preserve"> </w:t>
      </w:r>
    </w:p>
    <w:p w14:paraId="278E4A2C" w14:textId="77777777" w:rsidR="00A80F87" w:rsidRDefault="00A80F87">
      <w:pPr>
        <w:spacing w:before="24" w:line="259" w:lineRule="auto"/>
        <w:ind w:left="480" w:right="682" w:hanging="360"/>
        <w:rPr>
          <w:rFonts w:ascii="Arial" w:eastAsia="Arial" w:hAnsi="Arial" w:cs="Arial"/>
          <w:b/>
          <w:color w:val="002952"/>
          <w:spacing w:val="1"/>
          <w:sz w:val="28"/>
          <w:szCs w:val="28"/>
        </w:rPr>
      </w:pPr>
    </w:p>
    <w:p w14:paraId="4D99E449" w14:textId="3A7EAB79" w:rsidR="008E0C6E" w:rsidRPr="00A80F87" w:rsidRDefault="00A80F87" w:rsidP="00A80F87">
      <w:pPr>
        <w:spacing w:before="24" w:line="259" w:lineRule="auto"/>
        <w:ind w:left="480" w:right="682" w:hanging="360"/>
        <w:rPr>
          <w:rFonts w:ascii="Arial" w:eastAsia="Arial" w:hAnsi="Arial" w:cs="Arial"/>
          <w:sz w:val="28"/>
          <w:szCs w:val="28"/>
        </w:rPr>
      </w:pPr>
      <w:r>
        <w:rPr>
          <w:rFonts w:ascii="Arial" w:eastAsia="Arial" w:hAnsi="Arial" w:cs="Arial"/>
          <w:b/>
          <w:color w:val="002952"/>
          <w:spacing w:val="1"/>
          <w:sz w:val="28"/>
          <w:szCs w:val="28"/>
        </w:rPr>
        <w:t>1</w:t>
      </w:r>
      <w:r>
        <w:rPr>
          <w:rFonts w:ascii="Arial" w:eastAsia="Arial" w:hAnsi="Arial" w:cs="Arial"/>
          <w:b/>
          <w:color w:val="002952"/>
          <w:sz w:val="28"/>
          <w:szCs w:val="28"/>
        </w:rPr>
        <w:t>.</w:t>
      </w:r>
      <w:r>
        <w:rPr>
          <w:rFonts w:ascii="Arial" w:eastAsia="Arial" w:hAnsi="Arial" w:cs="Arial"/>
          <w:b/>
          <w:color w:val="002952"/>
          <w:spacing w:val="47"/>
          <w:sz w:val="28"/>
          <w:szCs w:val="28"/>
        </w:rPr>
        <w:t xml:space="preserve"> </w:t>
      </w:r>
      <w:r>
        <w:rPr>
          <w:rFonts w:ascii="Arial" w:eastAsia="Arial" w:hAnsi="Arial" w:cs="Arial"/>
          <w:b/>
          <w:color w:val="002952"/>
          <w:sz w:val="28"/>
          <w:szCs w:val="28"/>
        </w:rPr>
        <w:t>Des</w:t>
      </w:r>
      <w:r>
        <w:rPr>
          <w:rFonts w:ascii="Arial" w:eastAsia="Arial" w:hAnsi="Arial" w:cs="Arial"/>
          <w:b/>
          <w:color w:val="002952"/>
          <w:spacing w:val="1"/>
          <w:sz w:val="28"/>
          <w:szCs w:val="28"/>
        </w:rPr>
        <w:t>i</w:t>
      </w:r>
      <w:r>
        <w:rPr>
          <w:rFonts w:ascii="Arial" w:eastAsia="Arial" w:hAnsi="Arial" w:cs="Arial"/>
          <w:b/>
          <w:color w:val="002952"/>
          <w:sz w:val="28"/>
          <w:szCs w:val="28"/>
        </w:rPr>
        <w:t>gn</w:t>
      </w:r>
      <w:r>
        <w:rPr>
          <w:rFonts w:ascii="Arial" w:eastAsia="Arial" w:hAnsi="Arial" w:cs="Arial"/>
          <w:b/>
          <w:color w:val="002952"/>
          <w:spacing w:val="-6"/>
          <w:sz w:val="28"/>
          <w:szCs w:val="28"/>
        </w:rPr>
        <w:t xml:space="preserve"> </w:t>
      </w:r>
      <w:r>
        <w:rPr>
          <w:rFonts w:ascii="Arial" w:eastAsia="Arial" w:hAnsi="Arial" w:cs="Arial"/>
          <w:b/>
          <w:color w:val="002952"/>
          <w:sz w:val="28"/>
          <w:szCs w:val="28"/>
        </w:rPr>
        <w:t>and</w:t>
      </w:r>
      <w:r>
        <w:rPr>
          <w:rFonts w:ascii="Arial" w:eastAsia="Arial" w:hAnsi="Arial" w:cs="Arial"/>
          <w:b/>
          <w:color w:val="002952"/>
          <w:spacing w:val="-5"/>
          <w:sz w:val="28"/>
          <w:szCs w:val="28"/>
        </w:rPr>
        <w:t xml:space="preserve"> </w:t>
      </w:r>
      <w:r>
        <w:rPr>
          <w:rFonts w:ascii="Arial" w:eastAsia="Arial" w:hAnsi="Arial" w:cs="Arial"/>
          <w:b/>
          <w:color w:val="002952"/>
          <w:spacing w:val="1"/>
          <w:sz w:val="28"/>
          <w:szCs w:val="28"/>
        </w:rPr>
        <w:t>b</w:t>
      </w:r>
      <w:r>
        <w:rPr>
          <w:rFonts w:ascii="Arial" w:eastAsia="Arial" w:hAnsi="Arial" w:cs="Arial"/>
          <w:b/>
          <w:color w:val="002952"/>
          <w:sz w:val="28"/>
          <w:szCs w:val="28"/>
        </w:rPr>
        <w:t>uild</w:t>
      </w:r>
      <w:r>
        <w:rPr>
          <w:rFonts w:ascii="Arial" w:eastAsia="Arial" w:hAnsi="Arial" w:cs="Arial"/>
          <w:b/>
          <w:color w:val="002952"/>
          <w:spacing w:val="1"/>
          <w:sz w:val="28"/>
          <w:szCs w:val="28"/>
        </w:rPr>
        <w:t xml:space="preserve"> </w:t>
      </w:r>
      <w:r>
        <w:rPr>
          <w:rFonts w:ascii="Arial" w:eastAsia="Arial" w:hAnsi="Arial" w:cs="Arial"/>
          <w:b/>
          <w:color w:val="002952"/>
          <w:sz w:val="28"/>
          <w:szCs w:val="28"/>
        </w:rPr>
        <w:t>cl</w:t>
      </w:r>
      <w:r>
        <w:rPr>
          <w:rFonts w:ascii="Arial" w:eastAsia="Arial" w:hAnsi="Arial" w:cs="Arial"/>
          <w:b/>
          <w:color w:val="002952"/>
          <w:spacing w:val="1"/>
          <w:sz w:val="28"/>
          <w:szCs w:val="28"/>
        </w:rPr>
        <w:t>a</w:t>
      </w:r>
      <w:r>
        <w:rPr>
          <w:rFonts w:ascii="Arial" w:eastAsia="Arial" w:hAnsi="Arial" w:cs="Arial"/>
          <w:b/>
          <w:color w:val="002952"/>
          <w:sz w:val="28"/>
          <w:szCs w:val="28"/>
        </w:rPr>
        <w:t>ss</w:t>
      </w:r>
      <w:r>
        <w:rPr>
          <w:rFonts w:ascii="Arial" w:eastAsia="Arial" w:hAnsi="Arial" w:cs="Arial"/>
          <w:b/>
          <w:color w:val="002952"/>
          <w:spacing w:val="-6"/>
          <w:sz w:val="28"/>
          <w:szCs w:val="28"/>
        </w:rPr>
        <w:t xml:space="preserve"> </w:t>
      </w:r>
      <w:r>
        <w:rPr>
          <w:rFonts w:ascii="Arial" w:eastAsia="Arial" w:hAnsi="Arial" w:cs="Arial"/>
          <w:b/>
          <w:color w:val="002952"/>
          <w:sz w:val="28"/>
          <w:szCs w:val="28"/>
        </w:rPr>
        <w:t>dia</w:t>
      </w:r>
      <w:r>
        <w:rPr>
          <w:rFonts w:ascii="Arial" w:eastAsia="Arial" w:hAnsi="Arial" w:cs="Arial"/>
          <w:b/>
          <w:color w:val="002952"/>
          <w:spacing w:val="-1"/>
          <w:sz w:val="28"/>
          <w:szCs w:val="28"/>
        </w:rPr>
        <w:t>g</w:t>
      </w:r>
      <w:r>
        <w:rPr>
          <w:rFonts w:ascii="Arial" w:eastAsia="Arial" w:hAnsi="Arial" w:cs="Arial"/>
          <w:b/>
          <w:color w:val="002952"/>
          <w:sz w:val="28"/>
          <w:szCs w:val="28"/>
        </w:rPr>
        <w:t>r</w:t>
      </w:r>
      <w:r>
        <w:rPr>
          <w:rFonts w:ascii="Arial" w:eastAsia="Arial" w:hAnsi="Arial" w:cs="Arial"/>
          <w:b/>
          <w:color w:val="002952"/>
          <w:spacing w:val="1"/>
          <w:sz w:val="28"/>
          <w:szCs w:val="28"/>
        </w:rPr>
        <w:t>a</w:t>
      </w:r>
      <w:r>
        <w:rPr>
          <w:rFonts w:ascii="Arial" w:eastAsia="Arial" w:hAnsi="Arial" w:cs="Arial"/>
          <w:b/>
          <w:color w:val="002952"/>
          <w:sz w:val="28"/>
          <w:szCs w:val="28"/>
        </w:rPr>
        <w:t>ms</w:t>
      </w:r>
      <w:r>
        <w:rPr>
          <w:rFonts w:ascii="Arial" w:eastAsia="Arial" w:hAnsi="Arial" w:cs="Arial"/>
          <w:b/>
          <w:color w:val="002952"/>
          <w:spacing w:val="-7"/>
          <w:sz w:val="28"/>
          <w:szCs w:val="28"/>
        </w:rPr>
        <w:t xml:space="preserve"> </w:t>
      </w:r>
      <w:r>
        <w:rPr>
          <w:rFonts w:ascii="Arial" w:eastAsia="Arial" w:hAnsi="Arial" w:cs="Arial"/>
          <w:b/>
          <w:color w:val="002952"/>
          <w:spacing w:val="1"/>
          <w:sz w:val="28"/>
          <w:szCs w:val="28"/>
        </w:rPr>
        <w:t>b</w:t>
      </w:r>
      <w:r>
        <w:rPr>
          <w:rFonts w:ascii="Arial" w:eastAsia="Arial" w:hAnsi="Arial" w:cs="Arial"/>
          <w:b/>
          <w:color w:val="002952"/>
          <w:sz w:val="28"/>
          <w:szCs w:val="28"/>
        </w:rPr>
        <w:t>a</w:t>
      </w:r>
      <w:r>
        <w:rPr>
          <w:rFonts w:ascii="Arial" w:eastAsia="Arial" w:hAnsi="Arial" w:cs="Arial"/>
          <w:b/>
          <w:color w:val="002952"/>
          <w:spacing w:val="1"/>
          <w:sz w:val="28"/>
          <w:szCs w:val="28"/>
        </w:rPr>
        <w:t>s</w:t>
      </w:r>
      <w:r>
        <w:rPr>
          <w:rFonts w:ascii="Arial" w:eastAsia="Arial" w:hAnsi="Arial" w:cs="Arial"/>
          <w:b/>
          <w:color w:val="002952"/>
          <w:sz w:val="28"/>
          <w:szCs w:val="28"/>
        </w:rPr>
        <w:t>ed</w:t>
      </w:r>
      <w:r>
        <w:rPr>
          <w:rFonts w:ascii="Arial" w:eastAsia="Arial" w:hAnsi="Arial" w:cs="Arial"/>
          <w:b/>
          <w:color w:val="002952"/>
          <w:spacing w:val="-6"/>
          <w:sz w:val="28"/>
          <w:szCs w:val="28"/>
        </w:rPr>
        <w:t xml:space="preserve"> </w:t>
      </w:r>
      <w:r>
        <w:rPr>
          <w:rFonts w:ascii="Arial" w:eastAsia="Arial" w:hAnsi="Arial" w:cs="Arial"/>
          <w:b/>
          <w:color w:val="002952"/>
          <w:sz w:val="28"/>
          <w:szCs w:val="28"/>
        </w:rPr>
        <w:t>on proje</w:t>
      </w:r>
      <w:r>
        <w:rPr>
          <w:rFonts w:ascii="Arial" w:eastAsia="Arial" w:hAnsi="Arial" w:cs="Arial"/>
          <w:b/>
          <w:color w:val="002952"/>
          <w:spacing w:val="1"/>
          <w:sz w:val="28"/>
          <w:szCs w:val="28"/>
        </w:rPr>
        <w:t>c</w:t>
      </w:r>
      <w:r>
        <w:rPr>
          <w:rFonts w:ascii="Arial" w:eastAsia="Arial" w:hAnsi="Arial" w:cs="Arial"/>
          <w:b/>
          <w:color w:val="002952"/>
          <w:sz w:val="28"/>
          <w:szCs w:val="28"/>
        </w:rPr>
        <w:t>t</w:t>
      </w:r>
      <w:r>
        <w:rPr>
          <w:rFonts w:ascii="Arial" w:eastAsia="Arial" w:hAnsi="Arial" w:cs="Arial"/>
          <w:b/>
          <w:color w:val="002952"/>
          <w:spacing w:val="-9"/>
          <w:sz w:val="28"/>
          <w:szCs w:val="28"/>
        </w:rPr>
        <w:t xml:space="preserve"> </w:t>
      </w:r>
      <w:r>
        <w:rPr>
          <w:rFonts w:ascii="Arial" w:eastAsia="Arial" w:hAnsi="Arial" w:cs="Arial"/>
          <w:b/>
          <w:color w:val="002952"/>
          <w:sz w:val="28"/>
          <w:szCs w:val="28"/>
        </w:rPr>
        <w:t>sc</w:t>
      </w:r>
      <w:r>
        <w:rPr>
          <w:rFonts w:ascii="Arial" w:eastAsia="Arial" w:hAnsi="Arial" w:cs="Arial"/>
          <w:b/>
          <w:color w:val="002952"/>
          <w:spacing w:val="1"/>
          <w:sz w:val="28"/>
          <w:szCs w:val="28"/>
        </w:rPr>
        <w:t>e</w:t>
      </w:r>
      <w:r>
        <w:rPr>
          <w:rFonts w:ascii="Arial" w:eastAsia="Arial" w:hAnsi="Arial" w:cs="Arial"/>
          <w:b/>
          <w:color w:val="002952"/>
          <w:sz w:val="28"/>
          <w:szCs w:val="28"/>
        </w:rPr>
        <w:t>narios using a UML</w:t>
      </w:r>
      <w:r>
        <w:rPr>
          <w:rFonts w:ascii="Arial" w:eastAsia="Arial" w:hAnsi="Arial" w:cs="Arial"/>
          <w:b/>
          <w:color w:val="002952"/>
          <w:spacing w:val="-6"/>
          <w:sz w:val="28"/>
          <w:szCs w:val="28"/>
        </w:rPr>
        <w:t xml:space="preserve"> </w:t>
      </w:r>
      <w:r>
        <w:rPr>
          <w:rFonts w:ascii="Arial" w:eastAsia="Arial" w:hAnsi="Arial" w:cs="Arial"/>
          <w:b/>
          <w:color w:val="002952"/>
          <w:sz w:val="28"/>
          <w:szCs w:val="28"/>
        </w:rPr>
        <w:t>too</w:t>
      </w:r>
      <w:r>
        <w:rPr>
          <w:rFonts w:ascii="Arial" w:eastAsia="Arial" w:hAnsi="Arial" w:cs="Arial"/>
          <w:b/>
          <w:color w:val="002952"/>
          <w:spacing w:val="1"/>
          <w:sz w:val="28"/>
          <w:szCs w:val="28"/>
        </w:rPr>
        <w:t>l</w:t>
      </w:r>
      <w:r>
        <w:rPr>
          <w:rFonts w:ascii="Arial" w:eastAsia="Arial" w:hAnsi="Arial" w:cs="Arial"/>
          <w:b/>
          <w:color w:val="002952"/>
          <w:sz w:val="28"/>
          <w:szCs w:val="28"/>
        </w:rPr>
        <w:t>.</w:t>
      </w:r>
    </w:p>
    <w:p w14:paraId="23D7A747" w14:textId="77777777" w:rsidR="008E0C6E" w:rsidRDefault="008E0C6E">
      <w:pPr>
        <w:spacing w:line="200" w:lineRule="exact"/>
      </w:pPr>
    </w:p>
    <w:p w14:paraId="233911B5" w14:textId="77777777" w:rsidR="008E0C6E" w:rsidRDefault="008E0C6E">
      <w:pPr>
        <w:spacing w:before="4" w:line="220" w:lineRule="exact"/>
        <w:rPr>
          <w:sz w:val="22"/>
          <w:szCs w:val="22"/>
        </w:rPr>
      </w:pPr>
    </w:p>
    <w:p w14:paraId="5F690818" w14:textId="34450625" w:rsidR="008E0C6E" w:rsidRPr="00B665A6" w:rsidRDefault="00D25F80" w:rsidP="00B54C26">
      <w:pPr>
        <w:pStyle w:val="ListParagraph"/>
        <w:numPr>
          <w:ilvl w:val="0"/>
          <w:numId w:val="13"/>
        </w:numPr>
        <w:spacing w:line="276" w:lineRule="auto"/>
        <w:rPr>
          <w:rFonts w:ascii="Arial" w:eastAsia="Arial" w:hAnsi="Arial" w:cs="Arial"/>
          <w:b/>
          <w:color w:val="002952"/>
          <w:sz w:val="24"/>
          <w:szCs w:val="24"/>
        </w:rPr>
      </w:pPr>
      <w:r w:rsidRPr="00B665A6">
        <w:rPr>
          <w:rFonts w:ascii="Arial" w:eastAsia="Arial" w:hAnsi="Arial" w:cs="Arial"/>
          <w:b/>
          <w:color w:val="002952"/>
          <w:sz w:val="24"/>
          <w:szCs w:val="24"/>
        </w:rPr>
        <w:t>Draw Class Diagrams showing</w:t>
      </w:r>
      <w:r w:rsidRPr="00B665A6">
        <w:rPr>
          <w:rFonts w:ascii="Arial" w:eastAsia="Arial" w:hAnsi="Arial" w:cs="Arial"/>
          <w:b/>
          <w:color w:val="002952"/>
          <w:spacing w:val="1"/>
          <w:sz w:val="24"/>
          <w:szCs w:val="24"/>
        </w:rPr>
        <w:t xml:space="preserve"> </w:t>
      </w:r>
      <w:r w:rsidRPr="00B665A6">
        <w:rPr>
          <w:rFonts w:ascii="Arial" w:eastAsia="Arial" w:hAnsi="Arial" w:cs="Arial"/>
          <w:b/>
          <w:color w:val="002952"/>
          <w:sz w:val="24"/>
          <w:szCs w:val="24"/>
        </w:rPr>
        <w:t>Class-relationships</w:t>
      </w:r>
    </w:p>
    <w:p w14:paraId="4C4954BF" w14:textId="4D391543" w:rsidR="00B665A6" w:rsidRDefault="00B665A6" w:rsidP="00B54C26">
      <w:pPr>
        <w:pStyle w:val="ListParagraph"/>
        <w:spacing w:line="276" w:lineRule="auto"/>
        <w:ind w:left="840"/>
        <w:rPr>
          <w:rFonts w:ascii="Arial" w:eastAsia="Arial" w:hAnsi="Arial" w:cs="Arial"/>
          <w:sz w:val="24"/>
          <w:szCs w:val="24"/>
          <w:lang w:val="id-ID"/>
        </w:rPr>
      </w:pPr>
      <w:r>
        <w:rPr>
          <w:rFonts w:ascii="Arial" w:eastAsia="Arial" w:hAnsi="Arial" w:cs="Arial"/>
          <w:b/>
          <w:bCs/>
          <w:sz w:val="24"/>
          <w:szCs w:val="24"/>
          <w:lang w:val="id-ID"/>
        </w:rPr>
        <w:t>What is Class Diagram</w:t>
      </w:r>
    </w:p>
    <w:p w14:paraId="2348CEB8" w14:textId="77777777" w:rsidR="00003C63" w:rsidRDefault="00003C63" w:rsidP="00B54C26">
      <w:pPr>
        <w:pStyle w:val="ListParagraph"/>
        <w:spacing w:line="276" w:lineRule="auto"/>
        <w:ind w:left="840"/>
        <w:jc w:val="both"/>
        <w:rPr>
          <w:rFonts w:ascii="Arial" w:eastAsia="Arial" w:hAnsi="Arial" w:cs="Arial"/>
          <w:sz w:val="24"/>
          <w:szCs w:val="24"/>
          <w:lang w:val="id-ID"/>
        </w:rPr>
      </w:pPr>
      <w:r w:rsidRPr="00003C63">
        <w:rPr>
          <w:rFonts w:ascii="Arial" w:eastAsia="Arial" w:hAnsi="Arial" w:cs="Arial"/>
          <w:sz w:val="24"/>
          <w:szCs w:val="24"/>
          <w:lang w:val="id-ID"/>
        </w:rPr>
        <w:t xml:space="preserve">Class diagrams are an effective tool for describing various design patterns. In many cases, a class diagram is actually required to fully represent the key elements of a particular pattern. This is because class diagrams provide a complete representation of the static structure of the system while emphasizing key connections between classes, objects, traits and activities. By providing a conceptual model of the system in terms of entities and their relationships, class diagrams help designers better understand the overall architecture of the system and identify key areas for optimization and development. Incorporating classes, interfaces, relationships, collaborations, and constraints into well-designed class diagrams can withstand even the most difficult and complex real-world scenarios. </w:t>
      </w:r>
    </w:p>
    <w:p w14:paraId="1B66900E" w14:textId="77777777" w:rsidR="00003C63" w:rsidRDefault="00003C63" w:rsidP="00B54C26">
      <w:pPr>
        <w:pStyle w:val="ListParagraph"/>
        <w:spacing w:line="276" w:lineRule="auto"/>
        <w:ind w:left="840"/>
        <w:jc w:val="both"/>
        <w:rPr>
          <w:rFonts w:ascii="Arial" w:eastAsia="Arial" w:hAnsi="Arial" w:cs="Arial"/>
          <w:sz w:val="24"/>
          <w:szCs w:val="24"/>
          <w:lang w:val="id-ID"/>
        </w:rPr>
      </w:pPr>
    </w:p>
    <w:p w14:paraId="6FF1679A" w14:textId="3B2F29E2" w:rsidR="00B54C26" w:rsidRPr="00B54C26" w:rsidRDefault="00B54C26" w:rsidP="00B54C26">
      <w:pPr>
        <w:pStyle w:val="ListParagraph"/>
        <w:spacing w:line="276" w:lineRule="auto"/>
        <w:ind w:left="840"/>
        <w:jc w:val="both"/>
        <w:rPr>
          <w:rFonts w:ascii="Arial" w:eastAsia="Arial" w:hAnsi="Arial" w:cs="Arial"/>
          <w:sz w:val="24"/>
          <w:szCs w:val="24"/>
          <w:lang w:val="id-ID"/>
        </w:rPr>
      </w:pPr>
      <w:r w:rsidRPr="00B54C26">
        <w:rPr>
          <w:rFonts w:ascii="Arial" w:eastAsia="Arial" w:hAnsi="Arial" w:cs="Arial"/>
          <w:sz w:val="24"/>
          <w:szCs w:val="24"/>
          <w:lang w:val="id-ID"/>
        </w:rPr>
        <w:t>Modifiers are used to indicate visibility of attributes and operations.</w:t>
      </w:r>
    </w:p>
    <w:p w14:paraId="1B206560" w14:textId="77777777" w:rsidR="00B54C26" w:rsidRPr="00B54C26" w:rsidRDefault="00B54C26" w:rsidP="00B54C26">
      <w:pPr>
        <w:pStyle w:val="ListParagraph"/>
        <w:spacing w:line="276" w:lineRule="auto"/>
        <w:ind w:left="840"/>
        <w:jc w:val="both"/>
        <w:rPr>
          <w:rFonts w:ascii="Arial" w:eastAsia="Arial" w:hAnsi="Arial" w:cs="Arial"/>
          <w:sz w:val="24"/>
          <w:szCs w:val="24"/>
          <w:lang w:val="id-ID"/>
        </w:rPr>
      </w:pPr>
      <w:r w:rsidRPr="00B54C26">
        <w:rPr>
          <w:rFonts w:ascii="Arial" w:eastAsia="Arial" w:hAnsi="Arial" w:cs="Arial"/>
          <w:sz w:val="24"/>
          <w:szCs w:val="24"/>
          <w:lang w:val="id-ID"/>
        </w:rPr>
        <w:t>1.  ‘+’ is used to denote Public visibility (everyone)</w:t>
      </w:r>
    </w:p>
    <w:p w14:paraId="44DDD30A" w14:textId="77777777" w:rsidR="00B54C26" w:rsidRPr="00B54C26" w:rsidRDefault="00B54C26" w:rsidP="00B54C26">
      <w:pPr>
        <w:pStyle w:val="ListParagraph"/>
        <w:spacing w:line="276" w:lineRule="auto"/>
        <w:ind w:left="840"/>
        <w:jc w:val="both"/>
        <w:rPr>
          <w:rFonts w:ascii="Arial" w:eastAsia="Arial" w:hAnsi="Arial" w:cs="Arial"/>
          <w:sz w:val="24"/>
          <w:szCs w:val="24"/>
          <w:lang w:val="id-ID"/>
        </w:rPr>
      </w:pPr>
      <w:r w:rsidRPr="00B54C26">
        <w:rPr>
          <w:rFonts w:ascii="Arial" w:eastAsia="Arial" w:hAnsi="Arial" w:cs="Arial"/>
          <w:sz w:val="24"/>
          <w:szCs w:val="24"/>
          <w:lang w:val="id-ID"/>
        </w:rPr>
        <w:t>2.  ‘#’ is used to denote Protected visibility (friends and derived)</w:t>
      </w:r>
    </w:p>
    <w:p w14:paraId="0CF60532" w14:textId="77777777" w:rsidR="00B54C26" w:rsidRPr="00B54C26" w:rsidRDefault="00B54C26" w:rsidP="00B54C26">
      <w:pPr>
        <w:pStyle w:val="ListParagraph"/>
        <w:spacing w:line="276" w:lineRule="auto"/>
        <w:ind w:left="840"/>
        <w:jc w:val="both"/>
        <w:rPr>
          <w:rFonts w:ascii="Arial" w:eastAsia="Arial" w:hAnsi="Arial" w:cs="Arial"/>
          <w:sz w:val="24"/>
          <w:szCs w:val="24"/>
          <w:lang w:val="id-ID"/>
        </w:rPr>
      </w:pPr>
      <w:r w:rsidRPr="00B54C26">
        <w:rPr>
          <w:rFonts w:ascii="Arial" w:eastAsia="Arial" w:hAnsi="Arial" w:cs="Arial"/>
          <w:sz w:val="24"/>
          <w:szCs w:val="24"/>
          <w:lang w:val="id-ID"/>
        </w:rPr>
        <w:t>3.  ‘-’ is used to denote Private visibility (no one)</w:t>
      </w:r>
    </w:p>
    <w:p w14:paraId="6975E3EA" w14:textId="55320B7B" w:rsidR="00B54C26" w:rsidRDefault="00B54C26" w:rsidP="00B54C26">
      <w:pPr>
        <w:pStyle w:val="ListParagraph"/>
        <w:spacing w:line="276" w:lineRule="auto"/>
        <w:ind w:left="840"/>
        <w:jc w:val="both"/>
        <w:rPr>
          <w:rFonts w:ascii="Arial" w:eastAsia="Arial" w:hAnsi="Arial" w:cs="Arial"/>
          <w:sz w:val="24"/>
          <w:szCs w:val="24"/>
          <w:lang w:val="id-ID"/>
        </w:rPr>
      </w:pPr>
      <w:r w:rsidRPr="00B54C26">
        <w:rPr>
          <w:rFonts w:ascii="Arial" w:eastAsia="Arial" w:hAnsi="Arial" w:cs="Arial"/>
          <w:sz w:val="24"/>
          <w:szCs w:val="24"/>
          <w:lang w:val="id-ID"/>
        </w:rPr>
        <w:t>By default, attributes are hidden and operations are visible.</w:t>
      </w:r>
    </w:p>
    <w:p w14:paraId="376A4572" w14:textId="77777777" w:rsidR="00B54C26" w:rsidRPr="00B665A6" w:rsidRDefault="00B54C26" w:rsidP="00B665A6">
      <w:pPr>
        <w:pStyle w:val="ListParagraph"/>
        <w:ind w:left="840"/>
        <w:jc w:val="both"/>
        <w:rPr>
          <w:rFonts w:ascii="Arial" w:eastAsia="Arial" w:hAnsi="Arial" w:cs="Arial"/>
          <w:sz w:val="24"/>
          <w:szCs w:val="24"/>
          <w:lang w:val="id-ID"/>
        </w:rPr>
      </w:pPr>
    </w:p>
    <w:p w14:paraId="5B687B86" w14:textId="77777777" w:rsidR="008E0C6E" w:rsidRDefault="008E0C6E">
      <w:pPr>
        <w:spacing w:before="8" w:line="180" w:lineRule="exact"/>
        <w:rPr>
          <w:sz w:val="18"/>
          <w:szCs w:val="18"/>
        </w:rPr>
      </w:pPr>
    </w:p>
    <w:p w14:paraId="5257B8B8" w14:textId="77777777" w:rsidR="008E0C6E" w:rsidRDefault="00D25F80">
      <w:pPr>
        <w:ind w:left="480"/>
        <w:rPr>
          <w:rFonts w:ascii="Arial" w:eastAsia="Arial" w:hAnsi="Arial" w:cs="Arial"/>
          <w:sz w:val="24"/>
          <w:szCs w:val="24"/>
        </w:rPr>
      </w:pPr>
      <w:r>
        <w:rPr>
          <w:rFonts w:ascii="Arial" w:eastAsia="Arial" w:hAnsi="Arial" w:cs="Arial"/>
          <w:b/>
          <w:color w:val="002952"/>
          <w:sz w:val="24"/>
          <w:szCs w:val="24"/>
        </w:rPr>
        <w:t>(b)</w:t>
      </w:r>
      <w:r>
        <w:rPr>
          <w:rFonts w:ascii="Arial" w:eastAsia="Arial" w:hAnsi="Arial" w:cs="Arial"/>
          <w:b/>
          <w:color w:val="002952"/>
          <w:spacing w:val="-13"/>
          <w:sz w:val="24"/>
          <w:szCs w:val="24"/>
        </w:rPr>
        <w:t xml:space="preserve"> </w:t>
      </w:r>
      <w:r>
        <w:rPr>
          <w:rFonts w:ascii="Arial" w:eastAsia="Arial" w:hAnsi="Arial" w:cs="Arial"/>
          <w:b/>
          <w:color w:val="002952"/>
          <w:sz w:val="24"/>
          <w:szCs w:val="24"/>
        </w:rPr>
        <w:t>E</w:t>
      </w:r>
      <w:r>
        <w:rPr>
          <w:rFonts w:ascii="Arial" w:eastAsia="Arial" w:hAnsi="Arial" w:cs="Arial"/>
          <w:b/>
          <w:color w:val="002952"/>
          <w:spacing w:val="-1"/>
          <w:sz w:val="24"/>
          <w:szCs w:val="24"/>
        </w:rPr>
        <w:t>x</w:t>
      </w:r>
      <w:r>
        <w:rPr>
          <w:rFonts w:ascii="Arial" w:eastAsia="Arial" w:hAnsi="Arial" w:cs="Arial"/>
          <w:b/>
          <w:color w:val="002952"/>
          <w:sz w:val="24"/>
          <w:szCs w:val="24"/>
        </w:rPr>
        <w:t>plain</w:t>
      </w:r>
      <w:r>
        <w:rPr>
          <w:rFonts w:ascii="Arial" w:eastAsia="Arial" w:hAnsi="Arial" w:cs="Arial"/>
          <w:b/>
          <w:color w:val="002952"/>
          <w:spacing w:val="1"/>
          <w:sz w:val="24"/>
          <w:szCs w:val="24"/>
        </w:rPr>
        <w:t xml:space="preserve"> </w:t>
      </w:r>
      <w:r>
        <w:rPr>
          <w:rFonts w:ascii="Arial" w:eastAsia="Arial" w:hAnsi="Arial" w:cs="Arial"/>
          <w:b/>
          <w:color w:val="002952"/>
          <w:sz w:val="24"/>
          <w:szCs w:val="24"/>
        </w:rPr>
        <w:t>re</w:t>
      </w:r>
      <w:r>
        <w:rPr>
          <w:rFonts w:ascii="Arial" w:eastAsia="Arial" w:hAnsi="Arial" w:cs="Arial"/>
          <w:b/>
          <w:color w:val="002952"/>
          <w:spacing w:val="-1"/>
          <w:sz w:val="24"/>
          <w:szCs w:val="24"/>
        </w:rPr>
        <w:t>l</w:t>
      </w:r>
      <w:r>
        <w:rPr>
          <w:rFonts w:ascii="Arial" w:eastAsia="Arial" w:hAnsi="Arial" w:cs="Arial"/>
          <w:b/>
          <w:color w:val="002952"/>
          <w:sz w:val="24"/>
          <w:szCs w:val="24"/>
        </w:rPr>
        <w:t>ationships between clas</w:t>
      </w:r>
      <w:r>
        <w:rPr>
          <w:rFonts w:ascii="Arial" w:eastAsia="Arial" w:hAnsi="Arial" w:cs="Arial"/>
          <w:b/>
          <w:color w:val="002952"/>
          <w:spacing w:val="-1"/>
          <w:sz w:val="24"/>
          <w:szCs w:val="24"/>
        </w:rPr>
        <w:t>s</w:t>
      </w:r>
      <w:r>
        <w:rPr>
          <w:rFonts w:ascii="Arial" w:eastAsia="Arial" w:hAnsi="Arial" w:cs="Arial"/>
          <w:b/>
          <w:color w:val="002952"/>
          <w:sz w:val="24"/>
          <w:szCs w:val="24"/>
        </w:rPr>
        <w:t>es in No.</w:t>
      </w:r>
      <w:r>
        <w:rPr>
          <w:rFonts w:ascii="Arial" w:eastAsia="Arial" w:hAnsi="Arial" w:cs="Arial"/>
          <w:b/>
          <w:color w:val="002952"/>
          <w:spacing w:val="1"/>
          <w:sz w:val="24"/>
          <w:szCs w:val="24"/>
        </w:rPr>
        <w:t>(</w:t>
      </w:r>
      <w:r>
        <w:rPr>
          <w:rFonts w:ascii="Arial" w:eastAsia="Arial" w:hAnsi="Arial" w:cs="Arial"/>
          <w:b/>
          <w:color w:val="002952"/>
          <w:sz w:val="24"/>
          <w:szCs w:val="24"/>
        </w:rPr>
        <w:t>a)</w:t>
      </w:r>
    </w:p>
    <w:p w14:paraId="0A563A0C" w14:textId="77777777" w:rsidR="008E0C6E" w:rsidRDefault="008E0C6E">
      <w:pPr>
        <w:spacing w:before="9" w:line="180" w:lineRule="exact"/>
        <w:rPr>
          <w:sz w:val="18"/>
          <w:szCs w:val="18"/>
        </w:rPr>
      </w:pPr>
    </w:p>
    <w:p w14:paraId="28FD919D" w14:textId="77777777" w:rsidR="008E0C6E" w:rsidRDefault="00D25F80">
      <w:pPr>
        <w:ind w:left="120"/>
        <w:rPr>
          <w:rFonts w:ascii="Arial" w:eastAsia="Arial" w:hAnsi="Arial" w:cs="Arial"/>
          <w:sz w:val="22"/>
          <w:szCs w:val="22"/>
        </w:rPr>
      </w:pPr>
      <w:r>
        <w:rPr>
          <w:rFonts w:ascii="Arial" w:eastAsia="Arial" w:hAnsi="Arial" w:cs="Arial"/>
          <w:sz w:val="22"/>
          <w:szCs w:val="22"/>
          <w:u w:val="single" w:color="000000"/>
        </w:rPr>
        <w:t>Guid</w:t>
      </w:r>
      <w:r>
        <w:rPr>
          <w:rFonts w:ascii="Arial" w:eastAsia="Arial" w:hAnsi="Arial" w:cs="Arial"/>
          <w:spacing w:val="1"/>
          <w:sz w:val="22"/>
          <w:szCs w:val="22"/>
          <w:u w:val="single" w:color="000000"/>
        </w:rPr>
        <w:t>a</w:t>
      </w:r>
      <w:r>
        <w:rPr>
          <w:rFonts w:ascii="Arial" w:eastAsia="Arial" w:hAnsi="Arial" w:cs="Arial"/>
          <w:sz w:val="22"/>
          <w:szCs w:val="22"/>
          <w:u w:val="single" w:color="000000"/>
        </w:rPr>
        <w:t>n</w:t>
      </w:r>
      <w:r>
        <w:rPr>
          <w:rFonts w:ascii="Arial" w:eastAsia="Arial" w:hAnsi="Arial" w:cs="Arial"/>
          <w:spacing w:val="1"/>
          <w:sz w:val="22"/>
          <w:szCs w:val="22"/>
          <w:u w:val="single" w:color="000000"/>
        </w:rPr>
        <w:t>c</w:t>
      </w:r>
      <w:r>
        <w:rPr>
          <w:rFonts w:ascii="Arial" w:eastAsia="Arial" w:hAnsi="Arial" w:cs="Arial"/>
          <w:sz w:val="22"/>
          <w:szCs w:val="22"/>
          <w:u w:val="single" w:color="000000"/>
        </w:rPr>
        <w:t>e</w:t>
      </w:r>
    </w:p>
    <w:p w14:paraId="22C7F0CE" w14:textId="77777777" w:rsidR="008E0C6E" w:rsidRDefault="008E0C6E">
      <w:pPr>
        <w:spacing w:before="1" w:line="180" w:lineRule="exact"/>
        <w:rPr>
          <w:sz w:val="18"/>
          <w:szCs w:val="18"/>
        </w:rPr>
      </w:pPr>
    </w:p>
    <w:p w14:paraId="2D4F6FD1" w14:textId="77777777" w:rsidR="004102B9" w:rsidRPr="009C322D" w:rsidRDefault="004102B9" w:rsidP="004102B9">
      <w:pPr>
        <w:ind w:left="480"/>
        <w:rPr>
          <w:rFonts w:ascii="Arial" w:eastAsia="Arial" w:hAnsi="Arial" w:cs="Arial"/>
          <w:sz w:val="24"/>
          <w:szCs w:val="24"/>
        </w:rPr>
      </w:pPr>
      <w:r w:rsidRPr="009C322D">
        <w:rPr>
          <w:rFonts w:ascii="Arial" w:eastAsia="Arial" w:hAnsi="Arial" w:cs="Arial"/>
          <w:sz w:val="24"/>
          <w:szCs w:val="24"/>
        </w:rPr>
        <w:t>The inheritance link between the two subclasses of the superclass Users, administrator and site member, is indicated by a solid line with a hollow point.</w:t>
      </w:r>
    </w:p>
    <w:p w14:paraId="5B818236" w14:textId="4BBA2155" w:rsidR="004102B9" w:rsidRPr="009C322D" w:rsidRDefault="004102B9" w:rsidP="004102B9">
      <w:pPr>
        <w:ind w:left="480"/>
        <w:rPr>
          <w:rFonts w:ascii="Arial" w:eastAsia="Arial" w:hAnsi="Arial" w:cs="Arial"/>
          <w:sz w:val="24"/>
          <w:szCs w:val="24"/>
        </w:rPr>
      </w:pPr>
      <w:r w:rsidRPr="009C322D">
        <w:rPr>
          <w:rFonts w:ascii="Arial" w:eastAsia="Arial" w:hAnsi="Arial" w:cs="Arial"/>
          <w:sz w:val="24"/>
          <w:szCs w:val="24"/>
        </w:rPr>
        <w:t xml:space="preserve"> This is true since site members and administrators at AAA </w:t>
      </w:r>
      <w:r>
        <w:rPr>
          <w:rFonts w:ascii="Arial" w:eastAsia="Arial" w:hAnsi="Arial" w:cs="Arial"/>
          <w:sz w:val="24"/>
          <w:szCs w:val="24"/>
          <w:lang w:val="id-ID"/>
        </w:rPr>
        <w:t>Company</w:t>
      </w:r>
      <w:r w:rsidRPr="009C322D">
        <w:rPr>
          <w:rFonts w:ascii="Arial" w:eastAsia="Arial" w:hAnsi="Arial" w:cs="Arial"/>
          <w:sz w:val="24"/>
          <w:szCs w:val="24"/>
        </w:rPr>
        <w:t xml:space="preserve"> are two distinct categories of people.</w:t>
      </w:r>
    </w:p>
    <w:p w14:paraId="126D30EE" w14:textId="77777777" w:rsidR="004102B9" w:rsidRPr="009C322D" w:rsidRDefault="004102B9" w:rsidP="004102B9">
      <w:pPr>
        <w:ind w:left="480"/>
        <w:rPr>
          <w:rFonts w:ascii="Arial" w:eastAsia="Arial" w:hAnsi="Arial" w:cs="Arial"/>
          <w:sz w:val="24"/>
          <w:szCs w:val="24"/>
        </w:rPr>
      </w:pPr>
      <w:r w:rsidRPr="009C322D">
        <w:rPr>
          <w:rFonts w:ascii="Arial" w:eastAsia="Arial" w:hAnsi="Arial" w:cs="Arial"/>
          <w:sz w:val="24"/>
          <w:szCs w:val="24"/>
        </w:rPr>
        <w:t>Both of the two classes are subclasses of the super class Users as a result of their shared attributes of name and email as well as similarity in maintaining contents, registering, logging in, and logging out via the Generalization connection.</w:t>
      </w:r>
    </w:p>
    <w:p w14:paraId="01FACFBD" w14:textId="77777777" w:rsidR="004102B9" w:rsidRPr="000251B0" w:rsidRDefault="004102B9" w:rsidP="004102B9">
      <w:pPr>
        <w:ind w:left="480"/>
        <w:rPr>
          <w:rFonts w:ascii="Arial" w:eastAsia="Arial" w:hAnsi="Arial" w:cs="Arial"/>
          <w:sz w:val="24"/>
          <w:szCs w:val="24"/>
        </w:rPr>
      </w:pPr>
      <w:r w:rsidRPr="009C322D">
        <w:rPr>
          <w:rFonts w:ascii="Arial" w:eastAsia="Arial" w:hAnsi="Arial" w:cs="Arial"/>
          <w:sz w:val="24"/>
          <w:szCs w:val="24"/>
        </w:rPr>
        <w:t>A single solid line is used to illustrate the relationship between the administrator and the customer because the administrator is in charge of managing the customers. Users of the website engage with clients since they are in charge of looking after them.</w:t>
      </w:r>
    </w:p>
    <w:p w14:paraId="427A72AF" w14:textId="77777777" w:rsidR="008E0C6E" w:rsidRDefault="008E0C6E">
      <w:pPr>
        <w:spacing w:before="10" w:line="140" w:lineRule="exact"/>
        <w:rPr>
          <w:sz w:val="15"/>
          <w:szCs w:val="15"/>
        </w:rPr>
      </w:pPr>
    </w:p>
    <w:p w14:paraId="6BC1796D" w14:textId="019A8816" w:rsidR="008E0C6E" w:rsidRDefault="00136494" w:rsidP="00136494">
      <w:pPr>
        <w:tabs>
          <w:tab w:val="left" w:pos="2295"/>
        </w:tabs>
        <w:spacing w:line="200" w:lineRule="exact"/>
      </w:pPr>
      <w:r>
        <w:tab/>
      </w:r>
    </w:p>
    <w:p w14:paraId="785C4600" w14:textId="77777777" w:rsidR="008E0C6E" w:rsidRDefault="00D25F80">
      <w:pPr>
        <w:ind w:left="840"/>
        <w:rPr>
          <w:rFonts w:ascii="Arial" w:eastAsia="Arial" w:hAnsi="Arial" w:cs="Arial"/>
          <w:sz w:val="22"/>
          <w:szCs w:val="22"/>
        </w:rPr>
      </w:pPr>
      <w:r>
        <w:rPr>
          <w:rFonts w:ascii="Arial" w:eastAsia="Arial" w:hAnsi="Arial" w:cs="Arial"/>
          <w:b/>
          <w:sz w:val="22"/>
          <w:szCs w:val="22"/>
          <w:u w:val="thick" w:color="000000"/>
        </w:rPr>
        <w:t>Clas</w:t>
      </w:r>
      <w:r>
        <w:rPr>
          <w:rFonts w:ascii="Arial" w:eastAsia="Arial" w:hAnsi="Arial" w:cs="Arial"/>
          <w:b/>
          <w:spacing w:val="1"/>
          <w:sz w:val="22"/>
          <w:szCs w:val="22"/>
          <w:u w:val="thick" w:color="000000"/>
        </w:rPr>
        <w:t>s</w:t>
      </w:r>
      <w:r>
        <w:rPr>
          <w:rFonts w:ascii="Arial" w:eastAsia="Arial" w:hAnsi="Arial" w:cs="Arial"/>
          <w:b/>
          <w:sz w:val="22"/>
          <w:szCs w:val="22"/>
          <w:u w:val="thick" w:color="000000"/>
        </w:rPr>
        <w:t>es</w:t>
      </w:r>
    </w:p>
    <w:p w14:paraId="06F67480" w14:textId="77777777" w:rsidR="008E0C6E" w:rsidRDefault="008E0C6E">
      <w:pPr>
        <w:spacing w:before="7" w:line="120" w:lineRule="exact"/>
        <w:rPr>
          <w:sz w:val="12"/>
          <w:szCs w:val="12"/>
        </w:rPr>
      </w:pPr>
    </w:p>
    <w:p w14:paraId="37E007C6" w14:textId="77777777" w:rsidR="008E0C6E" w:rsidRDefault="00D25F80">
      <w:pPr>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Admin</w:t>
      </w:r>
      <w:r>
        <w:rPr>
          <w:rFonts w:ascii="Arial" w:eastAsia="Arial" w:hAnsi="Arial" w:cs="Arial"/>
          <w:b/>
          <w:spacing w:val="-6"/>
          <w:sz w:val="22"/>
          <w:szCs w:val="22"/>
        </w:rPr>
        <w:t xml:space="preserve"> </w:t>
      </w:r>
      <w:r>
        <w:rPr>
          <w:rFonts w:ascii="Arial" w:eastAsia="Arial" w:hAnsi="Arial" w:cs="Arial"/>
          <w:b/>
          <w:sz w:val="22"/>
          <w:szCs w:val="22"/>
        </w:rPr>
        <w:t>cl</w:t>
      </w:r>
      <w:r>
        <w:rPr>
          <w:rFonts w:ascii="Arial" w:eastAsia="Arial" w:hAnsi="Arial" w:cs="Arial"/>
          <w:b/>
          <w:spacing w:val="1"/>
          <w:sz w:val="22"/>
          <w:szCs w:val="22"/>
        </w:rPr>
        <w:t>a</w:t>
      </w:r>
      <w:r>
        <w:rPr>
          <w:rFonts w:ascii="Arial" w:eastAsia="Arial" w:hAnsi="Arial" w:cs="Arial"/>
          <w:b/>
          <w:sz w:val="22"/>
          <w:szCs w:val="22"/>
        </w:rPr>
        <w:t>ss:</w:t>
      </w:r>
      <w:r>
        <w:rPr>
          <w:rFonts w:ascii="Arial" w:eastAsia="Arial" w:hAnsi="Arial" w:cs="Arial"/>
          <w:b/>
          <w:spacing w:val="-5"/>
          <w:sz w:val="22"/>
          <w:szCs w:val="22"/>
        </w:rPr>
        <w:t xml:space="preserve"> </w:t>
      </w:r>
      <w:r>
        <w:rPr>
          <w:rFonts w:ascii="Arial" w:eastAsia="Arial" w:hAnsi="Arial" w:cs="Arial"/>
          <w:sz w:val="22"/>
          <w:szCs w:val="22"/>
        </w:rPr>
        <w:t>Manage</w:t>
      </w:r>
      <w:r>
        <w:rPr>
          <w:rFonts w:ascii="Arial" w:eastAsia="Arial" w:hAnsi="Arial" w:cs="Arial"/>
          <w:spacing w:val="-8"/>
          <w:sz w:val="22"/>
          <w:szCs w:val="22"/>
        </w:rPr>
        <w:t xml:space="preserve"> </w:t>
      </w:r>
      <w:r>
        <w:rPr>
          <w:rFonts w:ascii="Arial" w:eastAsia="Arial" w:hAnsi="Arial" w:cs="Arial"/>
          <w:sz w:val="22"/>
          <w:szCs w:val="22"/>
        </w:rPr>
        <w:t>ev</w:t>
      </w:r>
      <w:r>
        <w:rPr>
          <w:rFonts w:ascii="Arial" w:eastAsia="Arial" w:hAnsi="Arial" w:cs="Arial"/>
          <w:spacing w:val="1"/>
          <w:sz w:val="22"/>
          <w:szCs w:val="22"/>
        </w:rPr>
        <w:t>e</w:t>
      </w:r>
      <w:r>
        <w:rPr>
          <w:rFonts w:ascii="Arial" w:eastAsia="Arial" w:hAnsi="Arial" w:cs="Arial"/>
          <w:sz w:val="22"/>
          <w:szCs w:val="22"/>
        </w:rPr>
        <w:t>ryth</w:t>
      </w:r>
      <w:r>
        <w:rPr>
          <w:rFonts w:ascii="Arial" w:eastAsia="Arial" w:hAnsi="Arial" w:cs="Arial"/>
          <w:spacing w:val="1"/>
          <w:sz w:val="22"/>
          <w:szCs w:val="22"/>
        </w:rPr>
        <w:t>i</w:t>
      </w:r>
      <w:r>
        <w:rPr>
          <w:rFonts w:ascii="Arial" w:eastAsia="Arial" w:hAnsi="Arial" w:cs="Arial"/>
          <w:sz w:val="22"/>
          <w:szCs w:val="22"/>
        </w:rPr>
        <w:t>ng</w:t>
      </w:r>
      <w:r>
        <w:rPr>
          <w:rFonts w:ascii="Arial" w:eastAsia="Arial" w:hAnsi="Arial" w:cs="Arial"/>
          <w:spacing w:val="-10"/>
          <w:sz w:val="22"/>
          <w:szCs w:val="22"/>
        </w:rPr>
        <w:t xml:space="preserve"> </w:t>
      </w:r>
      <w:r>
        <w:rPr>
          <w:rFonts w:ascii="Arial" w:eastAsia="Arial" w:hAnsi="Arial" w:cs="Arial"/>
          <w:spacing w:val="-1"/>
          <w:sz w:val="22"/>
          <w:szCs w:val="22"/>
        </w:rPr>
        <w:t>i</w:t>
      </w:r>
      <w:r>
        <w:rPr>
          <w:rFonts w:ascii="Arial" w:eastAsia="Arial" w:hAnsi="Arial" w:cs="Arial"/>
          <w:sz w:val="22"/>
          <w:szCs w:val="22"/>
        </w:rPr>
        <w:t>n</w:t>
      </w:r>
      <w:r>
        <w:rPr>
          <w:rFonts w:ascii="Arial" w:eastAsia="Arial" w:hAnsi="Arial" w:cs="Arial"/>
          <w:spacing w:val="-2"/>
          <w:sz w:val="22"/>
          <w:szCs w:val="22"/>
        </w:rPr>
        <w:t xml:space="preserve"> </w:t>
      </w:r>
      <w:r>
        <w:rPr>
          <w:rFonts w:ascii="Arial" w:eastAsia="Arial" w:hAnsi="Arial" w:cs="Arial"/>
          <w:sz w:val="22"/>
          <w:szCs w:val="22"/>
        </w:rPr>
        <w:t>t</w:t>
      </w:r>
      <w:r>
        <w:rPr>
          <w:rFonts w:ascii="Arial" w:eastAsia="Arial" w:hAnsi="Arial" w:cs="Arial"/>
          <w:spacing w:val="1"/>
          <w:sz w:val="22"/>
          <w:szCs w:val="22"/>
        </w:rPr>
        <w:t>h</w:t>
      </w:r>
      <w:r>
        <w:rPr>
          <w:rFonts w:ascii="Arial" w:eastAsia="Arial" w:hAnsi="Arial" w:cs="Arial"/>
          <w:sz w:val="22"/>
          <w:szCs w:val="22"/>
        </w:rPr>
        <w:t>e</w:t>
      </w:r>
      <w:r>
        <w:rPr>
          <w:rFonts w:ascii="Arial" w:eastAsia="Arial" w:hAnsi="Arial" w:cs="Arial"/>
          <w:spacing w:val="-3"/>
          <w:sz w:val="22"/>
          <w:szCs w:val="22"/>
        </w:rPr>
        <w:t xml:space="preserve"> </w:t>
      </w:r>
      <w:r>
        <w:rPr>
          <w:rFonts w:ascii="Arial" w:eastAsia="Arial" w:hAnsi="Arial" w:cs="Arial"/>
          <w:sz w:val="22"/>
          <w:szCs w:val="22"/>
        </w:rPr>
        <w:t>port</w:t>
      </w:r>
      <w:r>
        <w:rPr>
          <w:rFonts w:ascii="Arial" w:eastAsia="Arial" w:hAnsi="Arial" w:cs="Arial"/>
          <w:spacing w:val="1"/>
          <w:sz w:val="22"/>
          <w:szCs w:val="22"/>
        </w:rPr>
        <w:t>a</w:t>
      </w:r>
      <w:r>
        <w:rPr>
          <w:rFonts w:ascii="Arial" w:eastAsia="Arial" w:hAnsi="Arial" w:cs="Arial"/>
          <w:sz w:val="22"/>
          <w:szCs w:val="22"/>
        </w:rPr>
        <w:t>l</w:t>
      </w:r>
    </w:p>
    <w:p w14:paraId="28971664" w14:textId="77777777" w:rsidR="008E0C6E" w:rsidRDefault="00D25F80">
      <w:pPr>
        <w:spacing w:before="18"/>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Site</w:t>
      </w:r>
      <w:r>
        <w:rPr>
          <w:rFonts w:ascii="Arial" w:eastAsia="Arial" w:hAnsi="Arial" w:cs="Arial"/>
          <w:b/>
          <w:spacing w:val="-4"/>
          <w:sz w:val="22"/>
          <w:szCs w:val="22"/>
        </w:rPr>
        <w:t xml:space="preserve"> </w:t>
      </w:r>
      <w:r>
        <w:rPr>
          <w:rFonts w:ascii="Arial" w:eastAsia="Arial" w:hAnsi="Arial" w:cs="Arial"/>
          <w:b/>
          <w:spacing w:val="1"/>
          <w:sz w:val="22"/>
          <w:szCs w:val="22"/>
        </w:rPr>
        <w:t>M</w:t>
      </w:r>
      <w:r>
        <w:rPr>
          <w:rFonts w:ascii="Arial" w:eastAsia="Arial" w:hAnsi="Arial" w:cs="Arial"/>
          <w:b/>
          <w:sz w:val="22"/>
          <w:szCs w:val="22"/>
        </w:rPr>
        <w:t>ember</w:t>
      </w:r>
      <w:r>
        <w:rPr>
          <w:rFonts w:ascii="Arial" w:eastAsia="Arial" w:hAnsi="Arial" w:cs="Arial"/>
          <w:b/>
          <w:spacing w:val="-8"/>
          <w:sz w:val="22"/>
          <w:szCs w:val="22"/>
        </w:rPr>
        <w:t xml:space="preserve"> </w:t>
      </w:r>
      <w:r>
        <w:rPr>
          <w:rFonts w:ascii="Arial" w:eastAsia="Arial" w:hAnsi="Arial" w:cs="Arial"/>
          <w:b/>
          <w:sz w:val="22"/>
          <w:szCs w:val="22"/>
        </w:rPr>
        <w:t>class:</w:t>
      </w:r>
      <w:r>
        <w:rPr>
          <w:rFonts w:ascii="Arial" w:eastAsia="Arial" w:hAnsi="Arial" w:cs="Arial"/>
          <w:b/>
          <w:spacing w:val="-4"/>
          <w:sz w:val="22"/>
          <w:szCs w:val="22"/>
        </w:rPr>
        <w:t xml:space="preserve"> </w:t>
      </w:r>
      <w:r>
        <w:rPr>
          <w:rFonts w:ascii="Arial" w:eastAsia="Arial" w:hAnsi="Arial" w:cs="Arial"/>
          <w:sz w:val="22"/>
          <w:szCs w:val="22"/>
        </w:rPr>
        <w:t>M</w:t>
      </w:r>
      <w:r>
        <w:rPr>
          <w:rFonts w:ascii="Arial" w:eastAsia="Arial" w:hAnsi="Arial" w:cs="Arial"/>
          <w:spacing w:val="1"/>
          <w:sz w:val="22"/>
          <w:szCs w:val="22"/>
        </w:rPr>
        <w:t>a</w:t>
      </w:r>
      <w:r>
        <w:rPr>
          <w:rFonts w:ascii="Arial" w:eastAsia="Arial" w:hAnsi="Arial" w:cs="Arial"/>
          <w:sz w:val="22"/>
          <w:szCs w:val="22"/>
        </w:rPr>
        <w:t>na</w:t>
      </w:r>
      <w:r>
        <w:rPr>
          <w:rFonts w:ascii="Arial" w:eastAsia="Arial" w:hAnsi="Arial" w:cs="Arial"/>
          <w:spacing w:val="1"/>
          <w:sz w:val="22"/>
          <w:szCs w:val="22"/>
        </w:rPr>
        <w:t>g</w:t>
      </w:r>
      <w:r>
        <w:rPr>
          <w:rFonts w:ascii="Arial" w:eastAsia="Arial" w:hAnsi="Arial" w:cs="Arial"/>
          <w:sz w:val="22"/>
          <w:szCs w:val="22"/>
        </w:rPr>
        <w:t>e</w:t>
      </w:r>
      <w:r>
        <w:rPr>
          <w:rFonts w:ascii="Arial" w:eastAsia="Arial" w:hAnsi="Arial" w:cs="Arial"/>
          <w:spacing w:val="-8"/>
          <w:sz w:val="22"/>
          <w:szCs w:val="22"/>
        </w:rPr>
        <w:t xml:space="preserve"> </w:t>
      </w:r>
      <w:r>
        <w:rPr>
          <w:rFonts w:ascii="Arial" w:eastAsia="Arial" w:hAnsi="Arial" w:cs="Arial"/>
          <w:sz w:val="22"/>
          <w:szCs w:val="22"/>
        </w:rPr>
        <w:t>ev</w:t>
      </w:r>
      <w:r>
        <w:rPr>
          <w:rFonts w:ascii="Arial" w:eastAsia="Arial" w:hAnsi="Arial" w:cs="Arial"/>
          <w:spacing w:val="1"/>
          <w:sz w:val="22"/>
          <w:szCs w:val="22"/>
        </w:rPr>
        <w:t>e</w:t>
      </w:r>
      <w:r>
        <w:rPr>
          <w:rFonts w:ascii="Arial" w:eastAsia="Arial" w:hAnsi="Arial" w:cs="Arial"/>
          <w:sz w:val="22"/>
          <w:szCs w:val="22"/>
        </w:rPr>
        <w:t>ry</w:t>
      </w:r>
      <w:r>
        <w:rPr>
          <w:rFonts w:ascii="Arial" w:eastAsia="Arial" w:hAnsi="Arial" w:cs="Arial"/>
          <w:spacing w:val="-1"/>
          <w:sz w:val="22"/>
          <w:szCs w:val="22"/>
        </w:rPr>
        <w:t>t</w:t>
      </w:r>
      <w:r>
        <w:rPr>
          <w:rFonts w:ascii="Arial" w:eastAsia="Arial" w:hAnsi="Arial" w:cs="Arial"/>
          <w:sz w:val="22"/>
          <w:szCs w:val="22"/>
        </w:rPr>
        <w:t>hing</w:t>
      </w:r>
      <w:r>
        <w:rPr>
          <w:rFonts w:ascii="Arial" w:eastAsia="Arial" w:hAnsi="Arial" w:cs="Arial"/>
          <w:spacing w:val="-10"/>
          <w:sz w:val="22"/>
          <w:szCs w:val="22"/>
        </w:rPr>
        <w:t xml:space="preserve"> </w:t>
      </w:r>
      <w:r>
        <w:rPr>
          <w:rFonts w:ascii="Arial" w:eastAsia="Arial" w:hAnsi="Arial" w:cs="Arial"/>
          <w:sz w:val="22"/>
          <w:szCs w:val="22"/>
        </w:rPr>
        <w:t>within</w:t>
      </w:r>
      <w:r>
        <w:rPr>
          <w:rFonts w:ascii="Arial" w:eastAsia="Arial" w:hAnsi="Arial" w:cs="Arial"/>
          <w:spacing w:val="-6"/>
          <w:sz w:val="22"/>
          <w:szCs w:val="22"/>
        </w:rPr>
        <w:t xml:space="preserve"> </w:t>
      </w:r>
      <w:r>
        <w:rPr>
          <w:rFonts w:ascii="Arial" w:eastAsia="Arial" w:hAnsi="Arial" w:cs="Arial"/>
          <w:spacing w:val="-1"/>
          <w:sz w:val="22"/>
          <w:szCs w:val="22"/>
        </w:rPr>
        <w:t>t</w:t>
      </w:r>
      <w:r>
        <w:rPr>
          <w:rFonts w:ascii="Arial" w:eastAsia="Arial" w:hAnsi="Arial" w:cs="Arial"/>
          <w:sz w:val="22"/>
          <w:szCs w:val="22"/>
        </w:rPr>
        <w:t>he</w:t>
      </w:r>
      <w:r>
        <w:rPr>
          <w:rFonts w:ascii="Arial" w:eastAsia="Arial" w:hAnsi="Arial" w:cs="Arial"/>
          <w:spacing w:val="-2"/>
          <w:sz w:val="22"/>
          <w:szCs w:val="22"/>
        </w:rPr>
        <w:t xml:space="preserve"> </w:t>
      </w:r>
      <w:r>
        <w:rPr>
          <w:rFonts w:ascii="Arial" w:eastAsia="Arial" w:hAnsi="Arial" w:cs="Arial"/>
          <w:sz w:val="22"/>
          <w:szCs w:val="22"/>
        </w:rPr>
        <w:t>s</w:t>
      </w:r>
      <w:r>
        <w:rPr>
          <w:rFonts w:ascii="Arial" w:eastAsia="Arial" w:hAnsi="Arial" w:cs="Arial"/>
          <w:spacing w:val="1"/>
          <w:sz w:val="22"/>
          <w:szCs w:val="22"/>
        </w:rPr>
        <w:t>i</w:t>
      </w:r>
      <w:r>
        <w:rPr>
          <w:rFonts w:ascii="Arial" w:eastAsia="Arial" w:hAnsi="Arial" w:cs="Arial"/>
          <w:sz w:val="22"/>
          <w:szCs w:val="22"/>
        </w:rPr>
        <w:t>te</w:t>
      </w:r>
      <w:r>
        <w:rPr>
          <w:rFonts w:ascii="Arial" w:eastAsia="Arial" w:hAnsi="Arial" w:cs="Arial"/>
          <w:spacing w:val="-3"/>
          <w:sz w:val="22"/>
          <w:szCs w:val="22"/>
        </w:rPr>
        <w:t xml:space="preserve"> </w:t>
      </w:r>
      <w:r>
        <w:rPr>
          <w:rFonts w:ascii="Arial" w:eastAsia="Arial" w:hAnsi="Arial" w:cs="Arial"/>
          <w:sz w:val="22"/>
          <w:szCs w:val="22"/>
        </w:rPr>
        <w:t>(Tripl</w:t>
      </w:r>
      <w:r>
        <w:rPr>
          <w:rFonts w:ascii="Arial" w:eastAsia="Arial" w:hAnsi="Arial" w:cs="Arial"/>
          <w:spacing w:val="4"/>
          <w:sz w:val="22"/>
          <w:szCs w:val="22"/>
        </w:rPr>
        <w:t>e</w:t>
      </w:r>
      <w:r>
        <w:rPr>
          <w:rFonts w:ascii="Arial" w:eastAsia="Arial" w:hAnsi="Arial" w:cs="Arial"/>
          <w:sz w:val="22"/>
          <w:szCs w:val="22"/>
        </w:rPr>
        <w:t>-A</w:t>
      </w:r>
      <w:r>
        <w:rPr>
          <w:rFonts w:ascii="Arial" w:eastAsia="Arial" w:hAnsi="Arial" w:cs="Arial"/>
          <w:spacing w:val="-8"/>
          <w:sz w:val="22"/>
          <w:szCs w:val="22"/>
        </w:rPr>
        <w:t xml:space="preserve"> </w:t>
      </w:r>
      <w:r>
        <w:rPr>
          <w:rFonts w:ascii="Arial" w:eastAsia="Arial" w:hAnsi="Arial" w:cs="Arial"/>
          <w:sz w:val="22"/>
          <w:szCs w:val="22"/>
        </w:rPr>
        <w:t>AAA).</w:t>
      </w:r>
    </w:p>
    <w:p w14:paraId="4742BD8A" w14:textId="77777777" w:rsidR="008E0C6E" w:rsidRDefault="00D25F80">
      <w:pPr>
        <w:spacing w:before="18"/>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Customer</w:t>
      </w:r>
      <w:r>
        <w:rPr>
          <w:rFonts w:ascii="Arial" w:eastAsia="Arial" w:hAnsi="Arial" w:cs="Arial"/>
          <w:b/>
          <w:spacing w:val="-10"/>
          <w:sz w:val="22"/>
          <w:szCs w:val="22"/>
        </w:rPr>
        <w:t xml:space="preserve"> </w:t>
      </w:r>
      <w:r>
        <w:rPr>
          <w:rFonts w:ascii="Arial" w:eastAsia="Arial" w:hAnsi="Arial" w:cs="Arial"/>
          <w:b/>
          <w:spacing w:val="1"/>
          <w:sz w:val="22"/>
          <w:szCs w:val="22"/>
        </w:rPr>
        <w:t>c</w:t>
      </w:r>
      <w:r>
        <w:rPr>
          <w:rFonts w:ascii="Arial" w:eastAsia="Arial" w:hAnsi="Arial" w:cs="Arial"/>
          <w:b/>
          <w:sz w:val="22"/>
          <w:szCs w:val="22"/>
        </w:rPr>
        <w:t>lass:</w:t>
      </w:r>
      <w:r>
        <w:rPr>
          <w:rFonts w:ascii="Arial" w:eastAsia="Arial" w:hAnsi="Arial" w:cs="Arial"/>
          <w:b/>
          <w:spacing w:val="-4"/>
          <w:sz w:val="22"/>
          <w:szCs w:val="22"/>
        </w:rPr>
        <w:t xml:space="preserve"> </w:t>
      </w:r>
      <w:r>
        <w:rPr>
          <w:rFonts w:ascii="Arial" w:eastAsia="Arial" w:hAnsi="Arial" w:cs="Arial"/>
          <w:sz w:val="22"/>
          <w:szCs w:val="22"/>
        </w:rPr>
        <w:t>Wr</w:t>
      </w:r>
      <w:r>
        <w:rPr>
          <w:rFonts w:ascii="Arial" w:eastAsia="Arial" w:hAnsi="Arial" w:cs="Arial"/>
          <w:spacing w:val="1"/>
          <w:sz w:val="22"/>
          <w:szCs w:val="22"/>
        </w:rPr>
        <w:t>i</w:t>
      </w:r>
      <w:r>
        <w:rPr>
          <w:rFonts w:ascii="Arial" w:eastAsia="Arial" w:hAnsi="Arial" w:cs="Arial"/>
          <w:sz w:val="22"/>
          <w:szCs w:val="22"/>
        </w:rPr>
        <w:t>te</w:t>
      </w:r>
      <w:r>
        <w:rPr>
          <w:rFonts w:ascii="Arial" w:eastAsia="Arial" w:hAnsi="Arial" w:cs="Arial"/>
          <w:spacing w:val="-5"/>
          <w:sz w:val="22"/>
          <w:szCs w:val="22"/>
        </w:rPr>
        <w:t xml:space="preserve"> </w:t>
      </w:r>
      <w:r>
        <w:rPr>
          <w:rFonts w:ascii="Arial" w:eastAsia="Arial" w:hAnsi="Arial" w:cs="Arial"/>
          <w:spacing w:val="-1"/>
          <w:sz w:val="22"/>
          <w:szCs w:val="22"/>
        </w:rPr>
        <w:t>w</w:t>
      </w:r>
      <w:r>
        <w:rPr>
          <w:rFonts w:ascii="Arial" w:eastAsia="Arial" w:hAnsi="Arial" w:cs="Arial"/>
          <w:sz w:val="22"/>
          <w:szCs w:val="22"/>
        </w:rPr>
        <w:t>hat</w:t>
      </w:r>
      <w:r>
        <w:rPr>
          <w:rFonts w:ascii="Arial" w:eastAsia="Arial" w:hAnsi="Arial" w:cs="Arial"/>
          <w:spacing w:val="-5"/>
          <w:sz w:val="22"/>
          <w:szCs w:val="22"/>
        </w:rPr>
        <w:t xml:space="preserve"> </w:t>
      </w:r>
      <w:r>
        <w:rPr>
          <w:rFonts w:ascii="Arial" w:eastAsia="Arial" w:hAnsi="Arial" w:cs="Arial"/>
          <w:sz w:val="22"/>
          <w:szCs w:val="22"/>
        </w:rPr>
        <w:t>cu</w:t>
      </w:r>
      <w:r>
        <w:rPr>
          <w:rFonts w:ascii="Arial" w:eastAsia="Arial" w:hAnsi="Arial" w:cs="Arial"/>
          <w:spacing w:val="1"/>
          <w:sz w:val="22"/>
          <w:szCs w:val="22"/>
        </w:rPr>
        <w:t>s</w:t>
      </w:r>
      <w:r>
        <w:rPr>
          <w:rFonts w:ascii="Arial" w:eastAsia="Arial" w:hAnsi="Arial" w:cs="Arial"/>
          <w:sz w:val="22"/>
          <w:szCs w:val="22"/>
        </w:rPr>
        <w:t>t</w:t>
      </w:r>
      <w:r>
        <w:rPr>
          <w:rFonts w:ascii="Arial" w:eastAsia="Arial" w:hAnsi="Arial" w:cs="Arial"/>
          <w:spacing w:val="-1"/>
          <w:sz w:val="22"/>
          <w:szCs w:val="22"/>
        </w:rPr>
        <w:t>o</w:t>
      </w:r>
      <w:r>
        <w:rPr>
          <w:rFonts w:ascii="Arial" w:eastAsia="Arial" w:hAnsi="Arial" w:cs="Arial"/>
          <w:sz w:val="22"/>
          <w:szCs w:val="22"/>
        </w:rPr>
        <w:t>mer</w:t>
      </w:r>
      <w:r>
        <w:rPr>
          <w:rFonts w:ascii="Arial" w:eastAsia="Arial" w:hAnsi="Arial" w:cs="Arial"/>
          <w:spacing w:val="-9"/>
          <w:sz w:val="22"/>
          <w:szCs w:val="22"/>
        </w:rPr>
        <w:t xml:space="preserve"> </w:t>
      </w:r>
      <w:r>
        <w:rPr>
          <w:rFonts w:ascii="Arial" w:eastAsia="Arial" w:hAnsi="Arial" w:cs="Arial"/>
          <w:sz w:val="22"/>
          <w:szCs w:val="22"/>
        </w:rPr>
        <w:t>c</w:t>
      </w:r>
      <w:r>
        <w:rPr>
          <w:rFonts w:ascii="Arial" w:eastAsia="Arial" w:hAnsi="Arial" w:cs="Arial"/>
          <w:spacing w:val="1"/>
          <w:sz w:val="22"/>
          <w:szCs w:val="22"/>
        </w:rPr>
        <w:t>l</w:t>
      </w:r>
      <w:r>
        <w:rPr>
          <w:rFonts w:ascii="Arial" w:eastAsia="Arial" w:hAnsi="Arial" w:cs="Arial"/>
          <w:sz w:val="22"/>
          <w:szCs w:val="22"/>
        </w:rPr>
        <w:t>a</w:t>
      </w:r>
      <w:r>
        <w:rPr>
          <w:rFonts w:ascii="Arial" w:eastAsia="Arial" w:hAnsi="Arial" w:cs="Arial"/>
          <w:spacing w:val="1"/>
          <w:sz w:val="22"/>
          <w:szCs w:val="22"/>
        </w:rPr>
        <w:t>s</w:t>
      </w:r>
      <w:r>
        <w:rPr>
          <w:rFonts w:ascii="Arial" w:eastAsia="Arial" w:hAnsi="Arial" w:cs="Arial"/>
          <w:sz w:val="22"/>
          <w:szCs w:val="22"/>
        </w:rPr>
        <w:t>s</w:t>
      </w:r>
      <w:r>
        <w:rPr>
          <w:rFonts w:ascii="Arial" w:eastAsia="Arial" w:hAnsi="Arial" w:cs="Arial"/>
          <w:spacing w:val="-5"/>
          <w:sz w:val="22"/>
          <w:szCs w:val="22"/>
        </w:rPr>
        <w:t xml:space="preserve"> </w:t>
      </w:r>
      <w:r>
        <w:rPr>
          <w:rFonts w:ascii="Arial" w:eastAsia="Arial" w:hAnsi="Arial" w:cs="Arial"/>
          <w:sz w:val="22"/>
          <w:szCs w:val="22"/>
        </w:rPr>
        <w:t>can</w:t>
      </w:r>
      <w:r>
        <w:rPr>
          <w:rFonts w:ascii="Arial" w:eastAsia="Arial" w:hAnsi="Arial" w:cs="Arial"/>
          <w:spacing w:val="-4"/>
          <w:sz w:val="22"/>
          <w:szCs w:val="22"/>
        </w:rPr>
        <w:t xml:space="preserve"> </w:t>
      </w:r>
      <w:r>
        <w:rPr>
          <w:rFonts w:ascii="Arial" w:eastAsia="Arial" w:hAnsi="Arial" w:cs="Arial"/>
          <w:sz w:val="22"/>
          <w:szCs w:val="22"/>
        </w:rPr>
        <w:t>do</w:t>
      </w:r>
    </w:p>
    <w:p w14:paraId="666E2E59" w14:textId="77777777" w:rsidR="008E0C6E" w:rsidRDefault="00D25F80">
      <w:pPr>
        <w:spacing w:before="19"/>
        <w:ind w:left="1200"/>
        <w:rPr>
          <w:rFonts w:ascii="Arial" w:eastAsia="Arial" w:hAnsi="Arial" w:cs="Arial"/>
          <w:sz w:val="22"/>
          <w:szCs w:val="22"/>
        </w:rPr>
      </w:pPr>
      <w:r>
        <w:rPr>
          <w:rFonts w:ascii="Courier New" w:eastAsia="Courier New" w:hAnsi="Courier New" w:cs="Courier New"/>
          <w:sz w:val="22"/>
          <w:szCs w:val="22"/>
        </w:rPr>
        <w:lastRenderedPageBreak/>
        <w:t>o</w:t>
      </w:r>
      <w:r>
        <w:rPr>
          <w:rFonts w:ascii="Courier New" w:eastAsia="Courier New" w:hAnsi="Courier New" w:cs="Courier New"/>
          <w:spacing w:val="95"/>
          <w:sz w:val="22"/>
          <w:szCs w:val="22"/>
        </w:rPr>
        <w:t xml:space="preserve"> </w:t>
      </w:r>
      <w:r>
        <w:rPr>
          <w:rFonts w:ascii="Arial" w:eastAsia="Arial" w:hAnsi="Arial" w:cs="Arial"/>
          <w:b/>
          <w:sz w:val="22"/>
          <w:szCs w:val="22"/>
        </w:rPr>
        <w:t>Service</w:t>
      </w:r>
      <w:r>
        <w:rPr>
          <w:rFonts w:ascii="Arial" w:eastAsia="Arial" w:hAnsi="Arial" w:cs="Arial"/>
          <w:b/>
          <w:spacing w:val="-8"/>
          <w:sz w:val="22"/>
          <w:szCs w:val="22"/>
        </w:rPr>
        <w:t xml:space="preserve"> </w:t>
      </w:r>
      <w:r>
        <w:rPr>
          <w:rFonts w:ascii="Arial" w:eastAsia="Arial" w:hAnsi="Arial" w:cs="Arial"/>
          <w:b/>
          <w:sz w:val="22"/>
          <w:szCs w:val="22"/>
        </w:rPr>
        <w:t>class:</w:t>
      </w:r>
      <w:r>
        <w:rPr>
          <w:rFonts w:ascii="Arial" w:eastAsia="Arial" w:hAnsi="Arial" w:cs="Arial"/>
          <w:b/>
          <w:spacing w:val="-4"/>
          <w:sz w:val="22"/>
          <w:szCs w:val="22"/>
        </w:rPr>
        <w:t xml:space="preserve"> </w:t>
      </w:r>
      <w:r>
        <w:rPr>
          <w:rFonts w:ascii="Arial" w:eastAsia="Arial" w:hAnsi="Arial" w:cs="Arial"/>
          <w:sz w:val="22"/>
          <w:szCs w:val="22"/>
        </w:rPr>
        <w:t>Wr</w:t>
      </w:r>
      <w:r>
        <w:rPr>
          <w:rFonts w:ascii="Arial" w:eastAsia="Arial" w:hAnsi="Arial" w:cs="Arial"/>
          <w:spacing w:val="1"/>
          <w:sz w:val="22"/>
          <w:szCs w:val="22"/>
        </w:rPr>
        <w:t>i</w:t>
      </w:r>
      <w:r>
        <w:rPr>
          <w:rFonts w:ascii="Arial" w:eastAsia="Arial" w:hAnsi="Arial" w:cs="Arial"/>
          <w:sz w:val="22"/>
          <w:szCs w:val="22"/>
        </w:rPr>
        <w:t>te</w:t>
      </w:r>
      <w:r>
        <w:rPr>
          <w:rFonts w:ascii="Arial" w:eastAsia="Arial" w:hAnsi="Arial" w:cs="Arial"/>
          <w:spacing w:val="-5"/>
          <w:sz w:val="22"/>
          <w:szCs w:val="22"/>
        </w:rPr>
        <w:t xml:space="preserve"> </w:t>
      </w:r>
      <w:r>
        <w:rPr>
          <w:rFonts w:ascii="Arial" w:eastAsia="Arial" w:hAnsi="Arial" w:cs="Arial"/>
          <w:sz w:val="22"/>
          <w:szCs w:val="22"/>
        </w:rPr>
        <w:t>what</w:t>
      </w:r>
      <w:r>
        <w:rPr>
          <w:rFonts w:ascii="Arial" w:eastAsia="Arial" w:hAnsi="Arial" w:cs="Arial"/>
          <w:spacing w:val="-5"/>
          <w:sz w:val="22"/>
          <w:szCs w:val="22"/>
        </w:rPr>
        <w:t xml:space="preserve"> </w:t>
      </w:r>
      <w:r>
        <w:rPr>
          <w:rFonts w:ascii="Arial" w:eastAsia="Arial" w:hAnsi="Arial" w:cs="Arial"/>
          <w:spacing w:val="1"/>
          <w:sz w:val="22"/>
          <w:szCs w:val="22"/>
        </w:rPr>
        <w:t>s</w:t>
      </w:r>
      <w:r>
        <w:rPr>
          <w:rFonts w:ascii="Arial" w:eastAsia="Arial" w:hAnsi="Arial" w:cs="Arial"/>
          <w:sz w:val="22"/>
          <w:szCs w:val="22"/>
        </w:rPr>
        <w:t>er</w:t>
      </w:r>
      <w:r>
        <w:rPr>
          <w:rFonts w:ascii="Arial" w:eastAsia="Arial" w:hAnsi="Arial" w:cs="Arial"/>
          <w:spacing w:val="1"/>
          <w:sz w:val="22"/>
          <w:szCs w:val="22"/>
        </w:rPr>
        <w:t>v</w:t>
      </w:r>
      <w:r>
        <w:rPr>
          <w:rFonts w:ascii="Arial" w:eastAsia="Arial" w:hAnsi="Arial" w:cs="Arial"/>
          <w:sz w:val="22"/>
          <w:szCs w:val="22"/>
        </w:rPr>
        <w:t>ice</w:t>
      </w:r>
      <w:r>
        <w:rPr>
          <w:rFonts w:ascii="Arial" w:eastAsia="Arial" w:hAnsi="Arial" w:cs="Arial"/>
          <w:spacing w:val="-8"/>
          <w:sz w:val="22"/>
          <w:szCs w:val="22"/>
        </w:rPr>
        <w:t xml:space="preserve"> </w:t>
      </w:r>
      <w:r>
        <w:rPr>
          <w:rFonts w:ascii="Arial" w:eastAsia="Arial" w:hAnsi="Arial" w:cs="Arial"/>
          <w:sz w:val="22"/>
          <w:szCs w:val="22"/>
        </w:rPr>
        <w:t>c</w:t>
      </w:r>
      <w:r>
        <w:rPr>
          <w:rFonts w:ascii="Arial" w:eastAsia="Arial" w:hAnsi="Arial" w:cs="Arial"/>
          <w:spacing w:val="1"/>
          <w:sz w:val="22"/>
          <w:szCs w:val="22"/>
        </w:rPr>
        <w:t>l</w:t>
      </w:r>
      <w:r>
        <w:rPr>
          <w:rFonts w:ascii="Arial" w:eastAsia="Arial" w:hAnsi="Arial" w:cs="Arial"/>
          <w:sz w:val="22"/>
          <w:szCs w:val="22"/>
        </w:rPr>
        <w:t>a</w:t>
      </w:r>
      <w:r>
        <w:rPr>
          <w:rFonts w:ascii="Arial" w:eastAsia="Arial" w:hAnsi="Arial" w:cs="Arial"/>
          <w:spacing w:val="1"/>
          <w:sz w:val="22"/>
          <w:szCs w:val="22"/>
        </w:rPr>
        <w:t>s</w:t>
      </w:r>
      <w:r>
        <w:rPr>
          <w:rFonts w:ascii="Arial" w:eastAsia="Arial" w:hAnsi="Arial" w:cs="Arial"/>
          <w:sz w:val="22"/>
          <w:szCs w:val="22"/>
        </w:rPr>
        <w:t>s</w:t>
      </w:r>
      <w:r>
        <w:rPr>
          <w:rFonts w:ascii="Arial" w:eastAsia="Arial" w:hAnsi="Arial" w:cs="Arial"/>
          <w:spacing w:val="-5"/>
          <w:sz w:val="22"/>
          <w:szCs w:val="22"/>
        </w:rPr>
        <w:t xml:space="preserve"> </w:t>
      </w:r>
      <w:r>
        <w:rPr>
          <w:rFonts w:ascii="Arial" w:eastAsia="Arial" w:hAnsi="Arial" w:cs="Arial"/>
          <w:sz w:val="22"/>
          <w:szCs w:val="22"/>
        </w:rPr>
        <w:t>can</w:t>
      </w:r>
      <w:r>
        <w:rPr>
          <w:rFonts w:ascii="Arial" w:eastAsia="Arial" w:hAnsi="Arial" w:cs="Arial"/>
          <w:spacing w:val="-4"/>
          <w:sz w:val="22"/>
          <w:szCs w:val="22"/>
        </w:rPr>
        <w:t xml:space="preserve"> </w:t>
      </w:r>
      <w:r>
        <w:rPr>
          <w:rFonts w:ascii="Arial" w:eastAsia="Arial" w:hAnsi="Arial" w:cs="Arial"/>
          <w:sz w:val="22"/>
          <w:szCs w:val="22"/>
        </w:rPr>
        <w:t>do</w:t>
      </w:r>
    </w:p>
    <w:p w14:paraId="6FA75B34" w14:textId="77777777" w:rsidR="008E0C6E" w:rsidRDefault="00D25F80">
      <w:pPr>
        <w:ind w:left="840"/>
        <w:rPr>
          <w:rFonts w:ascii="Arial" w:eastAsia="Arial" w:hAnsi="Arial" w:cs="Arial"/>
          <w:sz w:val="22"/>
          <w:szCs w:val="22"/>
        </w:rPr>
      </w:pPr>
      <w:r>
        <w:rPr>
          <w:rFonts w:ascii="Arial" w:eastAsia="Arial" w:hAnsi="Arial" w:cs="Arial"/>
          <w:b/>
          <w:sz w:val="22"/>
          <w:szCs w:val="22"/>
          <w:u w:val="thick" w:color="000000"/>
        </w:rPr>
        <w:t>Clas</w:t>
      </w:r>
      <w:r>
        <w:rPr>
          <w:rFonts w:ascii="Arial" w:eastAsia="Arial" w:hAnsi="Arial" w:cs="Arial"/>
          <w:b/>
          <w:spacing w:val="1"/>
          <w:sz w:val="22"/>
          <w:szCs w:val="22"/>
          <w:u w:val="thick" w:color="000000"/>
        </w:rPr>
        <w:t>s</w:t>
      </w:r>
      <w:r>
        <w:rPr>
          <w:rFonts w:ascii="Arial" w:eastAsia="Arial" w:hAnsi="Arial" w:cs="Arial"/>
          <w:b/>
          <w:sz w:val="22"/>
          <w:szCs w:val="22"/>
          <w:u w:val="thick" w:color="000000"/>
        </w:rPr>
        <w:t>es</w:t>
      </w:r>
      <w:r>
        <w:rPr>
          <w:rFonts w:ascii="Arial" w:eastAsia="Arial" w:hAnsi="Arial" w:cs="Arial"/>
          <w:b/>
          <w:spacing w:val="-8"/>
          <w:sz w:val="22"/>
          <w:szCs w:val="22"/>
          <w:u w:val="thick" w:color="000000"/>
        </w:rPr>
        <w:t xml:space="preserve"> </w:t>
      </w:r>
      <w:r>
        <w:rPr>
          <w:rFonts w:ascii="Arial" w:eastAsia="Arial" w:hAnsi="Arial" w:cs="Arial"/>
          <w:b/>
          <w:sz w:val="22"/>
          <w:szCs w:val="22"/>
          <w:u w:val="thick" w:color="000000"/>
        </w:rPr>
        <w:t>and</w:t>
      </w:r>
      <w:r>
        <w:rPr>
          <w:rFonts w:ascii="Arial" w:eastAsia="Arial" w:hAnsi="Arial" w:cs="Arial"/>
          <w:b/>
          <w:spacing w:val="-4"/>
          <w:sz w:val="22"/>
          <w:szCs w:val="22"/>
          <w:u w:val="thick" w:color="000000"/>
        </w:rPr>
        <w:t xml:space="preserve"> </w:t>
      </w:r>
      <w:r>
        <w:rPr>
          <w:rFonts w:ascii="Arial" w:eastAsia="Arial" w:hAnsi="Arial" w:cs="Arial"/>
          <w:b/>
          <w:sz w:val="22"/>
          <w:szCs w:val="22"/>
          <w:u w:val="thick" w:color="000000"/>
        </w:rPr>
        <w:t>Attribut</w:t>
      </w:r>
      <w:r>
        <w:rPr>
          <w:rFonts w:ascii="Arial" w:eastAsia="Arial" w:hAnsi="Arial" w:cs="Arial"/>
          <w:b/>
          <w:spacing w:val="2"/>
          <w:sz w:val="22"/>
          <w:szCs w:val="22"/>
          <w:u w:val="thick" w:color="000000"/>
        </w:rPr>
        <w:t>e</w:t>
      </w:r>
      <w:r>
        <w:rPr>
          <w:rFonts w:ascii="Arial" w:eastAsia="Arial" w:hAnsi="Arial" w:cs="Arial"/>
          <w:b/>
          <w:sz w:val="22"/>
          <w:szCs w:val="22"/>
          <w:u w:val="thick" w:color="000000"/>
        </w:rPr>
        <w:t>s</w:t>
      </w:r>
    </w:p>
    <w:p w14:paraId="0262C15F" w14:textId="77777777" w:rsidR="008E0C6E" w:rsidRDefault="008E0C6E">
      <w:pPr>
        <w:spacing w:before="6" w:line="120" w:lineRule="exact"/>
        <w:rPr>
          <w:sz w:val="12"/>
          <w:szCs w:val="12"/>
        </w:rPr>
      </w:pPr>
    </w:p>
    <w:p w14:paraId="21A10725" w14:textId="77777777" w:rsidR="008E0C6E" w:rsidRDefault="00D25F80">
      <w:pPr>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Admin</w:t>
      </w:r>
      <w:r>
        <w:rPr>
          <w:rFonts w:ascii="Arial" w:eastAsia="Arial" w:hAnsi="Arial" w:cs="Arial"/>
          <w:b/>
          <w:spacing w:val="-6"/>
          <w:sz w:val="22"/>
          <w:szCs w:val="22"/>
        </w:rPr>
        <w:t xml:space="preserve"> </w:t>
      </w:r>
      <w:r>
        <w:rPr>
          <w:rFonts w:ascii="Arial" w:eastAsia="Arial" w:hAnsi="Arial" w:cs="Arial"/>
          <w:b/>
          <w:sz w:val="22"/>
          <w:szCs w:val="22"/>
        </w:rPr>
        <w:t>Attr</w:t>
      </w:r>
      <w:r>
        <w:rPr>
          <w:rFonts w:ascii="Arial" w:eastAsia="Arial" w:hAnsi="Arial" w:cs="Arial"/>
          <w:b/>
          <w:spacing w:val="1"/>
          <w:sz w:val="22"/>
          <w:szCs w:val="22"/>
        </w:rPr>
        <w:t>i</w:t>
      </w:r>
      <w:r>
        <w:rPr>
          <w:rFonts w:ascii="Arial" w:eastAsia="Arial" w:hAnsi="Arial" w:cs="Arial"/>
          <w:b/>
          <w:sz w:val="22"/>
          <w:szCs w:val="22"/>
        </w:rPr>
        <w:t>but</w:t>
      </w:r>
      <w:r>
        <w:rPr>
          <w:rFonts w:ascii="Arial" w:eastAsia="Arial" w:hAnsi="Arial" w:cs="Arial"/>
          <w:b/>
          <w:spacing w:val="1"/>
          <w:sz w:val="22"/>
          <w:szCs w:val="22"/>
        </w:rPr>
        <w:t>e</w:t>
      </w:r>
      <w:r>
        <w:rPr>
          <w:rFonts w:ascii="Arial" w:eastAsia="Arial" w:hAnsi="Arial" w:cs="Arial"/>
          <w:b/>
          <w:sz w:val="22"/>
          <w:szCs w:val="22"/>
        </w:rPr>
        <w:t>s:</w:t>
      </w:r>
      <w:r>
        <w:rPr>
          <w:rFonts w:ascii="Arial" w:eastAsia="Arial" w:hAnsi="Arial" w:cs="Arial"/>
          <w:b/>
          <w:spacing w:val="-9"/>
          <w:sz w:val="22"/>
          <w:szCs w:val="22"/>
        </w:rPr>
        <w:t xml:space="preserve"> </w:t>
      </w:r>
      <w:proofErr w:type="spellStart"/>
      <w:r>
        <w:rPr>
          <w:rFonts w:ascii="Arial" w:eastAsia="Arial" w:hAnsi="Arial" w:cs="Arial"/>
          <w:sz w:val="22"/>
          <w:szCs w:val="22"/>
        </w:rPr>
        <w:t>ad</w:t>
      </w:r>
      <w:r>
        <w:rPr>
          <w:rFonts w:ascii="Arial" w:eastAsia="Arial" w:hAnsi="Arial" w:cs="Arial"/>
          <w:spacing w:val="-1"/>
          <w:sz w:val="22"/>
          <w:szCs w:val="22"/>
        </w:rPr>
        <w:t>m</w:t>
      </w:r>
      <w:r>
        <w:rPr>
          <w:rFonts w:ascii="Arial" w:eastAsia="Arial" w:hAnsi="Arial" w:cs="Arial"/>
          <w:sz w:val="22"/>
          <w:szCs w:val="22"/>
        </w:rPr>
        <w:t>inId</w:t>
      </w:r>
      <w:proofErr w:type="spellEnd"/>
      <w:r>
        <w:rPr>
          <w:rFonts w:ascii="Arial" w:eastAsia="Arial" w:hAnsi="Arial" w:cs="Arial"/>
          <w:sz w:val="22"/>
          <w:szCs w:val="22"/>
        </w:rPr>
        <w:t>,</w:t>
      </w:r>
      <w:r>
        <w:rPr>
          <w:rFonts w:ascii="Arial" w:eastAsia="Arial" w:hAnsi="Arial" w:cs="Arial"/>
          <w:spacing w:val="-8"/>
          <w:sz w:val="22"/>
          <w:szCs w:val="22"/>
        </w:rPr>
        <w:t xml:space="preserve"> </w:t>
      </w:r>
      <w:proofErr w:type="spellStart"/>
      <w:r>
        <w:rPr>
          <w:rFonts w:ascii="Arial" w:eastAsia="Arial" w:hAnsi="Arial" w:cs="Arial"/>
          <w:sz w:val="22"/>
          <w:szCs w:val="22"/>
        </w:rPr>
        <w:t>admi</w:t>
      </w:r>
      <w:r>
        <w:rPr>
          <w:rFonts w:ascii="Arial" w:eastAsia="Arial" w:hAnsi="Arial" w:cs="Arial"/>
          <w:spacing w:val="1"/>
          <w:sz w:val="22"/>
          <w:szCs w:val="22"/>
        </w:rPr>
        <w:t>n</w:t>
      </w:r>
      <w:r>
        <w:rPr>
          <w:rFonts w:ascii="Arial" w:eastAsia="Arial" w:hAnsi="Arial" w:cs="Arial"/>
          <w:sz w:val="22"/>
          <w:szCs w:val="22"/>
        </w:rPr>
        <w:t>Username</w:t>
      </w:r>
      <w:proofErr w:type="spellEnd"/>
      <w:r>
        <w:rPr>
          <w:rFonts w:ascii="Arial" w:eastAsia="Arial" w:hAnsi="Arial" w:cs="Arial"/>
          <w:sz w:val="22"/>
          <w:szCs w:val="22"/>
        </w:rPr>
        <w:t>,</w:t>
      </w:r>
      <w:r>
        <w:rPr>
          <w:rFonts w:ascii="Arial" w:eastAsia="Arial" w:hAnsi="Arial" w:cs="Arial"/>
          <w:spacing w:val="-17"/>
          <w:sz w:val="22"/>
          <w:szCs w:val="22"/>
        </w:rPr>
        <w:t xml:space="preserve"> </w:t>
      </w:r>
      <w:proofErr w:type="spellStart"/>
      <w:r>
        <w:rPr>
          <w:rFonts w:ascii="Arial" w:eastAsia="Arial" w:hAnsi="Arial" w:cs="Arial"/>
          <w:sz w:val="22"/>
          <w:szCs w:val="22"/>
        </w:rPr>
        <w:t>adminEmai</w:t>
      </w:r>
      <w:r>
        <w:rPr>
          <w:rFonts w:ascii="Arial" w:eastAsia="Arial" w:hAnsi="Arial" w:cs="Arial"/>
          <w:spacing w:val="1"/>
          <w:sz w:val="22"/>
          <w:szCs w:val="22"/>
        </w:rPr>
        <w:t>l</w:t>
      </w:r>
      <w:proofErr w:type="spellEnd"/>
      <w:r>
        <w:rPr>
          <w:rFonts w:ascii="Arial" w:eastAsia="Arial" w:hAnsi="Arial" w:cs="Arial"/>
          <w:sz w:val="22"/>
          <w:szCs w:val="22"/>
        </w:rPr>
        <w:t>,</w:t>
      </w:r>
      <w:r>
        <w:rPr>
          <w:rFonts w:ascii="Arial" w:eastAsia="Arial" w:hAnsi="Arial" w:cs="Arial"/>
          <w:spacing w:val="-11"/>
          <w:sz w:val="22"/>
          <w:szCs w:val="22"/>
        </w:rPr>
        <w:t xml:space="preserve"> </w:t>
      </w:r>
      <w:proofErr w:type="spellStart"/>
      <w:r>
        <w:rPr>
          <w:rFonts w:ascii="Arial" w:eastAsia="Arial" w:hAnsi="Arial" w:cs="Arial"/>
          <w:spacing w:val="2"/>
          <w:sz w:val="22"/>
          <w:szCs w:val="22"/>
        </w:rPr>
        <w:t>a</w:t>
      </w:r>
      <w:r>
        <w:rPr>
          <w:rFonts w:ascii="Arial" w:eastAsia="Arial" w:hAnsi="Arial" w:cs="Arial"/>
          <w:sz w:val="22"/>
          <w:szCs w:val="22"/>
        </w:rPr>
        <w:t>dminPas</w:t>
      </w:r>
      <w:r>
        <w:rPr>
          <w:rFonts w:ascii="Arial" w:eastAsia="Arial" w:hAnsi="Arial" w:cs="Arial"/>
          <w:spacing w:val="1"/>
          <w:sz w:val="22"/>
          <w:szCs w:val="22"/>
        </w:rPr>
        <w:t>s</w:t>
      </w:r>
      <w:r>
        <w:rPr>
          <w:rFonts w:ascii="Arial" w:eastAsia="Arial" w:hAnsi="Arial" w:cs="Arial"/>
          <w:sz w:val="22"/>
          <w:szCs w:val="22"/>
        </w:rPr>
        <w:t>word</w:t>
      </w:r>
      <w:proofErr w:type="spellEnd"/>
    </w:p>
    <w:p w14:paraId="399BE1AC" w14:textId="77777777" w:rsidR="008E0C6E" w:rsidRDefault="00D25F80">
      <w:pPr>
        <w:tabs>
          <w:tab w:val="left" w:pos="1560"/>
        </w:tabs>
        <w:spacing w:before="18" w:line="256" w:lineRule="auto"/>
        <w:ind w:left="1560" w:right="85" w:hanging="36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Arial" w:eastAsia="Arial" w:hAnsi="Arial" w:cs="Arial"/>
          <w:b/>
          <w:sz w:val="22"/>
          <w:szCs w:val="22"/>
        </w:rPr>
        <w:t xml:space="preserve">Site     </w:t>
      </w:r>
      <w:r>
        <w:rPr>
          <w:rFonts w:ascii="Arial" w:eastAsia="Arial" w:hAnsi="Arial" w:cs="Arial"/>
          <w:b/>
          <w:spacing w:val="33"/>
          <w:sz w:val="22"/>
          <w:szCs w:val="22"/>
        </w:rPr>
        <w:t xml:space="preserve"> </w:t>
      </w:r>
      <w:r>
        <w:rPr>
          <w:rFonts w:ascii="Arial" w:eastAsia="Arial" w:hAnsi="Arial" w:cs="Arial"/>
          <w:b/>
          <w:sz w:val="22"/>
          <w:szCs w:val="22"/>
        </w:rPr>
        <w:t xml:space="preserve">Member     </w:t>
      </w:r>
      <w:r>
        <w:rPr>
          <w:rFonts w:ascii="Arial" w:eastAsia="Arial" w:hAnsi="Arial" w:cs="Arial"/>
          <w:b/>
          <w:spacing w:val="29"/>
          <w:sz w:val="22"/>
          <w:szCs w:val="22"/>
        </w:rPr>
        <w:t xml:space="preserve"> </w:t>
      </w:r>
      <w:r>
        <w:rPr>
          <w:rFonts w:ascii="Arial" w:eastAsia="Arial" w:hAnsi="Arial" w:cs="Arial"/>
          <w:b/>
          <w:sz w:val="22"/>
          <w:szCs w:val="22"/>
        </w:rPr>
        <w:t xml:space="preserve">Attributes:     </w:t>
      </w:r>
      <w:r>
        <w:rPr>
          <w:rFonts w:ascii="Arial" w:eastAsia="Arial" w:hAnsi="Arial" w:cs="Arial"/>
          <w:b/>
          <w:spacing w:val="27"/>
          <w:sz w:val="22"/>
          <w:szCs w:val="22"/>
        </w:rPr>
        <w:t xml:space="preserve"> </w:t>
      </w:r>
      <w:proofErr w:type="spellStart"/>
      <w:proofErr w:type="gramStart"/>
      <w:r>
        <w:rPr>
          <w:rFonts w:ascii="Arial" w:eastAsia="Arial" w:hAnsi="Arial" w:cs="Arial"/>
          <w:sz w:val="22"/>
          <w:szCs w:val="22"/>
        </w:rPr>
        <w:t>s</w:t>
      </w:r>
      <w:r>
        <w:rPr>
          <w:rFonts w:ascii="Arial" w:eastAsia="Arial" w:hAnsi="Arial" w:cs="Arial"/>
          <w:spacing w:val="1"/>
          <w:sz w:val="22"/>
          <w:szCs w:val="22"/>
        </w:rPr>
        <w:t>i</w:t>
      </w:r>
      <w:r>
        <w:rPr>
          <w:rFonts w:ascii="Arial" w:eastAsia="Arial" w:hAnsi="Arial" w:cs="Arial"/>
          <w:sz w:val="22"/>
          <w:szCs w:val="22"/>
        </w:rPr>
        <w:t>teMemberI</w:t>
      </w:r>
      <w:r>
        <w:rPr>
          <w:rFonts w:ascii="Arial" w:eastAsia="Arial" w:hAnsi="Arial" w:cs="Arial"/>
          <w:spacing w:val="1"/>
          <w:sz w:val="22"/>
          <w:szCs w:val="22"/>
        </w:rPr>
        <w:t>d</w:t>
      </w:r>
      <w:proofErr w:type="spellEnd"/>
      <w:r>
        <w:rPr>
          <w:rFonts w:ascii="Arial" w:eastAsia="Arial" w:hAnsi="Arial" w:cs="Arial"/>
          <w:sz w:val="22"/>
          <w:szCs w:val="22"/>
        </w:rPr>
        <w:t xml:space="preserve">,   </w:t>
      </w:r>
      <w:proofErr w:type="gramEnd"/>
      <w:r>
        <w:rPr>
          <w:rFonts w:ascii="Arial" w:eastAsia="Arial" w:hAnsi="Arial" w:cs="Arial"/>
          <w:sz w:val="22"/>
          <w:szCs w:val="22"/>
        </w:rPr>
        <w:t xml:space="preserve">  </w:t>
      </w:r>
      <w:r>
        <w:rPr>
          <w:rFonts w:ascii="Arial" w:eastAsia="Arial" w:hAnsi="Arial" w:cs="Arial"/>
          <w:spacing w:val="23"/>
          <w:sz w:val="22"/>
          <w:szCs w:val="22"/>
        </w:rPr>
        <w:t xml:space="preserve"> </w:t>
      </w:r>
      <w:proofErr w:type="spellStart"/>
      <w:r>
        <w:rPr>
          <w:rFonts w:ascii="Arial" w:eastAsia="Arial" w:hAnsi="Arial" w:cs="Arial"/>
          <w:sz w:val="22"/>
          <w:szCs w:val="22"/>
        </w:rPr>
        <w:t>s</w:t>
      </w:r>
      <w:r>
        <w:rPr>
          <w:rFonts w:ascii="Arial" w:eastAsia="Arial" w:hAnsi="Arial" w:cs="Arial"/>
          <w:spacing w:val="1"/>
          <w:sz w:val="22"/>
          <w:szCs w:val="22"/>
        </w:rPr>
        <w:t>i</w:t>
      </w:r>
      <w:r>
        <w:rPr>
          <w:rFonts w:ascii="Arial" w:eastAsia="Arial" w:hAnsi="Arial" w:cs="Arial"/>
          <w:sz w:val="22"/>
          <w:szCs w:val="22"/>
        </w:rPr>
        <w:t>teMembe</w:t>
      </w:r>
      <w:r>
        <w:rPr>
          <w:rFonts w:ascii="Arial" w:eastAsia="Arial" w:hAnsi="Arial" w:cs="Arial"/>
          <w:spacing w:val="1"/>
          <w:sz w:val="22"/>
          <w:szCs w:val="22"/>
        </w:rPr>
        <w:t>r</w:t>
      </w:r>
      <w:r>
        <w:rPr>
          <w:rFonts w:ascii="Arial" w:eastAsia="Arial" w:hAnsi="Arial" w:cs="Arial"/>
          <w:sz w:val="22"/>
          <w:szCs w:val="22"/>
        </w:rPr>
        <w:t>Username</w:t>
      </w:r>
      <w:proofErr w:type="spellEnd"/>
      <w:r>
        <w:rPr>
          <w:rFonts w:ascii="Arial" w:eastAsia="Arial" w:hAnsi="Arial" w:cs="Arial"/>
          <w:sz w:val="22"/>
          <w:szCs w:val="22"/>
        </w:rPr>
        <w:t xml:space="preserve">, </w:t>
      </w:r>
      <w:proofErr w:type="spellStart"/>
      <w:r>
        <w:rPr>
          <w:rFonts w:ascii="Arial" w:eastAsia="Arial" w:hAnsi="Arial" w:cs="Arial"/>
          <w:sz w:val="22"/>
          <w:szCs w:val="22"/>
        </w:rPr>
        <w:t>s</w:t>
      </w:r>
      <w:r>
        <w:rPr>
          <w:rFonts w:ascii="Arial" w:eastAsia="Arial" w:hAnsi="Arial" w:cs="Arial"/>
          <w:spacing w:val="1"/>
          <w:sz w:val="22"/>
          <w:szCs w:val="22"/>
        </w:rPr>
        <w:t>i</w:t>
      </w:r>
      <w:r>
        <w:rPr>
          <w:rFonts w:ascii="Arial" w:eastAsia="Arial" w:hAnsi="Arial" w:cs="Arial"/>
          <w:sz w:val="22"/>
          <w:szCs w:val="22"/>
        </w:rPr>
        <w:t>teMembe</w:t>
      </w:r>
      <w:r>
        <w:rPr>
          <w:rFonts w:ascii="Arial" w:eastAsia="Arial" w:hAnsi="Arial" w:cs="Arial"/>
          <w:spacing w:val="1"/>
          <w:sz w:val="22"/>
          <w:szCs w:val="22"/>
        </w:rPr>
        <w:t>r</w:t>
      </w:r>
      <w:r>
        <w:rPr>
          <w:rFonts w:ascii="Arial" w:eastAsia="Arial" w:hAnsi="Arial" w:cs="Arial"/>
          <w:sz w:val="22"/>
          <w:szCs w:val="22"/>
        </w:rPr>
        <w:t>Email</w:t>
      </w:r>
      <w:proofErr w:type="spellEnd"/>
      <w:r>
        <w:rPr>
          <w:rFonts w:ascii="Arial" w:eastAsia="Arial" w:hAnsi="Arial" w:cs="Arial"/>
          <w:sz w:val="22"/>
          <w:szCs w:val="22"/>
        </w:rPr>
        <w:t>,</w:t>
      </w:r>
      <w:r>
        <w:rPr>
          <w:rFonts w:ascii="Arial" w:eastAsia="Arial" w:hAnsi="Arial" w:cs="Arial"/>
          <w:spacing w:val="-18"/>
          <w:sz w:val="22"/>
          <w:szCs w:val="22"/>
        </w:rPr>
        <w:t xml:space="preserve"> </w:t>
      </w:r>
      <w:proofErr w:type="spellStart"/>
      <w:r>
        <w:rPr>
          <w:rFonts w:ascii="Arial" w:eastAsia="Arial" w:hAnsi="Arial" w:cs="Arial"/>
          <w:sz w:val="22"/>
          <w:szCs w:val="22"/>
        </w:rPr>
        <w:t>sit</w:t>
      </w:r>
      <w:r>
        <w:rPr>
          <w:rFonts w:ascii="Arial" w:eastAsia="Arial" w:hAnsi="Arial" w:cs="Arial"/>
          <w:spacing w:val="1"/>
          <w:sz w:val="22"/>
          <w:szCs w:val="22"/>
        </w:rPr>
        <w:t>e</w:t>
      </w:r>
      <w:r>
        <w:rPr>
          <w:rFonts w:ascii="Arial" w:eastAsia="Arial" w:hAnsi="Arial" w:cs="Arial"/>
          <w:sz w:val="22"/>
          <w:szCs w:val="22"/>
        </w:rPr>
        <w:t>Me</w:t>
      </w:r>
      <w:r>
        <w:rPr>
          <w:rFonts w:ascii="Arial" w:eastAsia="Arial" w:hAnsi="Arial" w:cs="Arial"/>
          <w:spacing w:val="-1"/>
          <w:sz w:val="22"/>
          <w:szCs w:val="22"/>
        </w:rPr>
        <w:t>m</w:t>
      </w:r>
      <w:r>
        <w:rPr>
          <w:rFonts w:ascii="Arial" w:eastAsia="Arial" w:hAnsi="Arial" w:cs="Arial"/>
          <w:sz w:val="22"/>
          <w:szCs w:val="22"/>
        </w:rPr>
        <w:t>berPa</w:t>
      </w:r>
      <w:r>
        <w:rPr>
          <w:rFonts w:ascii="Arial" w:eastAsia="Arial" w:hAnsi="Arial" w:cs="Arial"/>
          <w:spacing w:val="1"/>
          <w:sz w:val="22"/>
          <w:szCs w:val="22"/>
        </w:rPr>
        <w:t>s</w:t>
      </w:r>
      <w:r>
        <w:rPr>
          <w:rFonts w:ascii="Arial" w:eastAsia="Arial" w:hAnsi="Arial" w:cs="Arial"/>
          <w:sz w:val="22"/>
          <w:szCs w:val="22"/>
        </w:rPr>
        <w:t>sword</w:t>
      </w:r>
      <w:proofErr w:type="spellEnd"/>
    </w:p>
    <w:p w14:paraId="2C2D5C0D" w14:textId="77777777" w:rsidR="008E0C6E" w:rsidRDefault="00D25F80">
      <w:pPr>
        <w:spacing w:before="20"/>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Customer</w:t>
      </w:r>
      <w:r>
        <w:rPr>
          <w:rFonts w:ascii="Arial" w:eastAsia="Arial" w:hAnsi="Arial" w:cs="Arial"/>
          <w:b/>
          <w:spacing w:val="-9"/>
          <w:sz w:val="22"/>
          <w:szCs w:val="22"/>
        </w:rPr>
        <w:t xml:space="preserve"> </w:t>
      </w:r>
      <w:r>
        <w:rPr>
          <w:rFonts w:ascii="Arial" w:eastAsia="Arial" w:hAnsi="Arial" w:cs="Arial"/>
          <w:b/>
          <w:sz w:val="22"/>
          <w:szCs w:val="22"/>
        </w:rPr>
        <w:t>Class</w:t>
      </w:r>
      <w:r>
        <w:rPr>
          <w:rFonts w:ascii="Arial" w:eastAsia="Arial" w:hAnsi="Arial" w:cs="Arial"/>
          <w:b/>
          <w:spacing w:val="-5"/>
          <w:sz w:val="22"/>
          <w:szCs w:val="22"/>
        </w:rPr>
        <w:t xml:space="preserve"> </w:t>
      </w:r>
      <w:r>
        <w:rPr>
          <w:rFonts w:ascii="Arial" w:eastAsia="Arial" w:hAnsi="Arial" w:cs="Arial"/>
          <w:b/>
          <w:sz w:val="22"/>
          <w:szCs w:val="22"/>
        </w:rPr>
        <w:t>Attr</w:t>
      </w:r>
      <w:r>
        <w:rPr>
          <w:rFonts w:ascii="Arial" w:eastAsia="Arial" w:hAnsi="Arial" w:cs="Arial"/>
          <w:b/>
          <w:spacing w:val="1"/>
          <w:sz w:val="22"/>
          <w:szCs w:val="22"/>
        </w:rPr>
        <w:t>i</w:t>
      </w:r>
      <w:r>
        <w:rPr>
          <w:rFonts w:ascii="Arial" w:eastAsia="Arial" w:hAnsi="Arial" w:cs="Arial"/>
          <w:b/>
          <w:sz w:val="22"/>
          <w:szCs w:val="22"/>
        </w:rPr>
        <w:t>but</w:t>
      </w:r>
      <w:r>
        <w:rPr>
          <w:rFonts w:ascii="Arial" w:eastAsia="Arial" w:hAnsi="Arial" w:cs="Arial"/>
          <w:b/>
          <w:spacing w:val="1"/>
          <w:sz w:val="22"/>
          <w:szCs w:val="22"/>
        </w:rPr>
        <w:t>e</w:t>
      </w:r>
      <w:r>
        <w:rPr>
          <w:rFonts w:ascii="Arial" w:eastAsia="Arial" w:hAnsi="Arial" w:cs="Arial"/>
          <w:b/>
          <w:sz w:val="22"/>
          <w:szCs w:val="22"/>
        </w:rPr>
        <w:t>s:</w:t>
      </w:r>
      <w:r>
        <w:rPr>
          <w:rFonts w:ascii="Arial" w:eastAsia="Arial" w:hAnsi="Arial" w:cs="Arial"/>
          <w:b/>
          <w:spacing w:val="-9"/>
          <w:sz w:val="22"/>
          <w:szCs w:val="22"/>
        </w:rPr>
        <w:t xml:space="preserve"> </w:t>
      </w:r>
      <w:r>
        <w:rPr>
          <w:rFonts w:ascii="Arial" w:eastAsia="Arial" w:hAnsi="Arial" w:cs="Arial"/>
          <w:sz w:val="22"/>
          <w:szCs w:val="22"/>
        </w:rPr>
        <w:t>Wr</w:t>
      </w:r>
      <w:r>
        <w:rPr>
          <w:rFonts w:ascii="Arial" w:eastAsia="Arial" w:hAnsi="Arial" w:cs="Arial"/>
          <w:spacing w:val="1"/>
          <w:sz w:val="22"/>
          <w:szCs w:val="22"/>
        </w:rPr>
        <w:t>i</w:t>
      </w:r>
      <w:r>
        <w:rPr>
          <w:rFonts w:ascii="Arial" w:eastAsia="Arial" w:hAnsi="Arial" w:cs="Arial"/>
          <w:sz w:val="22"/>
          <w:szCs w:val="22"/>
        </w:rPr>
        <w:t>te</w:t>
      </w:r>
      <w:r>
        <w:rPr>
          <w:rFonts w:ascii="Arial" w:eastAsia="Arial" w:hAnsi="Arial" w:cs="Arial"/>
          <w:spacing w:val="-5"/>
          <w:sz w:val="22"/>
          <w:szCs w:val="22"/>
        </w:rPr>
        <w:t xml:space="preserve"> </w:t>
      </w:r>
      <w:r>
        <w:rPr>
          <w:rFonts w:ascii="Arial" w:eastAsia="Arial" w:hAnsi="Arial" w:cs="Arial"/>
          <w:spacing w:val="1"/>
          <w:sz w:val="22"/>
          <w:szCs w:val="22"/>
        </w:rPr>
        <w:t>c</w:t>
      </w:r>
      <w:r>
        <w:rPr>
          <w:rFonts w:ascii="Arial" w:eastAsia="Arial" w:hAnsi="Arial" w:cs="Arial"/>
          <w:sz w:val="22"/>
          <w:szCs w:val="22"/>
        </w:rPr>
        <w:t>u</w:t>
      </w:r>
      <w:r>
        <w:rPr>
          <w:rFonts w:ascii="Arial" w:eastAsia="Arial" w:hAnsi="Arial" w:cs="Arial"/>
          <w:spacing w:val="1"/>
          <w:sz w:val="22"/>
          <w:szCs w:val="22"/>
        </w:rPr>
        <w:t>s</w:t>
      </w:r>
      <w:r>
        <w:rPr>
          <w:rFonts w:ascii="Arial" w:eastAsia="Arial" w:hAnsi="Arial" w:cs="Arial"/>
          <w:sz w:val="22"/>
          <w:szCs w:val="22"/>
        </w:rPr>
        <w:t>tomer</w:t>
      </w:r>
      <w:r>
        <w:rPr>
          <w:rFonts w:ascii="Arial" w:eastAsia="Arial" w:hAnsi="Arial" w:cs="Arial"/>
          <w:spacing w:val="-9"/>
          <w:sz w:val="22"/>
          <w:szCs w:val="22"/>
        </w:rPr>
        <w:t xml:space="preserve"> </w:t>
      </w:r>
      <w:r>
        <w:rPr>
          <w:rFonts w:ascii="Arial" w:eastAsia="Arial" w:hAnsi="Arial" w:cs="Arial"/>
          <w:sz w:val="22"/>
          <w:szCs w:val="22"/>
        </w:rPr>
        <w:t>attr</w:t>
      </w:r>
      <w:r>
        <w:rPr>
          <w:rFonts w:ascii="Arial" w:eastAsia="Arial" w:hAnsi="Arial" w:cs="Arial"/>
          <w:spacing w:val="1"/>
          <w:sz w:val="22"/>
          <w:szCs w:val="22"/>
        </w:rPr>
        <w:t>i</w:t>
      </w:r>
      <w:r>
        <w:rPr>
          <w:rFonts w:ascii="Arial" w:eastAsia="Arial" w:hAnsi="Arial" w:cs="Arial"/>
          <w:sz w:val="22"/>
          <w:szCs w:val="22"/>
        </w:rPr>
        <w:t>butes</w:t>
      </w:r>
      <w:r>
        <w:rPr>
          <w:rFonts w:ascii="Arial" w:eastAsia="Arial" w:hAnsi="Arial" w:cs="Arial"/>
          <w:spacing w:val="-8"/>
          <w:sz w:val="22"/>
          <w:szCs w:val="22"/>
        </w:rPr>
        <w:t xml:space="preserve"> </w:t>
      </w:r>
      <w:r>
        <w:rPr>
          <w:rFonts w:ascii="Arial" w:eastAsia="Arial" w:hAnsi="Arial" w:cs="Arial"/>
          <w:sz w:val="22"/>
          <w:szCs w:val="22"/>
        </w:rPr>
        <w:t>in</w:t>
      </w:r>
      <w:r>
        <w:rPr>
          <w:rFonts w:ascii="Arial" w:eastAsia="Arial" w:hAnsi="Arial" w:cs="Arial"/>
          <w:spacing w:val="-2"/>
          <w:sz w:val="22"/>
          <w:szCs w:val="22"/>
        </w:rPr>
        <w:t xml:space="preserve"> </w:t>
      </w:r>
      <w:r>
        <w:rPr>
          <w:rFonts w:ascii="Arial" w:eastAsia="Arial" w:hAnsi="Arial" w:cs="Arial"/>
          <w:sz w:val="22"/>
          <w:szCs w:val="22"/>
        </w:rPr>
        <w:t>Customer</w:t>
      </w:r>
      <w:r>
        <w:rPr>
          <w:rFonts w:ascii="Arial" w:eastAsia="Arial" w:hAnsi="Arial" w:cs="Arial"/>
          <w:spacing w:val="-10"/>
          <w:sz w:val="22"/>
          <w:szCs w:val="22"/>
        </w:rPr>
        <w:t xml:space="preserve"> </w:t>
      </w:r>
      <w:r>
        <w:rPr>
          <w:rFonts w:ascii="Arial" w:eastAsia="Arial" w:hAnsi="Arial" w:cs="Arial"/>
          <w:spacing w:val="1"/>
          <w:sz w:val="22"/>
          <w:szCs w:val="22"/>
        </w:rPr>
        <w:t>E</w:t>
      </w:r>
      <w:r>
        <w:rPr>
          <w:rFonts w:ascii="Arial" w:eastAsia="Arial" w:hAnsi="Arial" w:cs="Arial"/>
          <w:sz w:val="22"/>
          <w:szCs w:val="22"/>
        </w:rPr>
        <w:t>nt</w:t>
      </w:r>
      <w:r>
        <w:rPr>
          <w:rFonts w:ascii="Arial" w:eastAsia="Arial" w:hAnsi="Arial" w:cs="Arial"/>
          <w:spacing w:val="1"/>
          <w:sz w:val="22"/>
          <w:szCs w:val="22"/>
        </w:rPr>
        <w:t>i</w:t>
      </w:r>
      <w:r>
        <w:rPr>
          <w:rFonts w:ascii="Arial" w:eastAsia="Arial" w:hAnsi="Arial" w:cs="Arial"/>
          <w:sz w:val="22"/>
          <w:szCs w:val="22"/>
        </w:rPr>
        <w:t>ty</w:t>
      </w:r>
    </w:p>
    <w:p w14:paraId="63312D05" w14:textId="77777777" w:rsidR="008E0C6E" w:rsidRDefault="00D25F80">
      <w:pPr>
        <w:spacing w:before="19"/>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Service</w:t>
      </w:r>
      <w:r>
        <w:rPr>
          <w:rFonts w:ascii="Arial" w:eastAsia="Arial" w:hAnsi="Arial" w:cs="Arial"/>
          <w:b/>
          <w:spacing w:val="-8"/>
          <w:sz w:val="22"/>
          <w:szCs w:val="22"/>
        </w:rPr>
        <w:t xml:space="preserve"> </w:t>
      </w:r>
      <w:r>
        <w:rPr>
          <w:rFonts w:ascii="Arial" w:eastAsia="Arial" w:hAnsi="Arial" w:cs="Arial"/>
          <w:b/>
          <w:sz w:val="22"/>
          <w:szCs w:val="22"/>
        </w:rPr>
        <w:t>Cl</w:t>
      </w:r>
      <w:r>
        <w:rPr>
          <w:rFonts w:ascii="Arial" w:eastAsia="Arial" w:hAnsi="Arial" w:cs="Arial"/>
          <w:b/>
          <w:spacing w:val="2"/>
          <w:sz w:val="22"/>
          <w:szCs w:val="22"/>
        </w:rPr>
        <w:t>a</w:t>
      </w:r>
      <w:r>
        <w:rPr>
          <w:rFonts w:ascii="Arial" w:eastAsia="Arial" w:hAnsi="Arial" w:cs="Arial"/>
          <w:b/>
          <w:sz w:val="22"/>
          <w:szCs w:val="22"/>
        </w:rPr>
        <w:t>ss</w:t>
      </w:r>
      <w:r>
        <w:rPr>
          <w:rFonts w:ascii="Arial" w:eastAsia="Arial" w:hAnsi="Arial" w:cs="Arial"/>
          <w:b/>
          <w:spacing w:val="-6"/>
          <w:sz w:val="22"/>
          <w:szCs w:val="22"/>
        </w:rPr>
        <w:t xml:space="preserve"> </w:t>
      </w:r>
      <w:r>
        <w:rPr>
          <w:rFonts w:ascii="Arial" w:eastAsia="Arial" w:hAnsi="Arial" w:cs="Arial"/>
          <w:b/>
          <w:sz w:val="22"/>
          <w:szCs w:val="22"/>
        </w:rPr>
        <w:t>Attribut</w:t>
      </w:r>
      <w:r>
        <w:rPr>
          <w:rFonts w:ascii="Arial" w:eastAsia="Arial" w:hAnsi="Arial" w:cs="Arial"/>
          <w:b/>
          <w:spacing w:val="2"/>
          <w:sz w:val="22"/>
          <w:szCs w:val="22"/>
        </w:rPr>
        <w:t>e</w:t>
      </w:r>
      <w:r>
        <w:rPr>
          <w:rFonts w:ascii="Arial" w:eastAsia="Arial" w:hAnsi="Arial" w:cs="Arial"/>
          <w:b/>
          <w:sz w:val="22"/>
          <w:szCs w:val="22"/>
        </w:rPr>
        <w:t>s:</w:t>
      </w:r>
      <w:r>
        <w:rPr>
          <w:rFonts w:ascii="Arial" w:eastAsia="Arial" w:hAnsi="Arial" w:cs="Arial"/>
          <w:b/>
          <w:spacing w:val="-9"/>
          <w:sz w:val="22"/>
          <w:szCs w:val="22"/>
        </w:rPr>
        <w:t xml:space="preserve"> </w:t>
      </w:r>
      <w:r>
        <w:rPr>
          <w:rFonts w:ascii="Arial" w:eastAsia="Arial" w:hAnsi="Arial" w:cs="Arial"/>
          <w:sz w:val="22"/>
          <w:szCs w:val="22"/>
        </w:rPr>
        <w:t>Wr</w:t>
      </w:r>
      <w:r>
        <w:rPr>
          <w:rFonts w:ascii="Arial" w:eastAsia="Arial" w:hAnsi="Arial" w:cs="Arial"/>
          <w:spacing w:val="1"/>
          <w:sz w:val="22"/>
          <w:szCs w:val="22"/>
        </w:rPr>
        <w:t>i</w:t>
      </w:r>
      <w:r>
        <w:rPr>
          <w:rFonts w:ascii="Arial" w:eastAsia="Arial" w:hAnsi="Arial" w:cs="Arial"/>
          <w:sz w:val="22"/>
          <w:szCs w:val="22"/>
        </w:rPr>
        <w:t>te</w:t>
      </w:r>
      <w:r>
        <w:rPr>
          <w:rFonts w:ascii="Arial" w:eastAsia="Arial" w:hAnsi="Arial" w:cs="Arial"/>
          <w:spacing w:val="-5"/>
          <w:sz w:val="22"/>
          <w:szCs w:val="22"/>
        </w:rPr>
        <w:t xml:space="preserve"> </w:t>
      </w:r>
      <w:r>
        <w:rPr>
          <w:rFonts w:ascii="Arial" w:eastAsia="Arial" w:hAnsi="Arial" w:cs="Arial"/>
          <w:spacing w:val="1"/>
          <w:sz w:val="22"/>
          <w:szCs w:val="22"/>
        </w:rPr>
        <w:t>s</w:t>
      </w:r>
      <w:r>
        <w:rPr>
          <w:rFonts w:ascii="Arial" w:eastAsia="Arial" w:hAnsi="Arial" w:cs="Arial"/>
          <w:sz w:val="22"/>
          <w:szCs w:val="22"/>
        </w:rPr>
        <w:t>e</w:t>
      </w:r>
      <w:r>
        <w:rPr>
          <w:rFonts w:ascii="Arial" w:eastAsia="Arial" w:hAnsi="Arial" w:cs="Arial"/>
          <w:spacing w:val="-1"/>
          <w:sz w:val="22"/>
          <w:szCs w:val="22"/>
        </w:rPr>
        <w:t>r</w:t>
      </w:r>
      <w:r>
        <w:rPr>
          <w:rFonts w:ascii="Arial" w:eastAsia="Arial" w:hAnsi="Arial" w:cs="Arial"/>
          <w:sz w:val="22"/>
          <w:szCs w:val="22"/>
        </w:rPr>
        <w:t>v</w:t>
      </w:r>
      <w:r>
        <w:rPr>
          <w:rFonts w:ascii="Arial" w:eastAsia="Arial" w:hAnsi="Arial" w:cs="Arial"/>
          <w:spacing w:val="1"/>
          <w:sz w:val="22"/>
          <w:szCs w:val="22"/>
        </w:rPr>
        <w:t>i</w:t>
      </w:r>
      <w:r>
        <w:rPr>
          <w:rFonts w:ascii="Arial" w:eastAsia="Arial" w:hAnsi="Arial" w:cs="Arial"/>
          <w:sz w:val="22"/>
          <w:szCs w:val="22"/>
        </w:rPr>
        <w:t>ce</w:t>
      </w:r>
      <w:r>
        <w:rPr>
          <w:rFonts w:ascii="Arial" w:eastAsia="Arial" w:hAnsi="Arial" w:cs="Arial"/>
          <w:spacing w:val="-6"/>
          <w:sz w:val="22"/>
          <w:szCs w:val="22"/>
        </w:rPr>
        <w:t xml:space="preserve"> </w:t>
      </w:r>
      <w:r>
        <w:rPr>
          <w:rFonts w:ascii="Arial" w:eastAsia="Arial" w:hAnsi="Arial" w:cs="Arial"/>
          <w:sz w:val="22"/>
          <w:szCs w:val="22"/>
        </w:rPr>
        <w:t>a</w:t>
      </w:r>
      <w:r>
        <w:rPr>
          <w:rFonts w:ascii="Arial" w:eastAsia="Arial" w:hAnsi="Arial" w:cs="Arial"/>
          <w:spacing w:val="2"/>
          <w:sz w:val="22"/>
          <w:szCs w:val="22"/>
        </w:rPr>
        <w:t>t</w:t>
      </w:r>
      <w:r>
        <w:rPr>
          <w:rFonts w:ascii="Arial" w:eastAsia="Arial" w:hAnsi="Arial" w:cs="Arial"/>
          <w:sz w:val="22"/>
          <w:szCs w:val="22"/>
        </w:rPr>
        <w:t>tri</w:t>
      </w:r>
      <w:r>
        <w:rPr>
          <w:rFonts w:ascii="Arial" w:eastAsia="Arial" w:hAnsi="Arial" w:cs="Arial"/>
          <w:spacing w:val="-1"/>
          <w:sz w:val="22"/>
          <w:szCs w:val="22"/>
        </w:rPr>
        <w:t>b</w:t>
      </w:r>
      <w:r>
        <w:rPr>
          <w:rFonts w:ascii="Arial" w:eastAsia="Arial" w:hAnsi="Arial" w:cs="Arial"/>
          <w:sz w:val="22"/>
          <w:szCs w:val="22"/>
        </w:rPr>
        <w:t>u</w:t>
      </w:r>
      <w:r>
        <w:rPr>
          <w:rFonts w:ascii="Arial" w:eastAsia="Arial" w:hAnsi="Arial" w:cs="Arial"/>
          <w:spacing w:val="-1"/>
          <w:sz w:val="22"/>
          <w:szCs w:val="22"/>
        </w:rPr>
        <w:t>t</w:t>
      </w:r>
      <w:r>
        <w:rPr>
          <w:rFonts w:ascii="Arial" w:eastAsia="Arial" w:hAnsi="Arial" w:cs="Arial"/>
          <w:sz w:val="22"/>
          <w:szCs w:val="22"/>
        </w:rPr>
        <w:t>es</w:t>
      </w:r>
      <w:r>
        <w:rPr>
          <w:rFonts w:ascii="Arial" w:eastAsia="Arial" w:hAnsi="Arial" w:cs="Arial"/>
          <w:spacing w:val="-8"/>
          <w:sz w:val="22"/>
          <w:szCs w:val="22"/>
        </w:rPr>
        <w:t xml:space="preserve"> </w:t>
      </w:r>
      <w:r>
        <w:rPr>
          <w:rFonts w:ascii="Arial" w:eastAsia="Arial" w:hAnsi="Arial" w:cs="Arial"/>
          <w:sz w:val="22"/>
          <w:szCs w:val="22"/>
        </w:rPr>
        <w:t>in</w:t>
      </w:r>
      <w:r>
        <w:rPr>
          <w:rFonts w:ascii="Arial" w:eastAsia="Arial" w:hAnsi="Arial" w:cs="Arial"/>
          <w:spacing w:val="-1"/>
          <w:sz w:val="22"/>
          <w:szCs w:val="22"/>
        </w:rPr>
        <w:t xml:space="preserve"> </w:t>
      </w:r>
      <w:r>
        <w:rPr>
          <w:rFonts w:ascii="Arial" w:eastAsia="Arial" w:hAnsi="Arial" w:cs="Arial"/>
          <w:sz w:val="22"/>
          <w:szCs w:val="22"/>
        </w:rPr>
        <w:t>Ser</w:t>
      </w:r>
      <w:r>
        <w:rPr>
          <w:rFonts w:ascii="Arial" w:eastAsia="Arial" w:hAnsi="Arial" w:cs="Arial"/>
          <w:spacing w:val="1"/>
          <w:sz w:val="22"/>
          <w:szCs w:val="22"/>
        </w:rPr>
        <w:t>v</w:t>
      </w:r>
      <w:r>
        <w:rPr>
          <w:rFonts w:ascii="Arial" w:eastAsia="Arial" w:hAnsi="Arial" w:cs="Arial"/>
          <w:sz w:val="22"/>
          <w:szCs w:val="22"/>
        </w:rPr>
        <w:t>ice</w:t>
      </w:r>
      <w:r>
        <w:rPr>
          <w:rFonts w:ascii="Arial" w:eastAsia="Arial" w:hAnsi="Arial" w:cs="Arial"/>
          <w:spacing w:val="-7"/>
          <w:sz w:val="22"/>
          <w:szCs w:val="22"/>
        </w:rPr>
        <w:t xml:space="preserve"> </w:t>
      </w:r>
      <w:r>
        <w:rPr>
          <w:rFonts w:ascii="Arial" w:eastAsia="Arial" w:hAnsi="Arial" w:cs="Arial"/>
          <w:sz w:val="22"/>
          <w:szCs w:val="22"/>
        </w:rPr>
        <w:t>Entity</w:t>
      </w:r>
    </w:p>
    <w:p w14:paraId="753746B9" w14:textId="77777777" w:rsidR="008E0C6E" w:rsidRDefault="008E0C6E">
      <w:pPr>
        <w:spacing w:line="200" w:lineRule="exact"/>
      </w:pPr>
    </w:p>
    <w:p w14:paraId="64A1126D" w14:textId="77777777" w:rsidR="008E0C6E" w:rsidRDefault="008E0C6E">
      <w:pPr>
        <w:spacing w:before="7" w:line="240" w:lineRule="exact"/>
        <w:rPr>
          <w:sz w:val="24"/>
          <w:szCs w:val="24"/>
        </w:rPr>
      </w:pPr>
    </w:p>
    <w:p w14:paraId="124CDD1B" w14:textId="77777777" w:rsidR="008E0C6E" w:rsidRDefault="00D25F80">
      <w:pPr>
        <w:ind w:left="840"/>
        <w:rPr>
          <w:rFonts w:ascii="Arial" w:eastAsia="Arial" w:hAnsi="Arial" w:cs="Arial"/>
          <w:sz w:val="22"/>
          <w:szCs w:val="22"/>
        </w:rPr>
      </w:pPr>
      <w:r>
        <w:rPr>
          <w:rFonts w:ascii="Arial" w:eastAsia="Arial" w:hAnsi="Arial" w:cs="Arial"/>
          <w:b/>
          <w:sz w:val="22"/>
          <w:szCs w:val="22"/>
          <w:u w:val="thick" w:color="000000"/>
        </w:rPr>
        <w:t>Clas</w:t>
      </w:r>
      <w:r>
        <w:rPr>
          <w:rFonts w:ascii="Arial" w:eastAsia="Arial" w:hAnsi="Arial" w:cs="Arial"/>
          <w:b/>
          <w:spacing w:val="1"/>
          <w:sz w:val="22"/>
          <w:szCs w:val="22"/>
          <w:u w:val="thick" w:color="000000"/>
        </w:rPr>
        <w:t>s</w:t>
      </w:r>
      <w:r>
        <w:rPr>
          <w:rFonts w:ascii="Arial" w:eastAsia="Arial" w:hAnsi="Arial" w:cs="Arial"/>
          <w:b/>
          <w:sz w:val="22"/>
          <w:szCs w:val="22"/>
          <w:u w:val="thick" w:color="000000"/>
        </w:rPr>
        <w:t>es</w:t>
      </w:r>
      <w:r>
        <w:rPr>
          <w:rFonts w:ascii="Arial" w:eastAsia="Arial" w:hAnsi="Arial" w:cs="Arial"/>
          <w:b/>
          <w:spacing w:val="-8"/>
          <w:sz w:val="22"/>
          <w:szCs w:val="22"/>
          <w:u w:val="thick" w:color="000000"/>
        </w:rPr>
        <w:t xml:space="preserve"> </w:t>
      </w:r>
      <w:r>
        <w:rPr>
          <w:rFonts w:ascii="Arial" w:eastAsia="Arial" w:hAnsi="Arial" w:cs="Arial"/>
          <w:b/>
          <w:sz w:val="22"/>
          <w:szCs w:val="22"/>
          <w:u w:val="thick" w:color="000000"/>
        </w:rPr>
        <w:t>and</w:t>
      </w:r>
      <w:r>
        <w:rPr>
          <w:rFonts w:ascii="Arial" w:eastAsia="Arial" w:hAnsi="Arial" w:cs="Arial"/>
          <w:b/>
          <w:spacing w:val="-4"/>
          <w:sz w:val="22"/>
          <w:szCs w:val="22"/>
          <w:u w:val="thick" w:color="000000"/>
        </w:rPr>
        <w:t xml:space="preserve"> </w:t>
      </w:r>
      <w:r>
        <w:rPr>
          <w:rFonts w:ascii="Arial" w:eastAsia="Arial" w:hAnsi="Arial" w:cs="Arial"/>
          <w:b/>
          <w:spacing w:val="1"/>
          <w:sz w:val="22"/>
          <w:szCs w:val="22"/>
          <w:u w:val="thick" w:color="000000"/>
        </w:rPr>
        <w:t>M</w:t>
      </w:r>
      <w:r>
        <w:rPr>
          <w:rFonts w:ascii="Arial" w:eastAsia="Arial" w:hAnsi="Arial" w:cs="Arial"/>
          <w:b/>
          <w:sz w:val="22"/>
          <w:szCs w:val="22"/>
          <w:u w:val="thick" w:color="000000"/>
        </w:rPr>
        <w:t>eth</w:t>
      </w:r>
      <w:r>
        <w:rPr>
          <w:rFonts w:ascii="Arial" w:eastAsia="Arial" w:hAnsi="Arial" w:cs="Arial"/>
          <w:b/>
          <w:spacing w:val="1"/>
          <w:sz w:val="22"/>
          <w:szCs w:val="22"/>
          <w:u w:val="thick" w:color="000000"/>
        </w:rPr>
        <w:t>o</w:t>
      </w:r>
      <w:r>
        <w:rPr>
          <w:rFonts w:ascii="Arial" w:eastAsia="Arial" w:hAnsi="Arial" w:cs="Arial"/>
          <w:b/>
          <w:sz w:val="22"/>
          <w:szCs w:val="22"/>
          <w:u w:val="thick" w:color="000000"/>
        </w:rPr>
        <w:t>ds</w:t>
      </w:r>
    </w:p>
    <w:p w14:paraId="29CB11CD" w14:textId="77777777" w:rsidR="008E0C6E" w:rsidRDefault="008E0C6E">
      <w:pPr>
        <w:spacing w:before="8" w:line="120" w:lineRule="exact"/>
        <w:rPr>
          <w:sz w:val="12"/>
          <w:szCs w:val="12"/>
        </w:rPr>
      </w:pPr>
    </w:p>
    <w:p w14:paraId="6E76B9C4" w14:textId="77777777" w:rsidR="008E0C6E" w:rsidRDefault="00D25F80">
      <w:pPr>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Admin</w:t>
      </w:r>
      <w:r>
        <w:rPr>
          <w:rFonts w:ascii="Arial" w:eastAsia="Arial" w:hAnsi="Arial" w:cs="Arial"/>
          <w:b/>
          <w:spacing w:val="-6"/>
          <w:sz w:val="22"/>
          <w:szCs w:val="22"/>
        </w:rPr>
        <w:t xml:space="preserve"> </w:t>
      </w:r>
      <w:r>
        <w:rPr>
          <w:rFonts w:ascii="Arial" w:eastAsia="Arial" w:hAnsi="Arial" w:cs="Arial"/>
          <w:b/>
          <w:spacing w:val="1"/>
          <w:sz w:val="22"/>
          <w:szCs w:val="22"/>
        </w:rPr>
        <w:t>M</w:t>
      </w:r>
      <w:r>
        <w:rPr>
          <w:rFonts w:ascii="Arial" w:eastAsia="Arial" w:hAnsi="Arial" w:cs="Arial"/>
          <w:b/>
          <w:sz w:val="22"/>
          <w:szCs w:val="22"/>
        </w:rPr>
        <w:t>eth</w:t>
      </w:r>
      <w:r>
        <w:rPr>
          <w:rFonts w:ascii="Arial" w:eastAsia="Arial" w:hAnsi="Arial" w:cs="Arial"/>
          <w:b/>
          <w:spacing w:val="1"/>
          <w:sz w:val="22"/>
          <w:szCs w:val="22"/>
        </w:rPr>
        <w:t>o</w:t>
      </w:r>
      <w:r>
        <w:rPr>
          <w:rFonts w:ascii="Arial" w:eastAsia="Arial" w:hAnsi="Arial" w:cs="Arial"/>
          <w:b/>
          <w:sz w:val="22"/>
          <w:szCs w:val="22"/>
        </w:rPr>
        <w:t>ds:</w:t>
      </w:r>
      <w:r>
        <w:rPr>
          <w:rFonts w:ascii="Arial" w:eastAsia="Arial" w:hAnsi="Arial" w:cs="Arial"/>
          <w:b/>
          <w:spacing w:val="-9"/>
          <w:sz w:val="22"/>
          <w:szCs w:val="22"/>
        </w:rPr>
        <w:t xml:space="preserve"> </w:t>
      </w:r>
      <w:r>
        <w:rPr>
          <w:rFonts w:ascii="Arial" w:eastAsia="Arial" w:hAnsi="Arial" w:cs="Arial"/>
          <w:sz w:val="22"/>
          <w:szCs w:val="22"/>
        </w:rPr>
        <w:t>regi</w:t>
      </w:r>
      <w:r>
        <w:rPr>
          <w:rFonts w:ascii="Arial" w:eastAsia="Arial" w:hAnsi="Arial" w:cs="Arial"/>
          <w:spacing w:val="1"/>
          <w:sz w:val="22"/>
          <w:szCs w:val="22"/>
        </w:rPr>
        <w:t>s</w:t>
      </w:r>
      <w:r>
        <w:rPr>
          <w:rFonts w:ascii="Arial" w:eastAsia="Arial" w:hAnsi="Arial" w:cs="Arial"/>
          <w:spacing w:val="-1"/>
          <w:sz w:val="22"/>
          <w:szCs w:val="22"/>
        </w:rPr>
        <w:t>t</w:t>
      </w:r>
      <w:r>
        <w:rPr>
          <w:rFonts w:ascii="Arial" w:eastAsia="Arial" w:hAnsi="Arial" w:cs="Arial"/>
          <w:sz w:val="22"/>
          <w:szCs w:val="22"/>
        </w:rPr>
        <w:t>er</w:t>
      </w:r>
      <w:r>
        <w:rPr>
          <w:rFonts w:ascii="Arial" w:eastAsia="Arial" w:hAnsi="Arial" w:cs="Arial"/>
          <w:spacing w:val="-7"/>
          <w:sz w:val="22"/>
          <w:szCs w:val="22"/>
        </w:rPr>
        <w:t xml:space="preserve"> </w:t>
      </w:r>
      <w:r>
        <w:rPr>
          <w:rFonts w:ascii="Arial" w:eastAsia="Arial" w:hAnsi="Arial" w:cs="Arial"/>
          <w:sz w:val="22"/>
          <w:szCs w:val="22"/>
        </w:rPr>
        <w:t>(),</w:t>
      </w:r>
      <w:r>
        <w:rPr>
          <w:rFonts w:ascii="Arial" w:eastAsia="Arial" w:hAnsi="Arial" w:cs="Arial"/>
          <w:spacing w:val="-1"/>
          <w:sz w:val="22"/>
          <w:szCs w:val="22"/>
        </w:rPr>
        <w:t xml:space="preserve"> </w:t>
      </w:r>
      <w:r>
        <w:rPr>
          <w:rFonts w:ascii="Arial" w:eastAsia="Arial" w:hAnsi="Arial" w:cs="Arial"/>
          <w:sz w:val="22"/>
          <w:szCs w:val="22"/>
        </w:rPr>
        <w:t>log</w:t>
      </w:r>
      <w:r>
        <w:rPr>
          <w:rFonts w:ascii="Arial" w:eastAsia="Arial" w:hAnsi="Arial" w:cs="Arial"/>
          <w:spacing w:val="1"/>
          <w:sz w:val="22"/>
          <w:szCs w:val="22"/>
        </w:rPr>
        <w:t>i</w:t>
      </w:r>
      <w:r>
        <w:rPr>
          <w:rFonts w:ascii="Arial" w:eastAsia="Arial" w:hAnsi="Arial" w:cs="Arial"/>
          <w:sz w:val="22"/>
          <w:szCs w:val="22"/>
        </w:rPr>
        <w:t>n</w:t>
      </w:r>
      <w:r>
        <w:rPr>
          <w:rFonts w:ascii="Arial" w:eastAsia="Arial" w:hAnsi="Arial" w:cs="Arial"/>
          <w:spacing w:val="-5"/>
          <w:sz w:val="22"/>
          <w:szCs w:val="22"/>
        </w:rPr>
        <w:t xml:space="preserve"> </w:t>
      </w:r>
      <w:r>
        <w:rPr>
          <w:rFonts w:ascii="Arial" w:eastAsia="Arial" w:hAnsi="Arial" w:cs="Arial"/>
          <w:sz w:val="22"/>
          <w:szCs w:val="22"/>
        </w:rPr>
        <w:t>(),</w:t>
      </w:r>
      <w:r>
        <w:rPr>
          <w:rFonts w:ascii="Arial" w:eastAsia="Arial" w:hAnsi="Arial" w:cs="Arial"/>
          <w:spacing w:val="-2"/>
          <w:sz w:val="22"/>
          <w:szCs w:val="22"/>
        </w:rPr>
        <w:t xml:space="preserve"> </w:t>
      </w:r>
      <w:r>
        <w:rPr>
          <w:rFonts w:ascii="Arial" w:eastAsia="Arial" w:hAnsi="Arial" w:cs="Arial"/>
          <w:sz w:val="22"/>
          <w:szCs w:val="22"/>
        </w:rPr>
        <w:t>…….</w:t>
      </w:r>
    </w:p>
    <w:p w14:paraId="5BC17B4E" w14:textId="3FED6A8A" w:rsidR="008E0C6E" w:rsidRDefault="00D25F80">
      <w:pPr>
        <w:spacing w:before="18"/>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Site</w:t>
      </w:r>
      <w:r>
        <w:rPr>
          <w:rFonts w:ascii="Arial" w:eastAsia="Arial" w:hAnsi="Arial" w:cs="Arial"/>
          <w:b/>
          <w:spacing w:val="-4"/>
          <w:sz w:val="22"/>
          <w:szCs w:val="22"/>
        </w:rPr>
        <w:t xml:space="preserve"> </w:t>
      </w:r>
      <w:r>
        <w:rPr>
          <w:rFonts w:ascii="Arial" w:eastAsia="Arial" w:hAnsi="Arial" w:cs="Arial"/>
          <w:b/>
          <w:spacing w:val="1"/>
          <w:sz w:val="22"/>
          <w:szCs w:val="22"/>
        </w:rPr>
        <w:t>M</w:t>
      </w:r>
      <w:r>
        <w:rPr>
          <w:rFonts w:ascii="Arial" w:eastAsia="Arial" w:hAnsi="Arial" w:cs="Arial"/>
          <w:b/>
          <w:sz w:val="22"/>
          <w:szCs w:val="22"/>
        </w:rPr>
        <w:t>ember</w:t>
      </w:r>
      <w:r>
        <w:rPr>
          <w:rFonts w:ascii="Arial" w:eastAsia="Arial" w:hAnsi="Arial" w:cs="Arial"/>
          <w:b/>
          <w:spacing w:val="-8"/>
          <w:sz w:val="22"/>
          <w:szCs w:val="22"/>
        </w:rPr>
        <w:t xml:space="preserve"> </w:t>
      </w:r>
      <w:r>
        <w:rPr>
          <w:rFonts w:ascii="Arial" w:eastAsia="Arial" w:hAnsi="Arial" w:cs="Arial"/>
          <w:b/>
          <w:spacing w:val="1"/>
          <w:sz w:val="22"/>
          <w:szCs w:val="22"/>
        </w:rPr>
        <w:t>M</w:t>
      </w:r>
      <w:r>
        <w:rPr>
          <w:rFonts w:ascii="Arial" w:eastAsia="Arial" w:hAnsi="Arial" w:cs="Arial"/>
          <w:b/>
          <w:sz w:val="22"/>
          <w:szCs w:val="22"/>
        </w:rPr>
        <w:t>eth</w:t>
      </w:r>
      <w:r>
        <w:rPr>
          <w:rFonts w:ascii="Arial" w:eastAsia="Arial" w:hAnsi="Arial" w:cs="Arial"/>
          <w:b/>
          <w:spacing w:val="1"/>
          <w:sz w:val="22"/>
          <w:szCs w:val="22"/>
        </w:rPr>
        <w:t>o</w:t>
      </w:r>
      <w:r>
        <w:rPr>
          <w:rFonts w:ascii="Arial" w:eastAsia="Arial" w:hAnsi="Arial" w:cs="Arial"/>
          <w:b/>
          <w:sz w:val="22"/>
          <w:szCs w:val="22"/>
        </w:rPr>
        <w:t>ds:</w:t>
      </w:r>
      <w:r>
        <w:rPr>
          <w:rFonts w:ascii="Arial" w:eastAsia="Arial" w:hAnsi="Arial" w:cs="Arial"/>
          <w:b/>
          <w:spacing w:val="-8"/>
          <w:sz w:val="22"/>
          <w:szCs w:val="22"/>
        </w:rPr>
        <w:t xml:space="preserve"> </w:t>
      </w:r>
      <w:proofErr w:type="spellStart"/>
      <w:r>
        <w:rPr>
          <w:rFonts w:ascii="Arial" w:eastAsia="Arial" w:hAnsi="Arial" w:cs="Arial"/>
          <w:sz w:val="22"/>
          <w:szCs w:val="22"/>
        </w:rPr>
        <w:t>ad</w:t>
      </w:r>
      <w:r>
        <w:rPr>
          <w:rFonts w:ascii="Arial" w:eastAsia="Arial" w:hAnsi="Arial" w:cs="Arial"/>
          <w:spacing w:val="1"/>
          <w:sz w:val="22"/>
          <w:szCs w:val="22"/>
        </w:rPr>
        <w:t>d</w:t>
      </w:r>
      <w:r>
        <w:rPr>
          <w:rFonts w:ascii="Arial" w:eastAsia="Arial" w:hAnsi="Arial" w:cs="Arial"/>
          <w:sz w:val="22"/>
          <w:szCs w:val="22"/>
        </w:rPr>
        <w:t>Customer</w:t>
      </w:r>
      <w:proofErr w:type="spellEnd"/>
      <w:r>
        <w:rPr>
          <w:rFonts w:ascii="Arial" w:eastAsia="Arial" w:hAnsi="Arial" w:cs="Arial"/>
          <w:spacing w:val="-13"/>
          <w:sz w:val="22"/>
          <w:szCs w:val="22"/>
        </w:rPr>
        <w:t xml:space="preserve"> </w:t>
      </w:r>
      <w:r>
        <w:rPr>
          <w:rFonts w:ascii="Arial" w:eastAsia="Arial" w:hAnsi="Arial" w:cs="Arial"/>
          <w:sz w:val="22"/>
          <w:szCs w:val="22"/>
        </w:rPr>
        <w:t>(),</w:t>
      </w:r>
      <w:r>
        <w:rPr>
          <w:rFonts w:ascii="Arial" w:eastAsia="Arial" w:hAnsi="Arial" w:cs="Arial"/>
          <w:spacing w:val="-2"/>
          <w:sz w:val="22"/>
          <w:szCs w:val="22"/>
        </w:rPr>
        <w:t xml:space="preserve"> </w:t>
      </w:r>
      <w:proofErr w:type="spellStart"/>
      <w:proofErr w:type="gramStart"/>
      <w:r w:rsidR="000E2D60">
        <w:rPr>
          <w:rFonts w:ascii="Arial" w:eastAsia="Arial" w:hAnsi="Arial" w:cs="Arial"/>
          <w:sz w:val="22"/>
          <w:szCs w:val="22"/>
        </w:rPr>
        <w:t>updateCustomer</w:t>
      </w:r>
      <w:proofErr w:type="spellEnd"/>
      <w:r w:rsidR="000E2D60">
        <w:rPr>
          <w:rFonts w:ascii="Arial" w:eastAsia="Arial" w:hAnsi="Arial" w:cs="Arial"/>
          <w:sz w:val="22"/>
          <w:szCs w:val="22"/>
        </w:rPr>
        <w:t>(</w:t>
      </w:r>
      <w:proofErr w:type="gramEnd"/>
      <w:r w:rsidR="000E2D60">
        <w:rPr>
          <w:rFonts w:ascii="Arial" w:eastAsia="Arial" w:hAnsi="Arial" w:cs="Arial"/>
          <w:sz w:val="22"/>
          <w:szCs w:val="22"/>
        </w:rPr>
        <w:t xml:space="preserve">), </w:t>
      </w:r>
      <w:proofErr w:type="spellStart"/>
      <w:r w:rsidR="000E2D60">
        <w:rPr>
          <w:rFonts w:ascii="Arial" w:eastAsia="Arial" w:hAnsi="Arial" w:cs="Arial"/>
          <w:sz w:val="22"/>
          <w:szCs w:val="22"/>
        </w:rPr>
        <w:t>addContent</w:t>
      </w:r>
      <w:proofErr w:type="spellEnd"/>
      <w:r w:rsidR="000E2D60">
        <w:rPr>
          <w:rFonts w:ascii="Arial" w:eastAsia="Arial" w:hAnsi="Arial" w:cs="Arial"/>
          <w:sz w:val="22"/>
          <w:szCs w:val="22"/>
        </w:rPr>
        <w:t xml:space="preserve">(), </w:t>
      </w:r>
      <w:proofErr w:type="spellStart"/>
      <w:r w:rsidR="000E2D60">
        <w:rPr>
          <w:rFonts w:ascii="Arial" w:eastAsia="Arial" w:hAnsi="Arial" w:cs="Arial"/>
          <w:sz w:val="22"/>
          <w:szCs w:val="22"/>
        </w:rPr>
        <w:t>updateContent</w:t>
      </w:r>
      <w:proofErr w:type="spellEnd"/>
      <w:r w:rsidR="000E2D60">
        <w:rPr>
          <w:rFonts w:ascii="Arial" w:eastAsia="Arial" w:hAnsi="Arial" w:cs="Arial"/>
          <w:sz w:val="22"/>
          <w:szCs w:val="22"/>
        </w:rPr>
        <w:t>(),….</w:t>
      </w:r>
    </w:p>
    <w:p w14:paraId="28A436C7" w14:textId="77777777" w:rsidR="008E0C6E" w:rsidRDefault="00D25F80">
      <w:pPr>
        <w:spacing w:before="18"/>
        <w:ind w:left="1200"/>
        <w:rPr>
          <w:rFonts w:ascii="Arial" w:eastAsia="Arial" w:hAnsi="Arial" w:cs="Arial"/>
          <w:sz w:val="22"/>
          <w:szCs w:val="22"/>
        </w:r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Service</w:t>
      </w:r>
      <w:r>
        <w:rPr>
          <w:rFonts w:ascii="Arial" w:eastAsia="Arial" w:hAnsi="Arial" w:cs="Arial"/>
          <w:b/>
          <w:spacing w:val="-8"/>
          <w:sz w:val="22"/>
          <w:szCs w:val="22"/>
        </w:rPr>
        <w:t xml:space="preserve"> </w:t>
      </w:r>
      <w:r>
        <w:rPr>
          <w:rFonts w:ascii="Arial" w:eastAsia="Arial" w:hAnsi="Arial" w:cs="Arial"/>
          <w:b/>
          <w:spacing w:val="1"/>
          <w:sz w:val="22"/>
          <w:szCs w:val="22"/>
        </w:rPr>
        <w:t>M</w:t>
      </w:r>
      <w:r>
        <w:rPr>
          <w:rFonts w:ascii="Arial" w:eastAsia="Arial" w:hAnsi="Arial" w:cs="Arial"/>
          <w:b/>
          <w:sz w:val="22"/>
          <w:szCs w:val="22"/>
        </w:rPr>
        <w:t>eth</w:t>
      </w:r>
      <w:r>
        <w:rPr>
          <w:rFonts w:ascii="Arial" w:eastAsia="Arial" w:hAnsi="Arial" w:cs="Arial"/>
          <w:b/>
          <w:spacing w:val="1"/>
          <w:sz w:val="22"/>
          <w:szCs w:val="22"/>
        </w:rPr>
        <w:t>o</w:t>
      </w:r>
      <w:r>
        <w:rPr>
          <w:rFonts w:ascii="Arial" w:eastAsia="Arial" w:hAnsi="Arial" w:cs="Arial"/>
          <w:b/>
          <w:sz w:val="22"/>
          <w:szCs w:val="22"/>
        </w:rPr>
        <w:t>ds:</w:t>
      </w:r>
      <w:r>
        <w:rPr>
          <w:rFonts w:ascii="Arial" w:eastAsia="Arial" w:hAnsi="Arial" w:cs="Arial"/>
          <w:b/>
          <w:spacing w:val="-8"/>
          <w:sz w:val="22"/>
          <w:szCs w:val="22"/>
        </w:rPr>
        <w:t xml:space="preserve"> </w:t>
      </w:r>
      <w:proofErr w:type="spellStart"/>
      <w:r>
        <w:rPr>
          <w:rFonts w:ascii="Arial" w:eastAsia="Arial" w:hAnsi="Arial" w:cs="Arial"/>
          <w:sz w:val="22"/>
          <w:szCs w:val="22"/>
        </w:rPr>
        <w:t>ad</w:t>
      </w:r>
      <w:r>
        <w:rPr>
          <w:rFonts w:ascii="Arial" w:eastAsia="Arial" w:hAnsi="Arial" w:cs="Arial"/>
          <w:spacing w:val="1"/>
          <w:sz w:val="22"/>
          <w:szCs w:val="22"/>
        </w:rPr>
        <w:t>d</w:t>
      </w:r>
      <w:r>
        <w:rPr>
          <w:rFonts w:ascii="Arial" w:eastAsia="Arial" w:hAnsi="Arial" w:cs="Arial"/>
          <w:sz w:val="22"/>
          <w:szCs w:val="22"/>
        </w:rPr>
        <w:t>Ser</w:t>
      </w:r>
      <w:r>
        <w:rPr>
          <w:rFonts w:ascii="Arial" w:eastAsia="Arial" w:hAnsi="Arial" w:cs="Arial"/>
          <w:spacing w:val="1"/>
          <w:sz w:val="22"/>
          <w:szCs w:val="22"/>
        </w:rPr>
        <w:t>v</w:t>
      </w:r>
      <w:r>
        <w:rPr>
          <w:rFonts w:ascii="Arial" w:eastAsia="Arial" w:hAnsi="Arial" w:cs="Arial"/>
          <w:sz w:val="22"/>
          <w:szCs w:val="22"/>
        </w:rPr>
        <w:t>i</w:t>
      </w:r>
      <w:r>
        <w:rPr>
          <w:rFonts w:ascii="Arial" w:eastAsia="Arial" w:hAnsi="Arial" w:cs="Arial"/>
          <w:spacing w:val="1"/>
          <w:sz w:val="22"/>
          <w:szCs w:val="22"/>
        </w:rPr>
        <w:t>c</w:t>
      </w:r>
      <w:r>
        <w:rPr>
          <w:rFonts w:ascii="Arial" w:eastAsia="Arial" w:hAnsi="Arial" w:cs="Arial"/>
          <w:sz w:val="22"/>
          <w:szCs w:val="22"/>
        </w:rPr>
        <w:t>e</w:t>
      </w:r>
      <w:proofErr w:type="spellEnd"/>
      <w:r>
        <w:rPr>
          <w:rFonts w:ascii="Arial" w:eastAsia="Arial" w:hAnsi="Arial" w:cs="Arial"/>
          <w:spacing w:val="-11"/>
          <w:sz w:val="22"/>
          <w:szCs w:val="22"/>
        </w:rPr>
        <w:t xml:space="preserve"> </w:t>
      </w:r>
      <w:r>
        <w:rPr>
          <w:rFonts w:ascii="Arial" w:eastAsia="Arial" w:hAnsi="Arial" w:cs="Arial"/>
          <w:sz w:val="22"/>
          <w:szCs w:val="22"/>
        </w:rPr>
        <w:t>(),</w:t>
      </w:r>
      <w:r>
        <w:rPr>
          <w:rFonts w:ascii="Arial" w:eastAsia="Arial" w:hAnsi="Arial" w:cs="Arial"/>
          <w:spacing w:val="-2"/>
          <w:sz w:val="22"/>
          <w:szCs w:val="22"/>
        </w:rPr>
        <w:t xml:space="preserve"> </w:t>
      </w:r>
      <w:proofErr w:type="spellStart"/>
      <w:proofErr w:type="gramStart"/>
      <w:r>
        <w:rPr>
          <w:rFonts w:ascii="Arial" w:eastAsia="Arial" w:hAnsi="Arial" w:cs="Arial"/>
          <w:sz w:val="22"/>
          <w:szCs w:val="22"/>
        </w:rPr>
        <w:t>ed</w:t>
      </w:r>
      <w:r>
        <w:rPr>
          <w:rFonts w:ascii="Arial" w:eastAsia="Arial" w:hAnsi="Arial" w:cs="Arial"/>
          <w:spacing w:val="-1"/>
          <w:sz w:val="22"/>
          <w:szCs w:val="22"/>
        </w:rPr>
        <w:t>i</w:t>
      </w:r>
      <w:r>
        <w:rPr>
          <w:rFonts w:ascii="Arial" w:eastAsia="Arial" w:hAnsi="Arial" w:cs="Arial"/>
          <w:sz w:val="22"/>
          <w:szCs w:val="22"/>
        </w:rPr>
        <w:t>tSer</w:t>
      </w:r>
      <w:r>
        <w:rPr>
          <w:rFonts w:ascii="Arial" w:eastAsia="Arial" w:hAnsi="Arial" w:cs="Arial"/>
          <w:spacing w:val="1"/>
          <w:sz w:val="22"/>
          <w:szCs w:val="22"/>
        </w:rPr>
        <w:t>v</w:t>
      </w:r>
      <w:r>
        <w:rPr>
          <w:rFonts w:ascii="Arial" w:eastAsia="Arial" w:hAnsi="Arial" w:cs="Arial"/>
          <w:sz w:val="22"/>
          <w:szCs w:val="22"/>
        </w:rPr>
        <w:t>i</w:t>
      </w:r>
      <w:r>
        <w:rPr>
          <w:rFonts w:ascii="Arial" w:eastAsia="Arial" w:hAnsi="Arial" w:cs="Arial"/>
          <w:spacing w:val="1"/>
          <w:sz w:val="22"/>
          <w:szCs w:val="22"/>
        </w:rPr>
        <w:t>c</w:t>
      </w:r>
      <w:r>
        <w:rPr>
          <w:rFonts w:ascii="Arial" w:eastAsia="Arial" w:hAnsi="Arial" w:cs="Arial"/>
          <w:sz w:val="22"/>
          <w:szCs w:val="22"/>
        </w:rPr>
        <w:t>e</w:t>
      </w:r>
      <w:proofErr w:type="spellEnd"/>
      <w:r>
        <w:rPr>
          <w:rFonts w:ascii="Arial" w:eastAsia="Arial" w:hAnsi="Arial" w:cs="Arial"/>
          <w:sz w:val="22"/>
          <w:szCs w:val="22"/>
        </w:rPr>
        <w:t>(</w:t>
      </w:r>
      <w:proofErr w:type="gramEnd"/>
      <w:r>
        <w:rPr>
          <w:rFonts w:ascii="Arial" w:eastAsia="Arial" w:hAnsi="Arial" w:cs="Arial"/>
          <w:sz w:val="22"/>
          <w:szCs w:val="22"/>
        </w:rPr>
        <w:t>),…………</w:t>
      </w:r>
    </w:p>
    <w:p w14:paraId="3ED64929" w14:textId="77777777" w:rsidR="008E0C6E" w:rsidRDefault="00D25F80">
      <w:pPr>
        <w:spacing w:before="19"/>
        <w:ind w:left="1200"/>
        <w:rPr>
          <w:rFonts w:ascii="Arial" w:eastAsia="Arial" w:hAnsi="Arial" w:cs="Arial"/>
          <w:sz w:val="22"/>
          <w:szCs w:val="22"/>
        </w:rPr>
        <w:sectPr w:rsidR="008E0C6E" w:rsidSect="00136494">
          <w:pgSz w:w="11920" w:h="16840"/>
          <w:pgMar w:top="1503" w:right="1321" w:bottom="284" w:left="1321" w:header="924" w:footer="763" w:gutter="0"/>
          <w:cols w:space="720"/>
        </w:sectPr>
      </w:pPr>
      <w:r>
        <w:rPr>
          <w:rFonts w:ascii="Courier New" w:eastAsia="Courier New" w:hAnsi="Courier New" w:cs="Courier New"/>
          <w:sz w:val="22"/>
          <w:szCs w:val="22"/>
        </w:rPr>
        <w:t>o</w:t>
      </w:r>
      <w:r>
        <w:rPr>
          <w:rFonts w:ascii="Courier New" w:eastAsia="Courier New" w:hAnsi="Courier New" w:cs="Courier New"/>
          <w:spacing w:val="95"/>
          <w:sz w:val="22"/>
          <w:szCs w:val="22"/>
        </w:rPr>
        <w:t xml:space="preserve"> </w:t>
      </w:r>
      <w:r>
        <w:rPr>
          <w:rFonts w:ascii="Arial" w:eastAsia="Arial" w:hAnsi="Arial" w:cs="Arial"/>
          <w:b/>
          <w:sz w:val="22"/>
          <w:szCs w:val="22"/>
        </w:rPr>
        <w:t>Customer</w:t>
      </w:r>
      <w:r>
        <w:rPr>
          <w:rFonts w:ascii="Arial" w:eastAsia="Arial" w:hAnsi="Arial" w:cs="Arial"/>
          <w:b/>
          <w:spacing w:val="-9"/>
          <w:sz w:val="22"/>
          <w:szCs w:val="22"/>
        </w:rPr>
        <w:t xml:space="preserve"> </w:t>
      </w:r>
      <w:r>
        <w:rPr>
          <w:rFonts w:ascii="Arial" w:eastAsia="Arial" w:hAnsi="Arial" w:cs="Arial"/>
          <w:b/>
          <w:sz w:val="22"/>
          <w:szCs w:val="22"/>
        </w:rPr>
        <w:t>Meth</w:t>
      </w:r>
      <w:r>
        <w:rPr>
          <w:rFonts w:ascii="Arial" w:eastAsia="Arial" w:hAnsi="Arial" w:cs="Arial"/>
          <w:b/>
          <w:spacing w:val="1"/>
          <w:sz w:val="22"/>
          <w:szCs w:val="22"/>
        </w:rPr>
        <w:t>o</w:t>
      </w:r>
      <w:r>
        <w:rPr>
          <w:rFonts w:ascii="Arial" w:eastAsia="Arial" w:hAnsi="Arial" w:cs="Arial"/>
          <w:b/>
          <w:sz w:val="22"/>
          <w:szCs w:val="22"/>
        </w:rPr>
        <w:t>ds:</w:t>
      </w:r>
      <w:r>
        <w:rPr>
          <w:rFonts w:ascii="Arial" w:eastAsia="Arial" w:hAnsi="Arial" w:cs="Arial"/>
          <w:b/>
          <w:spacing w:val="-8"/>
          <w:sz w:val="22"/>
          <w:szCs w:val="22"/>
        </w:rPr>
        <w:t xml:space="preserve"> </w:t>
      </w:r>
      <w:r>
        <w:rPr>
          <w:rFonts w:ascii="Arial" w:eastAsia="Arial" w:hAnsi="Arial" w:cs="Arial"/>
          <w:sz w:val="22"/>
          <w:szCs w:val="22"/>
        </w:rPr>
        <w:t>……</w:t>
      </w:r>
    </w:p>
    <w:p w14:paraId="3DC16DB5" w14:textId="77777777" w:rsidR="008E0C6E" w:rsidRDefault="008E0C6E">
      <w:pPr>
        <w:spacing w:before="3" w:line="180" w:lineRule="exact"/>
        <w:rPr>
          <w:sz w:val="19"/>
          <w:szCs w:val="19"/>
        </w:rPr>
      </w:pPr>
    </w:p>
    <w:p w14:paraId="409A7AFE" w14:textId="77777777" w:rsidR="008E0C6E" w:rsidRDefault="008E0C6E">
      <w:pPr>
        <w:spacing w:line="200" w:lineRule="exact"/>
      </w:pPr>
    </w:p>
    <w:p w14:paraId="016D2BA2" w14:textId="77777777" w:rsidR="008E0C6E" w:rsidRDefault="008E0C6E">
      <w:pPr>
        <w:spacing w:line="200" w:lineRule="exact"/>
      </w:pPr>
    </w:p>
    <w:p w14:paraId="542F92A8" w14:textId="77777777" w:rsidR="008E0C6E" w:rsidRDefault="008E0C6E">
      <w:pPr>
        <w:spacing w:line="200" w:lineRule="exact"/>
      </w:pPr>
    </w:p>
    <w:p w14:paraId="6F7DA140" w14:textId="4D36D203" w:rsidR="008E0C6E" w:rsidRDefault="00790E01">
      <w:pPr>
        <w:spacing w:before="31"/>
        <w:ind w:left="451"/>
        <w:rPr>
          <w:rFonts w:ascii="Arial" w:eastAsia="Arial" w:hAnsi="Arial" w:cs="Arial"/>
          <w:b/>
          <w:sz w:val="22"/>
          <w:szCs w:val="22"/>
        </w:rPr>
      </w:pPr>
      <w:r>
        <w:rPr>
          <w:noProof/>
        </w:rPr>
        <w:drawing>
          <wp:inline distT="0" distB="0" distL="0" distR="0" wp14:anchorId="7D68FE2E" wp14:editId="4A4B7E3D">
            <wp:extent cx="114300" cy="11430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01FA0">
        <w:t xml:space="preserve">    </w:t>
      </w:r>
      <w:r w:rsidR="00501FA0">
        <w:rPr>
          <w:rFonts w:ascii="Arial" w:eastAsia="Arial" w:hAnsi="Arial" w:cs="Arial"/>
          <w:b/>
          <w:sz w:val="22"/>
          <w:szCs w:val="22"/>
        </w:rPr>
        <w:t>Class</w:t>
      </w:r>
      <w:r w:rsidR="00501FA0">
        <w:rPr>
          <w:rFonts w:ascii="Arial" w:eastAsia="Arial" w:hAnsi="Arial" w:cs="Arial"/>
          <w:b/>
          <w:spacing w:val="-5"/>
          <w:sz w:val="22"/>
          <w:szCs w:val="22"/>
        </w:rPr>
        <w:t xml:space="preserve"> </w:t>
      </w:r>
      <w:r w:rsidR="00501FA0">
        <w:rPr>
          <w:rFonts w:ascii="Arial" w:eastAsia="Arial" w:hAnsi="Arial" w:cs="Arial"/>
          <w:b/>
          <w:sz w:val="22"/>
          <w:szCs w:val="22"/>
        </w:rPr>
        <w:t>Diag</w:t>
      </w:r>
      <w:r w:rsidR="00501FA0">
        <w:rPr>
          <w:rFonts w:ascii="Arial" w:eastAsia="Arial" w:hAnsi="Arial" w:cs="Arial"/>
          <w:b/>
          <w:spacing w:val="1"/>
          <w:sz w:val="22"/>
          <w:szCs w:val="22"/>
        </w:rPr>
        <w:t>r</w:t>
      </w:r>
      <w:r w:rsidR="00501FA0">
        <w:rPr>
          <w:rFonts w:ascii="Arial" w:eastAsia="Arial" w:hAnsi="Arial" w:cs="Arial"/>
          <w:b/>
          <w:sz w:val="22"/>
          <w:szCs w:val="22"/>
        </w:rPr>
        <w:t>am</w:t>
      </w:r>
    </w:p>
    <w:p w14:paraId="229B6368" w14:textId="77777777" w:rsidR="0097400E" w:rsidRDefault="0097400E">
      <w:pPr>
        <w:spacing w:before="31"/>
        <w:ind w:left="451"/>
        <w:rPr>
          <w:rFonts w:ascii="Arial" w:eastAsia="Arial" w:hAnsi="Arial" w:cs="Arial"/>
          <w:b/>
          <w:sz w:val="22"/>
          <w:szCs w:val="22"/>
        </w:rPr>
      </w:pPr>
    </w:p>
    <w:p w14:paraId="401A28B3" w14:textId="0C8C92F0" w:rsidR="0097400E" w:rsidRDefault="0097400E">
      <w:pPr>
        <w:spacing w:before="31"/>
        <w:ind w:left="451"/>
        <w:rPr>
          <w:rFonts w:ascii="Arial" w:eastAsia="Arial" w:hAnsi="Arial" w:cs="Arial"/>
          <w:sz w:val="22"/>
          <w:szCs w:val="22"/>
        </w:rPr>
        <w:sectPr w:rsidR="0097400E">
          <w:pgSz w:w="11920" w:h="16840"/>
          <w:pgMar w:top="1500" w:right="1320" w:bottom="280" w:left="1320" w:header="927" w:footer="633" w:gutter="0"/>
          <w:cols w:space="720"/>
        </w:sectPr>
      </w:pPr>
    </w:p>
    <w:p w14:paraId="46982F06" w14:textId="77777777" w:rsidR="008E0C6E" w:rsidRDefault="008E0C6E">
      <w:pPr>
        <w:spacing w:line="200" w:lineRule="exact"/>
      </w:pPr>
    </w:p>
    <w:p w14:paraId="5750C468" w14:textId="77777777" w:rsidR="008E0C6E" w:rsidRDefault="008E0C6E">
      <w:pPr>
        <w:spacing w:before="20" w:line="260" w:lineRule="exact"/>
        <w:rPr>
          <w:sz w:val="26"/>
          <w:szCs w:val="26"/>
        </w:rPr>
      </w:pPr>
    </w:p>
    <w:p w14:paraId="3CD38BD4" w14:textId="72E1A9B4" w:rsidR="008E0C6E" w:rsidRPr="00A80F87" w:rsidRDefault="00A80F87" w:rsidP="00A80F87">
      <w:pPr>
        <w:spacing w:before="19" w:line="259" w:lineRule="auto"/>
        <w:ind w:left="820" w:right="107" w:hanging="360"/>
        <w:rPr>
          <w:rFonts w:ascii="Arial" w:eastAsia="Arial" w:hAnsi="Arial" w:cs="Arial"/>
          <w:sz w:val="32"/>
          <w:szCs w:val="32"/>
        </w:rPr>
      </w:pPr>
      <w:r>
        <w:rPr>
          <w:rFonts w:ascii="Arial" w:eastAsia="Arial" w:hAnsi="Arial" w:cs="Arial"/>
          <w:b/>
          <w:color w:val="002952"/>
          <w:spacing w:val="1"/>
          <w:sz w:val="32"/>
          <w:szCs w:val="32"/>
        </w:rPr>
        <w:t>2</w:t>
      </w:r>
      <w:r>
        <w:rPr>
          <w:rFonts w:ascii="Arial" w:eastAsia="Arial" w:hAnsi="Arial" w:cs="Arial"/>
          <w:b/>
          <w:color w:val="002952"/>
          <w:sz w:val="32"/>
          <w:szCs w:val="32"/>
        </w:rPr>
        <w:t>.</w:t>
      </w:r>
      <w:r>
        <w:rPr>
          <w:rFonts w:ascii="Arial" w:eastAsia="Arial" w:hAnsi="Arial" w:cs="Arial"/>
          <w:b/>
          <w:color w:val="002952"/>
          <w:spacing w:val="4"/>
          <w:sz w:val="32"/>
          <w:szCs w:val="32"/>
        </w:rPr>
        <w:t xml:space="preserve"> </w:t>
      </w:r>
      <w:r>
        <w:rPr>
          <w:rFonts w:ascii="Arial" w:eastAsia="Arial" w:hAnsi="Arial" w:cs="Arial"/>
          <w:b/>
          <w:color w:val="002952"/>
          <w:sz w:val="32"/>
          <w:szCs w:val="32"/>
        </w:rPr>
        <w:t>Identi</w:t>
      </w:r>
      <w:r>
        <w:rPr>
          <w:rFonts w:ascii="Arial" w:eastAsia="Arial" w:hAnsi="Arial" w:cs="Arial"/>
          <w:b/>
          <w:color w:val="002952"/>
          <w:spacing w:val="-1"/>
          <w:sz w:val="32"/>
          <w:szCs w:val="32"/>
        </w:rPr>
        <w:t>f</w:t>
      </w:r>
      <w:r>
        <w:rPr>
          <w:rFonts w:ascii="Arial" w:eastAsia="Arial" w:hAnsi="Arial" w:cs="Arial"/>
          <w:b/>
          <w:color w:val="002952"/>
          <w:sz w:val="32"/>
          <w:szCs w:val="32"/>
        </w:rPr>
        <w:t xml:space="preserve">y </w:t>
      </w:r>
      <w:r>
        <w:rPr>
          <w:rFonts w:ascii="Arial" w:eastAsia="Arial" w:hAnsi="Arial" w:cs="Arial"/>
          <w:b/>
          <w:color w:val="002952"/>
          <w:spacing w:val="-1"/>
          <w:sz w:val="32"/>
          <w:szCs w:val="32"/>
        </w:rPr>
        <w:t>p</w:t>
      </w:r>
      <w:r>
        <w:rPr>
          <w:rFonts w:ascii="Arial" w:eastAsia="Arial" w:hAnsi="Arial" w:cs="Arial"/>
          <w:b/>
          <w:color w:val="002952"/>
          <w:sz w:val="32"/>
          <w:szCs w:val="32"/>
        </w:rPr>
        <w:t>ossib</w:t>
      </w:r>
      <w:r>
        <w:rPr>
          <w:rFonts w:ascii="Arial" w:eastAsia="Arial" w:hAnsi="Arial" w:cs="Arial"/>
          <w:b/>
          <w:color w:val="002952"/>
          <w:spacing w:val="-2"/>
          <w:sz w:val="32"/>
          <w:szCs w:val="32"/>
        </w:rPr>
        <w:t>l</w:t>
      </w:r>
      <w:r>
        <w:rPr>
          <w:rFonts w:ascii="Arial" w:eastAsia="Arial" w:hAnsi="Arial" w:cs="Arial"/>
          <w:b/>
          <w:color w:val="002952"/>
          <w:sz w:val="32"/>
          <w:szCs w:val="32"/>
        </w:rPr>
        <w:t xml:space="preserve">e </w:t>
      </w:r>
      <w:r>
        <w:rPr>
          <w:rFonts w:ascii="Arial" w:eastAsia="Arial" w:hAnsi="Arial" w:cs="Arial"/>
          <w:b/>
          <w:color w:val="002952"/>
          <w:spacing w:val="1"/>
          <w:sz w:val="32"/>
          <w:szCs w:val="32"/>
        </w:rPr>
        <w:t>s</w:t>
      </w:r>
      <w:r>
        <w:rPr>
          <w:rFonts w:ascii="Arial" w:eastAsia="Arial" w:hAnsi="Arial" w:cs="Arial"/>
          <w:b/>
          <w:color w:val="002952"/>
          <w:sz w:val="32"/>
          <w:szCs w:val="32"/>
        </w:rPr>
        <w:t>i</w:t>
      </w:r>
      <w:r>
        <w:rPr>
          <w:rFonts w:ascii="Arial" w:eastAsia="Arial" w:hAnsi="Arial" w:cs="Arial"/>
          <w:b/>
          <w:color w:val="002952"/>
          <w:spacing w:val="-1"/>
          <w:sz w:val="32"/>
          <w:szCs w:val="32"/>
        </w:rPr>
        <w:t>t</w:t>
      </w:r>
      <w:r>
        <w:rPr>
          <w:rFonts w:ascii="Arial" w:eastAsia="Arial" w:hAnsi="Arial" w:cs="Arial"/>
          <w:b/>
          <w:color w:val="002952"/>
          <w:sz w:val="32"/>
          <w:szCs w:val="32"/>
        </w:rPr>
        <w:t>uati</w:t>
      </w:r>
      <w:r>
        <w:rPr>
          <w:rFonts w:ascii="Arial" w:eastAsia="Arial" w:hAnsi="Arial" w:cs="Arial"/>
          <w:b/>
          <w:color w:val="002952"/>
          <w:spacing w:val="-1"/>
          <w:sz w:val="32"/>
          <w:szCs w:val="32"/>
        </w:rPr>
        <w:t>o</w:t>
      </w:r>
      <w:r>
        <w:rPr>
          <w:rFonts w:ascii="Arial" w:eastAsia="Arial" w:hAnsi="Arial" w:cs="Arial"/>
          <w:b/>
          <w:color w:val="002952"/>
          <w:sz w:val="32"/>
          <w:szCs w:val="32"/>
        </w:rPr>
        <w:t>ns w</w:t>
      </w:r>
      <w:r>
        <w:rPr>
          <w:rFonts w:ascii="Arial" w:eastAsia="Arial" w:hAnsi="Arial" w:cs="Arial"/>
          <w:b/>
          <w:color w:val="002952"/>
          <w:spacing w:val="-2"/>
          <w:sz w:val="32"/>
          <w:szCs w:val="32"/>
        </w:rPr>
        <w:t>h</w:t>
      </w:r>
      <w:r>
        <w:rPr>
          <w:rFonts w:ascii="Arial" w:eastAsia="Arial" w:hAnsi="Arial" w:cs="Arial"/>
          <w:b/>
          <w:color w:val="002952"/>
          <w:sz w:val="32"/>
          <w:szCs w:val="32"/>
        </w:rPr>
        <w:t>ere des</w:t>
      </w:r>
      <w:r>
        <w:rPr>
          <w:rFonts w:ascii="Arial" w:eastAsia="Arial" w:hAnsi="Arial" w:cs="Arial"/>
          <w:b/>
          <w:color w:val="002952"/>
          <w:spacing w:val="-2"/>
          <w:sz w:val="32"/>
          <w:szCs w:val="32"/>
        </w:rPr>
        <w:t>i</w:t>
      </w:r>
      <w:r>
        <w:rPr>
          <w:rFonts w:ascii="Arial" w:eastAsia="Arial" w:hAnsi="Arial" w:cs="Arial"/>
          <w:b/>
          <w:color w:val="002952"/>
          <w:sz w:val="32"/>
          <w:szCs w:val="32"/>
        </w:rPr>
        <w:t>gn pat</w:t>
      </w:r>
      <w:r>
        <w:rPr>
          <w:rFonts w:ascii="Arial" w:eastAsia="Arial" w:hAnsi="Arial" w:cs="Arial"/>
          <w:b/>
          <w:color w:val="002952"/>
          <w:spacing w:val="-1"/>
          <w:sz w:val="32"/>
          <w:szCs w:val="32"/>
        </w:rPr>
        <w:t>t</w:t>
      </w:r>
      <w:r>
        <w:rPr>
          <w:rFonts w:ascii="Arial" w:eastAsia="Arial" w:hAnsi="Arial" w:cs="Arial"/>
          <w:b/>
          <w:color w:val="002952"/>
          <w:sz w:val="32"/>
          <w:szCs w:val="32"/>
        </w:rPr>
        <w:t>erns w</w:t>
      </w:r>
      <w:r>
        <w:rPr>
          <w:rFonts w:ascii="Arial" w:eastAsia="Arial" w:hAnsi="Arial" w:cs="Arial"/>
          <w:b/>
          <w:color w:val="002952"/>
          <w:spacing w:val="-1"/>
          <w:sz w:val="32"/>
          <w:szCs w:val="32"/>
        </w:rPr>
        <w:t>o</w:t>
      </w:r>
      <w:r>
        <w:rPr>
          <w:rFonts w:ascii="Arial" w:eastAsia="Arial" w:hAnsi="Arial" w:cs="Arial"/>
          <w:b/>
          <w:color w:val="002952"/>
          <w:sz w:val="32"/>
          <w:szCs w:val="32"/>
        </w:rPr>
        <w:t xml:space="preserve">uld be </w:t>
      </w:r>
      <w:r>
        <w:rPr>
          <w:rFonts w:ascii="Arial" w:eastAsia="Arial" w:hAnsi="Arial" w:cs="Arial"/>
          <w:b/>
          <w:color w:val="002952"/>
          <w:spacing w:val="-1"/>
          <w:sz w:val="32"/>
          <w:szCs w:val="32"/>
        </w:rPr>
        <w:t>b</w:t>
      </w:r>
      <w:r>
        <w:rPr>
          <w:rFonts w:ascii="Arial" w:eastAsia="Arial" w:hAnsi="Arial" w:cs="Arial"/>
          <w:b/>
          <w:color w:val="002952"/>
          <w:sz w:val="32"/>
          <w:szCs w:val="32"/>
        </w:rPr>
        <w:t>eneficial a</w:t>
      </w:r>
      <w:r>
        <w:rPr>
          <w:rFonts w:ascii="Arial" w:eastAsia="Arial" w:hAnsi="Arial" w:cs="Arial"/>
          <w:b/>
          <w:color w:val="002952"/>
          <w:spacing w:val="-2"/>
          <w:sz w:val="32"/>
          <w:szCs w:val="32"/>
        </w:rPr>
        <w:t>n</w:t>
      </w:r>
      <w:r>
        <w:rPr>
          <w:rFonts w:ascii="Arial" w:eastAsia="Arial" w:hAnsi="Arial" w:cs="Arial"/>
          <w:b/>
          <w:color w:val="002952"/>
          <w:sz w:val="32"/>
          <w:szCs w:val="32"/>
        </w:rPr>
        <w:t>d then</w:t>
      </w:r>
      <w:r>
        <w:rPr>
          <w:rFonts w:ascii="Arial" w:eastAsia="Arial" w:hAnsi="Arial" w:cs="Arial"/>
          <w:b/>
          <w:color w:val="002952"/>
          <w:spacing w:val="-1"/>
          <w:sz w:val="32"/>
          <w:szCs w:val="32"/>
        </w:rPr>
        <w:t xml:space="preserve"> </w:t>
      </w:r>
      <w:r>
        <w:rPr>
          <w:rFonts w:ascii="Arial" w:eastAsia="Arial" w:hAnsi="Arial" w:cs="Arial"/>
          <w:b/>
          <w:color w:val="002952"/>
          <w:sz w:val="32"/>
          <w:szCs w:val="32"/>
        </w:rPr>
        <w:t>develop the U</w:t>
      </w:r>
      <w:r>
        <w:rPr>
          <w:rFonts w:ascii="Arial" w:eastAsia="Arial" w:hAnsi="Arial" w:cs="Arial"/>
          <w:b/>
          <w:color w:val="002952"/>
          <w:spacing w:val="-1"/>
          <w:sz w:val="32"/>
          <w:szCs w:val="32"/>
        </w:rPr>
        <w:t>M</w:t>
      </w:r>
      <w:r>
        <w:rPr>
          <w:rFonts w:ascii="Arial" w:eastAsia="Arial" w:hAnsi="Arial" w:cs="Arial"/>
          <w:b/>
          <w:color w:val="002952"/>
          <w:sz w:val="32"/>
          <w:szCs w:val="32"/>
        </w:rPr>
        <w:t>L diag</w:t>
      </w:r>
      <w:r>
        <w:rPr>
          <w:rFonts w:ascii="Arial" w:eastAsia="Arial" w:hAnsi="Arial" w:cs="Arial"/>
          <w:b/>
          <w:color w:val="002952"/>
          <w:spacing w:val="-1"/>
          <w:sz w:val="32"/>
          <w:szCs w:val="32"/>
        </w:rPr>
        <w:t>r</w:t>
      </w:r>
      <w:r>
        <w:rPr>
          <w:rFonts w:ascii="Arial" w:eastAsia="Arial" w:hAnsi="Arial" w:cs="Arial"/>
          <w:b/>
          <w:color w:val="002952"/>
          <w:sz w:val="32"/>
          <w:szCs w:val="32"/>
        </w:rPr>
        <w:t>ams reflect</w:t>
      </w:r>
      <w:r>
        <w:rPr>
          <w:rFonts w:ascii="Arial" w:eastAsia="Arial" w:hAnsi="Arial" w:cs="Arial"/>
          <w:b/>
          <w:color w:val="002952"/>
          <w:spacing w:val="-2"/>
          <w:sz w:val="32"/>
          <w:szCs w:val="32"/>
        </w:rPr>
        <w:t>i</w:t>
      </w:r>
      <w:r>
        <w:rPr>
          <w:rFonts w:ascii="Arial" w:eastAsia="Arial" w:hAnsi="Arial" w:cs="Arial"/>
          <w:b/>
          <w:color w:val="002952"/>
          <w:sz w:val="32"/>
          <w:szCs w:val="32"/>
        </w:rPr>
        <w:t>ng the</w:t>
      </w:r>
      <w:r>
        <w:rPr>
          <w:rFonts w:ascii="Arial" w:eastAsia="Arial" w:hAnsi="Arial" w:cs="Arial"/>
          <w:b/>
          <w:color w:val="002952"/>
          <w:spacing w:val="-1"/>
          <w:sz w:val="32"/>
          <w:szCs w:val="32"/>
        </w:rPr>
        <w:t xml:space="preserve"> </w:t>
      </w:r>
      <w:r>
        <w:rPr>
          <w:rFonts w:ascii="Arial" w:eastAsia="Arial" w:hAnsi="Arial" w:cs="Arial"/>
          <w:b/>
          <w:color w:val="002952"/>
          <w:sz w:val="32"/>
          <w:szCs w:val="32"/>
        </w:rPr>
        <w:t>design</w:t>
      </w:r>
      <w:r>
        <w:rPr>
          <w:rFonts w:ascii="Arial" w:eastAsia="Arial" w:hAnsi="Arial" w:cs="Arial"/>
          <w:b/>
          <w:color w:val="002952"/>
          <w:spacing w:val="-2"/>
          <w:sz w:val="32"/>
          <w:szCs w:val="32"/>
        </w:rPr>
        <w:t xml:space="preserve"> </w:t>
      </w:r>
      <w:r>
        <w:rPr>
          <w:rFonts w:ascii="Arial" w:eastAsia="Arial" w:hAnsi="Arial" w:cs="Arial"/>
          <w:b/>
          <w:color w:val="002952"/>
          <w:sz w:val="32"/>
          <w:szCs w:val="32"/>
        </w:rPr>
        <w:t>patter</w:t>
      </w:r>
      <w:r>
        <w:rPr>
          <w:rFonts w:ascii="Arial" w:eastAsia="Arial" w:hAnsi="Arial" w:cs="Arial"/>
          <w:b/>
          <w:color w:val="002952"/>
          <w:spacing w:val="-1"/>
          <w:sz w:val="32"/>
          <w:szCs w:val="32"/>
        </w:rPr>
        <w:t>n</w:t>
      </w:r>
      <w:r>
        <w:rPr>
          <w:rFonts w:ascii="Arial" w:eastAsia="Arial" w:hAnsi="Arial" w:cs="Arial"/>
          <w:b/>
          <w:color w:val="002952"/>
          <w:sz w:val="32"/>
          <w:szCs w:val="32"/>
        </w:rPr>
        <w:t>s.</w:t>
      </w:r>
    </w:p>
    <w:p w14:paraId="1AA805E1" w14:textId="77777777" w:rsidR="008E0C6E" w:rsidRDefault="008E0C6E">
      <w:pPr>
        <w:spacing w:line="200" w:lineRule="exact"/>
      </w:pPr>
    </w:p>
    <w:p w14:paraId="3AF6559E" w14:textId="77777777" w:rsidR="008E0C6E" w:rsidRDefault="008E0C6E">
      <w:pPr>
        <w:spacing w:before="6" w:line="220" w:lineRule="exact"/>
        <w:rPr>
          <w:sz w:val="22"/>
          <w:szCs w:val="22"/>
        </w:rPr>
      </w:pPr>
    </w:p>
    <w:p w14:paraId="65B1B7BF" w14:textId="77777777" w:rsidR="004102B9" w:rsidRDefault="004102B9" w:rsidP="004102B9">
      <w:pPr>
        <w:spacing w:before="19" w:line="259" w:lineRule="auto"/>
        <w:ind w:left="820" w:right="107" w:hanging="360"/>
        <w:jc w:val="both"/>
        <w:rPr>
          <w:rFonts w:ascii="Arial" w:eastAsia="Arial" w:hAnsi="Arial" w:cs="Arial"/>
          <w:sz w:val="24"/>
          <w:szCs w:val="24"/>
        </w:rPr>
      </w:pPr>
      <w:r w:rsidRPr="00E95B0B">
        <w:rPr>
          <w:rFonts w:ascii="Arial" w:eastAsia="Arial" w:hAnsi="Arial" w:cs="Arial"/>
          <w:sz w:val="24"/>
          <w:szCs w:val="24"/>
        </w:rPr>
        <w:t>The factory method has the advantage of serving as the knowledge hub for creating</w:t>
      </w:r>
      <w:r>
        <w:rPr>
          <w:rFonts w:ascii="Arial" w:eastAsia="Arial" w:hAnsi="Arial" w:cs="Arial"/>
          <w:sz w:val="24"/>
          <w:szCs w:val="24"/>
        </w:rPr>
        <w:t xml:space="preserve"> </w:t>
      </w:r>
    </w:p>
    <w:p w14:paraId="6DE30E13" w14:textId="77777777" w:rsidR="004102B9" w:rsidRDefault="004102B9" w:rsidP="004102B9">
      <w:pPr>
        <w:spacing w:before="19" w:line="259" w:lineRule="auto"/>
        <w:ind w:left="820" w:right="107" w:hanging="360"/>
        <w:jc w:val="both"/>
        <w:rPr>
          <w:rFonts w:ascii="Arial" w:eastAsia="Arial" w:hAnsi="Arial" w:cs="Arial"/>
          <w:sz w:val="24"/>
          <w:szCs w:val="24"/>
        </w:rPr>
      </w:pPr>
      <w:r w:rsidRPr="00E95B0B">
        <w:rPr>
          <w:rFonts w:ascii="Arial" w:eastAsia="Arial" w:hAnsi="Arial" w:cs="Arial"/>
          <w:sz w:val="24"/>
          <w:szCs w:val="24"/>
        </w:rPr>
        <w:t xml:space="preserve">the necessary objects. Depending on the </w:t>
      </w:r>
      <w:proofErr w:type="spellStart"/>
      <w:r w:rsidRPr="00E95B0B">
        <w:rPr>
          <w:rFonts w:ascii="Arial" w:eastAsia="Arial" w:hAnsi="Arial" w:cs="Arial"/>
          <w:sz w:val="24"/>
          <w:szCs w:val="24"/>
        </w:rPr>
        <w:t>serviceContext</w:t>
      </w:r>
      <w:proofErr w:type="spellEnd"/>
      <w:r w:rsidRPr="00E95B0B">
        <w:rPr>
          <w:rFonts w:ascii="Arial" w:eastAsia="Arial" w:hAnsi="Arial" w:cs="Arial"/>
          <w:sz w:val="24"/>
          <w:szCs w:val="24"/>
        </w:rPr>
        <w:t xml:space="preserve"> object for Customer required </w:t>
      </w:r>
    </w:p>
    <w:p w14:paraId="3A9FDA20" w14:textId="77777777" w:rsidR="004102B9" w:rsidRDefault="004102B9" w:rsidP="004102B9">
      <w:pPr>
        <w:spacing w:before="19" w:line="259" w:lineRule="auto"/>
        <w:ind w:left="820" w:right="107" w:hanging="360"/>
        <w:jc w:val="both"/>
        <w:rPr>
          <w:rFonts w:ascii="Arial" w:eastAsia="Arial" w:hAnsi="Arial" w:cs="Arial"/>
          <w:sz w:val="24"/>
          <w:szCs w:val="24"/>
        </w:rPr>
      </w:pPr>
      <w:r w:rsidRPr="00E95B0B">
        <w:rPr>
          <w:rFonts w:ascii="Arial" w:eastAsia="Arial" w:hAnsi="Arial" w:cs="Arial"/>
          <w:sz w:val="24"/>
          <w:szCs w:val="24"/>
        </w:rPr>
        <w:t xml:space="preserve">to obtain the appropriate user id to update the customer, the </w:t>
      </w:r>
      <w:proofErr w:type="spellStart"/>
      <w:proofErr w:type="gramStart"/>
      <w:r w:rsidRPr="00E95B0B">
        <w:rPr>
          <w:rFonts w:ascii="Arial" w:eastAsia="Arial" w:hAnsi="Arial" w:cs="Arial"/>
          <w:sz w:val="24"/>
          <w:szCs w:val="24"/>
        </w:rPr>
        <w:t>getInstance</w:t>
      </w:r>
      <w:proofErr w:type="spellEnd"/>
      <w:r w:rsidRPr="00E95B0B">
        <w:rPr>
          <w:rFonts w:ascii="Arial" w:eastAsia="Arial" w:hAnsi="Arial" w:cs="Arial"/>
          <w:sz w:val="24"/>
          <w:szCs w:val="24"/>
        </w:rPr>
        <w:t>(</w:t>
      </w:r>
      <w:proofErr w:type="gramEnd"/>
      <w:r w:rsidRPr="00E95B0B">
        <w:rPr>
          <w:rFonts w:ascii="Arial" w:eastAsia="Arial" w:hAnsi="Arial" w:cs="Arial"/>
          <w:sz w:val="24"/>
          <w:szCs w:val="24"/>
        </w:rPr>
        <w:t xml:space="preserve">) function in </w:t>
      </w:r>
    </w:p>
    <w:p w14:paraId="217FD4C5" w14:textId="77777777" w:rsidR="004102B9" w:rsidRPr="00E95B0B" w:rsidRDefault="004102B9" w:rsidP="004102B9">
      <w:pPr>
        <w:spacing w:before="19" w:line="259" w:lineRule="auto"/>
        <w:ind w:left="820" w:right="107" w:hanging="360"/>
        <w:jc w:val="both"/>
        <w:rPr>
          <w:rFonts w:ascii="Arial" w:eastAsia="Arial" w:hAnsi="Arial" w:cs="Arial"/>
          <w:sz w:val="24"/>
          <w:szCs w:val="24"/>
        </w:rPr>
      </w:pPr>
      <w:r w:rsidRPr="00E95B0B">
        <w:rPr>
          <w:rFonts w:ascii="Arial" w:eastAsia="Arial" w:hAnsi="Arial" w:cs="Arial"/>
          <w:sz w:val="24"/>
          <w:szCs w:val="24"/>
        </w:rPr>
        <w:t xml:space="preserve">the </w:t>
      </w:r>
      <w:proofErr w:type="spellStart"/>
      <w:r w:rsidRPr="00E95B0B">
        <w:rPr>
          <w:rFonts w:ascii="Arial" w:eastAsia="Arial" w:hAnsi="Arial" w:cs="Arial"/>
          <w:sz w:val="24"/>
          <w:szCs w:val="24"/>
        </w:rPr>
        <w:t>serviceContext</w:t>
      </w:r>
      <w:proofErr w:type="spellEnd"/>
      <w:r w:rsidRPr="00E95B0B">
        <w:rPr>
          <w:rFonts w:ascii="Arial" w:eastAsia="Arial" w:hAnsi="Arial" w:cs="Arial"/>
          <w:sz w:val="24"/>
          <w:szCs w:val="24"/>
        </w:rPr>
        <w:t xml:space="preserve"> Factory class is reusable.</w:t>
      </w:r>
    </w:p>
    <w:p w14:paraId="4012468F" w14:textId="77777777" w:rsidR="004102B9" w:rsidRDefault="004102B9" w:rsidP="004102B9">
      <w:pPr>
        <w:spacing w:before="19" w:line="259" w:lineRule="auto"/>
        <w:ind w:left="820" w:right="107" w:hanging="360"/>
        <w:jc w:val="both"/>
        <w:rPr>
          <w:rFonts w:ascii="Arial" w:eastAsia="Arial" w:hAnsi="Arial" w:cs="Arial"/>
          <w:sz w:val="24"/>
          <w:szCs w:val="24"/>
        </w:rPr>
      </w:pPr>
      <w:r w:rsidRPr="00E95B0B">
        <w:rPr>
          <w:rFonts w:ascii="Arial" w:eastAsia="Arial" w:hAnsi="Arial" w:cs="Arial"/>
          <w:sz w:val="24"/>
          <w:szCs w:val="24"/>
        </w:rPr>
        <w:t xml:space="preserve">When creating the </w:t>
      </w:r>
      <w:proofErr w:type="spellStart"/>
      <w:r w:rsidRPr="00E95B0B">
        <w:rPr>
          <w:rFonts w:ascii="Arial" w:eastAsia="Arial" w:hAnsi="Arial" w:cs="Arial"/>
          <w:sz w:val="24"/>
          <w:szCs w:val="24"/>
        </w:rPr>
        <w:t>serviceContext</w:t>
      </w:r>
      <w:proofErr w:type="spellEnd"/>
      <w:r w:rsidRPr="00E95B0B">
        <w:rPr>
          <w:rFonts w:ascii="Arial" w:eastAsia="Arial" w:hAnsi="Arial" w:cs="Arial"/>
          <w:sz w:val="24"/>
          <w:szCs w:val="24"/>
        </w:rPr>
        <w:t xml:space="preserve"> object, the user that uses the Customer Portlet will </w:t>
      </w:r>
    </w:p>
    <w:p w14:paraId="1829B03F" w14:textId="77777777" w:rsidR="004102B9" w:rsidRPr="00E95B0B" w:rsidRDefault="004102B9" w:rsidP="004102B9">
      <w:pPr>
        <w:spacing w:before="19" w:line="259" w:lineRule="auto"/>
        <w:ind w:left="820" w:right="107" w:hanging="360"/>
        <w:jc w:val="both"/>
        <w:rPr>
          <w:rFonts w:ascii="Arial" w:eastAsia="Arial" w:hAnsi="Arial" w:cs="Arial"/>
          <w:sz w:val="24"/>
          <w:szCs w:val="24"/>
        </w:rPr>
      </w:pPr>
      <w:r w:rsidRPr="00E95B0B">
        <w:rPr>
          <w:rFonts w:ascii="Arial" w:eastAsia="Arial" w:hAnsi="Arial" w:cs="Arial"/>
          <w:sz w:val="24"/>
          <w:szCs w:val="24"/>
        </w:rPr>
        <w:t>refer to the factory instead of understanding the convoluted construction logic.</w:t>
      </w:r>
    </w:p>
    <w:p w14:paraId="125B21A1" w14:textId="77777777" w:rsidR="004102B9" w:rsidRDefault="004102B9" w:rsidP="004102B9">
      <w:pPr>
        <w:spacing w:before="19" w:line="259" w:lineRule="auto"/>
        <w:ind w:left="820" w:right="107" w:hanging="360"/>
        <w:rPr>
          <w:rFonts w:ascii="Arial" w:eastAsia="Arial" w:hAnsi="Arial" w:cs="Arial"/>
          <w:sz w:val="32"/>
          <w:szCs w:val="32"/>
        </w:rPr>
      </w:pPr>
      <w:r>
        <w:rPr>
          <w:noProof/>
        </w:rPr>
        <w:drawing>
          <wp:inline distT="0" distB="0" distL="0" distR="0" wp14:anchorId="32B8397D" wp14:editId="60823C29">
            <wp:extent cx="4610100" cy="34887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0173" cy="3496347"/>
                    </a:xfrm>
                    <a:prstGeom prst="rect">
                      <a:avLst/>
                    </a:prstGeom>
                    <a:noFill/>
                    <a:ln>
                      <a:noFill/>
                    </a:ln>
                  </pic:spPr>
                </pic:pic>
              </a:graphicData>
            </a:graphic>
          </wp:inline>
        </w:drawing>
      </w:r>
    </w:p>
    <w:p w14:paraId="4D25CE91" w14:textId="77777777" w:rsidR="004102B9" w:rsidRDefault="004102B9" w:rsidP="004102B9">
      <w:pPr>
        <w:spacing w:before="19" w:line="259" w:lineRule="auto"/>
        <w:ind w:left="820" w:right="107" w:hanging="360"/>
        <w:rPr>
          <w:rFonts w:ascii="Arial" w:eastAsia="Arial" w:hAnsi="Arial" w:cs="Arial"/>
          <w:sz w:val="32"/>
          <w:szCs w:val="32"/>
        </w:rPr>
      </w:pPr>
    </w:p>
    <w:p w14:paraId="3E72698B" w14:textId="77777777" w:rsidR="004102B9" w:rsidRDefault="004102B9" w:rsidP="004102B9">
      <w:pPr>
        <w:spacing w:before="19" w:line="259" w:lineRule="auto"/>
        <w:ind w:left="820" w:right="107" w:hanging="100"/>
        <w:rPr>
          <w:rFonts w:ascii="Arial" w:eastAsia="Arial" w:hAnsi="Arial" w:cs="Arial"/>
          <w:sz w:val="32"/>
          <w:szCs w:val="32"/>
        </w:rPr>
      </w:pPr>
    </w:p>
    <w:p w14:paraId="4647BD4E" w14:textId="77777777" w:rsidR="004102B9" w:rsidRDefault="004102B9" w:rsidP="004102B9">
      <w:pPr>
        <w:spacing w:before="19" w:line="259" w:lineRule="auto"/>
        <w:ind w:left="820" w:right="107" w:hanging="100"/>
        <w:rPr>
          <w:rFonts w:ascii="Arial" w:eastAsia="Arial" w:hAnsi="Arial" w:cs="Arial"/>
          <w:sz w:val="24"/>
          <w:szCs w:val="24"/>
        </w:rPr>
      </w:pPr>
      <w:r w:rsidRPr="0050338C">
        <w:rPr>
          <w:rFonts w:ascii="Arial" w:eastAsia="Arial" w:hAnsi="Arial" w:cs="Arial"/>
          <w:sz w:val="32"/>
          <w:szCs w:val="32"/>
        </w:rPr>
        <w:t xml:space="preserve"> </w:t>
      </w:r>
      <w:r w:rsidRPr="0050338C">
        <w:rPr>
          <w:rFonts w:ascii="Arial" w:eastAsia="Arial" w:hAnsi="Arial" w:cs="Arial"/>
          <w:sz w:val="24"/>
          <w:szCs w:val="24"/>
        </w:rPr>
        <w:t xml:space="preserve">the facade style is advantageous in terms of hiding or decreasing the complexity of the subclasses, The </w:t>
      </w:r>
      <w:proofErr w:type="spellStart"/>
      <w:r w:rsidRPr="0050338C">
        <w:rPr>
          <w:rFonts w:ascii="Arial" w:eastAsia="Arial" w:hAnsi="Arial" w:cs="Arial"/>
          <w:sz w:val="24"/>
          <w:szCs w:val="24"/>
        </w:rPr>
        <w:t>CustomerLocalServiceUtil</w:t>
      </w:r>
      <w:proofErr w:type="spellEnd"/>
      <w:r w:rsidRPr="0050338C">
        <w:rPr>
          <w:rFonts w:ascii="Arial" w:eastAsia="Arial" w:hAnsi="Arial" w:cs="Arial"/>
          <w:sz w:val="24"/>
          <w:szCs w:val="24"/>
        </w:rPr>
        <w:t xml:space="preserve"> class is the only point of access for the user to create the business logic for the firm using the CRUD operation, The mentioned class is thought of as a façade class that serves as a common interface that anyone using the </w:t>
      </w:r>
      <w:proofErr w:type="spellStart"/>
      <w:r w:rsidRPr="0050338C">
        <w:rPr>
          <w:rFonts w:ascii="Arial" w:eastAsia="Arial" w:hAnsi="Arial" w:cs="Arial"/>
          <w:sz w:val="24"/>
          <w:szCs w:val="24"/>
        </w:rPr>
        <w:t>CustomerPortlet</w:t>
      </w:r>
      <w:proofErr w:type="spellEnd"/>
      <w:r w:rsidRPr="0050338C">
        <w:rPr>
          <w:rFonts w:ascii="Arial" w:eastAsia="Arial" w:hAnsi="Arial" w:cs="Arial"/>
          <w:sz w:val="24"/>
          <w:szCs w:val="24"/>
        </w:rPr>
        <w:t xml:space="preserve"> can use, hence reducing overall complexity.</w:t>
      </w:r>
    </w:p>
    <w:p w14:paraId="493641F0" w14:textId="77777777" w:rsidR="004102B9" w:rsidRDefault="004102B9" w:rsidP="004102B9">
      <w:pPr>
        <w:spacing w:before="19" w:line="259" w:lineRule="auto"/>
        <w:ind w:left="820" w:right="107" w:hanging="100"/>
        <w:rPr>
          <w:rFonts w:ascii="Arial" w:eastAsia="Arial" w:hAnsi="Arial" w:cs="Arial"/>
          <w:sz w:val="24"/>
          <w:szCs w:val="24"/>
        </w:rPr>
      </w:pPr>
      <w:r>
        <w:rPr>
          <w:noProof/>
        </w:rPr>
        <w:lastRenderedPageBreak/>
        <w:drawing>
          <wp:inline distT="0" distB="0" distL="0" distR="0" wp14:anchorId="7F4AE33B" wp14:editId="76FC55AD">
            <wp:extent cx="3305175" cy="382294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9265" cy="3827670"/>
                    </a:xfrm>
                    <a:prstGeom prst="rect">
                      <a:avLst/>
                    </a:prstGeom>
                    <a:noFill/>
                    <a:ln>
                      <a:noFill/>
                    </a:ln>
                  </pic:spPr>
                </pic:pic>
              </a:graphicData>
            </a:graphic>
          </wp:inline>
        </w:drawing>
      </w:r>
    </w:p>
    <w:p w14:paraId="418C5D8B" w14:textId="77777777" w:rsidR="004102B9" w:rsidRDefault="004102B9" w:rsidP="004102B9">
      <w:pPr>
        <w:spacing w:before="19" w:line="259" w:lineRule="auto"/>
        <w:ind w:left="820" w:right="107" w:hanging="100"/>
        <w:rPr>
          <w:rFonts w:ascii="Arial" w:eastAsia="Arial" w:hAnsi="Arial" w:cs="Arial"/>
          <w:sz w:val="24"/>
          <w:szCs w:val="24"/>
        </w:rPr>
      </w:pPr>
    </w:p>
    <w:p w14:paraId="40ED70AB" w14:textId="77777777" w:rsidR="004102B9" w:rsidRDefault="004102B9" w:rsidP="004102B9">
      <w:pPr>
        <w:rPr>
          <w:sz w:val="24"/>
          <w:szCs w:val="24"/>
        </w:rPr>
      </w:pPr>
      <w:r w:rsidRPr="0050338C">
        <w:rPr>
          <w:sz w:val="24"/>
          <w:szCs w:val="24"/>
        </w:rPr>
        <w:t xml:space="preserve">Using a </w:t>
      </w:r>
      <w:proofErr w:type="gramStart"/>
      <w:r w:rsidRPr="0050338C">
        <w:rPr>
          <w:sz w:val="24"/>
          <w:szCs w:val="24"/>
        </w:rPr>
        <w:t>template</w:t>
      </w:r>
      <w:proofErr w:type="gramEnd"/>
      <w:r w:rsidRPr="0050338C">
        <w:rPr>
          <w:sz w:val="24"/>
          <w:szCs w:val="24"/>
        </w:rPr>
        <w:t xml:space="preserve"> The same object structure can be created in a variety of different ways by reusing the code. Customer Portlet's structure resembles that of Abstract </w:t>
      </w:r>
      <w:proofErr w:type="spellStart"/>
      <w:r w:rsidRPr="0050338C">
        <w:rPr>
          <w:sz w:val="24"/>
          <w:szCs w:val="24"/>
        </w:rPr>
        <w:t>GenericPortlet</w:t>
      </w:r>
      <w:proofErr w:type="spellEnd"/>
      <w:r w:rsidRPr="0050338C">
        <w:rPr>
          <w:sz w:val="24"/>
          <w:szCs w:val="24"/>
        </w:rPr>
        <w:t xml:space="preserve">, making it possible to implement some of its methods. This makes it possible to create different portlets, like </w:t>
      </w:r>
      <w:r>
        <w:rPr>
          <w:sz w:val="24"/>
          <w:szCs w:val="24"/>
        </w:rPr>
        <w:t xml:space="preserve">greeting </w:t>
      </w:r>
      <w:r w:rsidRPr="0050338C">
        <w:rPr>
          <w:sz w:val="24"/>
          <w:szCs w:val="24"/>
        </w:rPr>
        <w:t xml:space="preserve">Portlet and </w:t>
      </w:r>
      <w:proofErr w:type="spellStart"/>
      <w:r>
        <w:rPr>
          <w:sz w:val="24"/>
          <w:szCs w:val="24"/>
        </w:rPr>
        <w:t>thankyou</w:t>
      </w:r>
      <w:r w:rsidRPr="0050338C">
        <w:rPr>
          <w:sz w:val="24"/>
          <w:szCs w:val="24"/>
        </w:rPr>
        <w:t>Portlet</w:t>
      </w:r>
      <w:proofErr w:type="spellEnd"/>
      <w:r w:rsidRPr="0050338C">
        <w:rPr>
          <w:sz w:val="24"/>
          <w:szCs w:val="24"/>
        </w:rPr>
        <w:t>.</w:t>
      </w:r>
    </w:p>
    <w:p w14:paraId="70081B6C" w14:textId="77777777" w:rsidR="004102B9" w:rsidRPr="0050338C" w:rsidRDefault="004102B9" w:rsidP="004102B9">
      <w:pPr>
        <w:rPr>
          <w:sz w:val="24"/>
          <w:szCs w:val="24"/>
        </w:rPr>
      </w:pPr>
      <w:r>
        <w:rPr>
          <w:noProof/>
        </w:rPr>
        <w:drawing>
          <wp:inline distT="0" distB="0" distL="0" distR="0" wp14:anchorId="496FC8CE" wp14:editId="60776385">
            <wp:extent cx="3152775" cy="3457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6672" cy="3461501"/>
                    </a:xfrm>
                    <a:prstGeom prst="rect">
                      <a:avLst/>
                    </a:prstGeom>
                    <a:noFill/>
                    <a:ln>
                      <a:noFill/>
                    </a:ln>
                  </pic:spPr>
                </pic:pic>
              </a:graphicData>
            </a:graphic>
          </wp:inline>
        </w:drawing>
      </w:r>
    </w:p>
    <w:p w14:paraId="0210ED22" w14:textId="77777777" w:rsidR="004102B9" w:rsidRPr="0050338C" w:rsidRDefault="004102B9" w:rsidP="004102B9">
      <w:pPr>
        <w:spacing w:before="19" w:line="259" w:lineRule="auto"/>
        <w:ind w:left="820" w:right="107" w:hanging="100"/>
        <w:rPr>
          <w:rFonts w:ascii="Arial" w:eastAsia="Arial" w:hAnsi="Arial" w:cs="Arial"/>
          <w:sz w:val="24"/>
          <w:szCs w:val="24"/>
        </w:rPr>
      </w:pPr>
      <w:r>
        <w:rPr>
          <w:sz w:val="24"/>
          <w:szCs w:val="24"/>
        </w:rPr>
        <w:t xml:space="preserve"> </w:t>
      </w:r>
    </w:p>
    <w:p w14:paraId="5E65DE3B" w14:textId="77777777" w:rsidR="004102B9" w:rsidRDefault="004102B9" w:rsidP="004102B9">
      <w:pPr>
        <w:rPr>
          <w:spacing w:val="49"/>
          <w:sz w:val="24"/>
          <w:szCs w:val="24"/>
        </w:rPr>
      </w:pPr>
    </w:p>
    <w:p w14:paraId="050B7613" w14:textId="77777777" w:rsidR="004102B9" w:rsidRDefault="004102B9" w:rsidP="004102B9">
      <w:pPr>
        <w:rPr>
          <w:spacing w:val="49"/>
          <w:sz w:val="24"/>
          <w:szCs w:val="24"/>
        </w:rPr>
      </w:pPr>
    </w:p>
    <w:p w14:paraId="23BD6BF4" w14:textId="77777777" w:rsidR="004102B9" w:rsidRDefault="004102B9" w:rsidP="004102B9">
      <w:pPr>
        <w:rPr>
          <w:spacing w:val="49"/>
          <w:sz w:val="24"/>
          <w:szCs w:val="24"/>
        </w:rPr>
      </w:pPr>
    </w:p>
    <w:p w14:paraId="34E33A32" w14:textId="77777777" w:rsidR="004102B9" w:rsidRDefault="004102B9" w:rsidP="004102B9">
      <w:pPr>
        <w:rPr>
          <w:spacing w:val="49"/>
          <w:sz w:val="24"/>
          <w:szCs w:val="24"/>
        </w:rPr>
      </w:pPr>
    </w:p>
    <w:p w14:paraId="0C3C5FBE" w14:textId="77777777" w:rsidR="004102B9" w:rsidRDefault="004102B9" w:rsidP="004102B9">
      <w:pPr>
        <w:rPr>
          <w:spacing w:val="49"/>
          <w:sz w:val="24"/>
          <w:szCs w:val="24"/>
        </w:rPr>
      </w:pPr>
    </w:p>
    <w:p w14:paraId="0331ABC2" w14:textId="77777777" w:rsidR="004102B9" w:rsidRDefault="004102B9" w:rsidP="004102B9">
      <w:pPr>
        <w:rPr>
          <w:rFonts w:ascii="Arial" w:eastAsia="Arial" w:hAnsi="Arial" w:cs="Arial"/>
          <w:sz w:val="24"/>
          <w:szCs w:val="24"/>
        </w:rPr>
      </w:pPr>
      <w:r>
        <w:rPr>
          <w:rFonts w:ascii="Arial" w:eastAsia="Arial" w:hAnsi="Arial" w:cs="Arial"/>
          <w:sz w:val="24"/>
          <w:szCs w:val="24"/>
        </w:rPr>
        <w:t>B</w:t>
      </w:r>
      <w:r>
        <w:rPr>
          <w:rFonts w:ascii="Arial" w:eastAsia="Arial" w:hAnsi="Arial" w:cs="Arial"/>
          <w:spacing w:val="-1"/>
          <w:sz w:val="24"/>
          <w:szCs w:val="24"/>
        </w:rPr>
        <w:t>e</w:t>
      </w:r>
      <w:r>
        <w:rPr>
          <w:rFonts w:ascii="Arial" w:eastAsia="Arial" w:hAnsi="Arial" w:cs="Arial"/>
          <w:sz w:val="24"/>
          <w:szCs w:val="24"/>
        </w:rPr>
        <w:t>nefits of</w:t>
      </w:r>
      <w:r>
        <w:rPr>
          <w:rFonts w:ascii="Arial" w:eastAsia="Arial" w:hAnsi="Arial" w:cs="Arial"/>
          <w:spacing w:val="1"/>
          <w:sz w:val="24"/>
          <w:szCs w:val="24"/>
        </w:rPr>
        <w:t xml:space="preserve"> </w:t>
      </w:r>
      <w:r>
        <w:rPr>
          <w:rFonts w:ascii="Arial" w:eastAsia="Arial" w:hAnsi="Arial" w:cs="Arial"/>
          <w:sz w:val="24"/>
          <w:szCs w:val="24"/>
        </w:rPr>
        <w:t>Design Patterns</w:t>
      </w:r>
    </w:p>
    <w:p w14:paraId="2396D9A4" w14:textId="77777777" w:rsidR="004102B9" w:rsidRPr="0071649D" w:rsidRDefault="004102B9" w:rsidP="004102B9">
      <w:pPr>
        <w:rPr>
          <w:rFonts w:ascii="Arial" w:eastAsia="Arial" w:hAnsi="Arial" w:cs="Arial"/>
          <w:sz w:val="24"/>
          <w:szCs w:val="24"/>
        </w:rPr>
      </w:pPr>
      <w:r>
        <w:rPr>
          <w:rFonts w:ascii="Arial" w:eastAsia="Arial" w:hAnsi="Arial" w:cs="Arial"/>
          <w:sz w:val="24"/>
          <w:szCs w:val="24"/>
        </w:rPr>
        <w:tab/>
        <w:t xml:space="preserve">1. </w:t>
      </w:r>
      <w:r w:rsidRPr="0071649D">
        <w:rPr>
          <w:rFonts w:ascii="Arial" w:eastAsia="Arial" w:hAnsi="Arial" w:cs="Arial"/>
          <w:sz w:val="24"/>
          <w:szCs w:val="24"/>
        </w:rPr>
        <w:t>They can be used in numerous projects.</w:t>
      </w:r>
    </w:p>
    <w:p w14:paraId="6D2829D7" w14:textId="77777777" w:rsidR="004102B9" w:rsidRPr="0071649D" w:rsidRDefault="004102B9" w:rsidP="004102B9">
      <w:pPr>
        <w:ind w:firstLine="720"/>
        <w:rPr>
          <w:rFonts w:ascii="Arial" w:eastAsia="Arial" w:hAnsi="Arial" w:cs="Arial"/>
          <w:sz w:val="24"/>
          <w:szCs w:val="24"/>
        </w:rPr>
      </w:pPr>
      <w:r>
        <w:rPr>
          <w:rFonts w:ascii="Arial" w:eastAsia="Arial" w:hAnsi="Arial" w:cs="Arial"/>
          <w:sz w:val="24"/>
          <w:szCs w:val="24"/>
        </w:rPr>
        <w:t xml:space="preserve">2. </w:t>
      </w:r>
      <w:r w:rsidRPr="0071649D">
        <w:rPr>
          <w:rFonts w:ascii="Arial" w:eastAsia="Arial" w:hAnsi="Arial" w:cs="Arial"/>
          <w:sz w:val="24"/>
          <w:szCs w:val="24"/>
        </w:rPr>
        <w:t>They offer the answers that contribute to defining the system architecture.</w:t>
      </w:r>
    </w:p>
    <w:p w14:paraId="38DA15F7" w14:textId="77777777" w:rsidR="004102B9" w:rsidRPr="0071649D" w:rsidRDefault="004102B9" w:rsidP="004102B9">
      <w:pPr>
        <w:ind w:firstLine="720"/>
        <w:rPr>
          <w:rFonts w:ascii="Arial" w:eastAsia="Arial" w:hAnsi="Arial" w:cs="Arial"/>
          <w:sz w:val="24"/>
          <w:szCs w:val="24"/>
        </w:rPr>
      </w:pPr>
      <w:r>
        <w:rPr>
          <w:rFonts w:ascii="Arial" w:eastAsia="Arial" w:hAnsi="Arial" w:cs="Arial"/>
          <w:sz w:val="24"/>
          <w:szCs w:val="24"/>
        </w:rPr>
        <w:t xml:space="preserve">3. </w:t>
      </w:r>
      <w:r w:rsidRPr="0071649D">
        <w:rPr>
          <w:rFonts w:ascii="Arial" w:eastAsia="Arial" w:hAnsi="Arial" w:cs="Arial"/>
          <w:sz w:val="24"/>
          <w:szCs w:val="24"/>
        </w:rPr>
        <w:t>They document the experiences with software engineering.</w:t>
      </w:r>
    </w:p>
    <w:p w14:paraId="2AC5800D" w14:textId="43F42EAF" w:rsidR="008E0C6E" w:rsidRPr="004102B9" w:rsidRDefault="004102B9" w:rsidP="004102B9">
      <w:pPr>
        <w:ind w:firstLine="720"/>
        <w:rPr>
          <w:rFonts w:ascii="Arial" w:eastAsia="Arial" w:hAnsi="Arial" w:cs="Arial"/>
          <w:sz w:val="24"/>
          <w:szCs w:val="24"/>
        </w:rPr>
      </w:pPr>
      <w:r>
        <w:rPr>
          <w:rFonts w:ascii="Arial" w:eastAsia="Arial" w:hAnsi="Arial" w:cs="Arial"/>
          <w:sz w:val="24"/>
          <w:szCs w:val="24"/>
        </w:rPr>
        <w:t xml:space="preserve">4. </w:t>
      </w:r>
      <w:r w:rsidRPr="0071649D">
        <w:rPr>
          <w:rFonts w:ascii="Arial" w:eastAsia="Arial" w:hAnsi="Arial" w:cs="Arial"/>
          <w:sz w:val="24"/>
          <w:szCs w:val="24"/>
        </w:rPr>
        <w:t>They make an application's design more transparent.</w:t>
      </w:r>
    </w:p>
    <w:p w14:paraId="75CE42F8" w14:textId="77777777" w:rsidR="008E0C6E" w:rsidRDefault="008E0C6E">
      <w:pPr>
        <w:spacing w:line="200" w:lineRule="exact"/>
      </w:pPr>
    </w:p>
    <w:p w14:paraId="04EC128B" w14:textId="77777777" w:rsidR="008E0C6E" w:rsidRDefault="008E0C6E">
      <w:pPr>
        <w:spacing w:line="200" w:lineRule="exact"/>
      </w:pPr>
    </w:p>
    <w:p w14:paraId="6F900814" w14:textId="77777777" w:rsidR="008E0C6E" w:rsidRDefault="008E0C6E">
      <w:pPr>
        <w:spacing w:line="200" w:lineRule="exact"/>
      </w:pPr>
    </w:p>
    <w:p w14:paraId="0392E034" w14:textId="77777777" w:rsidR="008E0C6E" w:rsidRDefault="008E0C6E">
      <w:pPr>
        <w:spacing w:line="200" w:lineRule="exact"/>
      </w:pPr>
    </w:p>
    <w:p w14:paraId="7C659E16" w14:textId="77777777" w:rsidR="008E0C6E" w:rsidRDefault="008E0C6E">
      <w:pPr>
        <w:spacing w:before="15" w:line="280" w:lineRule="exact"/>
        <w:rPr>
          <w:sz w:val="28"/>
          <w:szCs w:val="28"/>
        </w:rPr>
      </w:pPr>
    </w:p>
    <w:p w14:paraId="616EBFAE" w14:textId="4AEDE669" w:rsidR="008E0C6E" w:rsidRDefault="00A80F87" w:rsidP="00BB1BB3">
      <w:pPr>
        <w:spacing w:line="258" w:lineRule="auto"/>
        <w:ind w:left="900" w:right="115" w:hanging="360"/>
        <w:rPr>
          <w:rFonts w:ascii="Arial" w:eastAsia="Arial" w:hAnsi="Arial" w:cs="Arial"/>
          <w:sz w:val="32"/>
          <w:szCs w:val="32"/>
        </w:rPr>
      </w:pPr>
      <w:r>
        <w:rPr>
          <w:rFonts w:ascii="Arial" w:eastAsia="Arial" w:hAnsi="Arial" w:cs="Arial"/>
          <w:b/>
          <w:color w:val="002952"/>
          <w:spacing w:val="1"/>
          <w:sz w:val="32"/>
          <w:szCs w:val="32"/>
        </w:rPr>
        <w:t>3</w:t>
      </w:r>
      <w:r>
        <w:rPr>
          <w:rFonts w:ascii="Arial" w:eastAsia="Arial" w:hAnsi="Arial" w:cs="Arial"/>
          <w:b/>
          <w:color w:val="002952"/>
          <w:sz w:val="32"/>
          <w:szCs w:val="32"/>
        </w:rPr>
        <w:t>.</w:t>
      </w:r>
      <w:r>
        <w:rPr>
          <w:rFonts w:ascii="Arial" w:eastAsia="Arial" w:hAnsi="Arial" w:cs="Arial"/>
          <w:b/>
          <w:color w:val="002952"/>
          <w:spacing w:val="3"/>
          <w:sz w:val="32"/>
          <w:szCs w:val="32"/>
        </w:rPr>
        <w:t xml:space="preserve"> </w:t>
      </w:r>
      <w:r>
        <w:rPr>
          <w:rFonts w:ascii="Arial" w:eastAsia="Arial" w:hAnsi="Arial" w:cs="Arial"/>
          <w:b/>
          <w:color w:val="002952"/>
          <w:sz w:val="32"/>
          <w:szCs w:val="32"/>
        </w:rPr>
        <w:t>Obser</w:t>
      </w:r>
      <w:r>
        <w:rPr>
          <w:rFonts w:ascii="Arial" w:eastAsia="Arial" w:hAnsi="Arial" w:cs="Arial"/>
          <w:b/>
          <w:color w:val="002952"/>
          <w:spacing w:val="-1"/>
          <w:sz w:val="32"/>
          <w:szCs w:val="32"/>
        </w:rPr>
        <w:t>v</w:t>
      </w:r>
      <w:r>
        <w:rPr>
          <w:rFonts w:ascii="Arial" w:eastAsia="Arial" w:hAnsi="Arial" w:cs="Arial"/>
          <w:b/>
          <w:color w:val="002952"/>
          <w:sz w:val="32"/>
          <w:szCs w:val="32"/>
        </w:rPr>
        <w:t xml:space="preserve">e how </w:t>
      </w:r>
      <w:r>
        <w:rPr>
          <w:rFonts w:ascii="Arial" w:eastAsia="Arial" w:hAnsi="Arial" w:cs="Arial"/>
          <w:b/>
          <w:color w:val="002952"/>
          <w:spacing w:val="-1"/>
          <w:sz w:val="32"/>
          <w:szCs w:val="32"/>
        </w:rPr>
        <w:t>t</w:t>
      </w:r>
      <w:r>
        <w:rPr>
          <w:rFonts w:ascii="Arial" w:eastAsia="Arial" w:hAnsi="Arial" w:cs="Arial"/>
          <w:b/>
          <w:color w:val="002952"/>
          <w:sz w:val="32"/>
          <w:szCs w:val="32"/>
        </w:rPr>
        <w:t>he cl</w:t>
      </w:r>
      <w:r>
        <w:rPr>
          <w:rFonts w:ascii="Arial" w:eastAsia="Arial" w:hAnsi="Arial" w:cs="Arial"/>
          <w:b/>
          <w:color w:val="002952"/>
          <w:spacing w:val="-1"/>
          <w:sz w:val="32"/>
          <w:szCs w:val="32"/>
        </w:rPr>
        <w:t>a</w:t>
      </w:r>
      <w:r>
        <w:rPr>
          <w:rFonts w:ascii="Arial" w:eastAsia="Arial" w:hAnsi="Arial" w:cs="Arial"/>
          <w:b/>
          <w:color w:val="002952"/>
          <w:sz w:val="32"/>
          <w:szCs w:val="32"/>
        </w:rPr>
        <w:t>ss dia</w:t>
      </w:r>
      <w:r>
        <w:rPr>
          <w:rFonts w:ascii="Arial" w:eastAsia="Arial" w:hAnsi="Arial" w:cs="Arial"/>
          <w:b/>
          <w:color w:val="002952"/>
          <w:spacing w:val="-1"/>
          <w:sz w:val="32"/>
          <w:szCs w:val="32"/>
        </w:rPr>
        <w:t>g</w:t>
      </w:r>
      <w:r>
        <w:rPr>
          <w:rFonts w:ascii="Arial" w:eastAsia="Arial" w:hAnsi="Arial" w:cs="Arial"/>
          <w:b/>
          <w:color w:val="002952"/>
          <w:sz w:val="32"/>
          <w:szCs w:val="32"/>
        </w:rPr>
        <w:t>rams are</w:t>
      </w:r>
      <w:r>
        <w:rPr>
          <w:rFonts w:ascii="Arial" w:eastAsia="Arial" w:hAnsi="Arial" w:cs="Arial"/>
          <w:b/>
          <w:color w:val="002952"/>
          <w:spacing w:val="-1"/>
          <w:sz w:val="32"/>
          <w:szCs w:val="32"/>
        </w:rPr>
        <w:t xml:space="preserve"> </w:t>
      </w:r>
      <w:r>
        <w:rPr>
          <w:rFonts w:ascii="Arial" w:eastAsia="Arial" w:hAnsi="Arial" w:cs="Arial"/>
          <w:b/>
          <w:color w:val="002952"/>
          <w:sz w:val="32"/>
          <w:szCs w:val="32"/>
        </w:rPr>
        <w:t>refl</w:t>
      </w:r>
      <w:r>
        <w:rPr>
          <w:rFonts w:ascii="Arial" w:eastAsia="Arial" w:hAnsi="Arial" w:cs="Arial"/>
          <w:b/>
          <w:color w:val="002952"/>
          <w:spacing w:val="1"/>
          <w:sz w:val="32"/>
          <w:szCs w:val="32"/>
        </w:rPr>
        <w:t>e</w:t>
      </w:r>
      <w:r>
        <w:rPr>
          <w:rFonts w:ascii="Arial" w:eastAsia="Arial" w:hAnsi="Arial" w:cs="Arial"/>
          <w:b/>
          <w:color w:val="002952"/>
          <w:sz w:val="32"/>
          <w:szCs w:val="32"/>
        </w:rPr>
        <w:t>ct</w:t>
      </w:r>
      <w:r>
        <w:rPr>
          <w:rFonts w:ascii="Arial" w:eastAsia="Arial" w:hAnsi="Arial" w:cs="Arial"/>
          <w:b/>
          <w:color w:val="002952"/>
          <w:spacing w:val="-1"/>
          <w:sz w:val="32"/>
          <w:szCs w:val="32"/>
        </w:rPr>
        <w:t>e</w:t>
      </w:r>
      <w:r>
        <w:rPr>
          <w:rFonts w:ascii="Arial" w:eastAsia="Arial" w:hAnsi="Arial" w:cs="Arial"/>
          <w:b/>
          <w:color w:val="002952"/>
          <w:sz w:val="32"/>
          <w:szCs w:val="32"/>
        </w:rPr>
        <w:t>d from a given scenar</w:t>
      </w:r>
      <w:r>
        <w:rPr>
          <w:rFonts w:ascii="Arial" w:eastAsia="Arial" w:hAnsi="Arial" w:cs="Arial"/>
          <w:b/>
          <w:color w:val="002952"/>
          <w:spacing w:val="-1"/>
          <w:sz w:val="32"/>
          <w:szCs w:val="32"/>
        </w:rPr>
        <w:t>i</w:t>
      </w:r>
      <w:r>
        <w:rPr>
          <w:rFonts w:ascii="Arial" w:eastAsia="Arial" w:hAnsi="Arial" w:cs="Arial"/>
          <w:b/>
          <w:color w:val="002952"/>
          <w:sz w:val="32"/>
          <w:szCs w:val="32"/>
        </w:rPr>
        <w:t xml:space="preserve">o by </w:t>
      </w:r>
      <w:r>
        <w:rPr>
          <w:rFonts w:ascii="Arial" w:eastAsia="Arial" w:hAnsi="Arial" w:cs="Arial"/>
          <w:b/>
          <w:color w:val="002952"/>
          <w:spacing w:val="-2"/>
          <w:sz w:val="32"/>
          <w:szCs w:val="32"/>
        </w:rPr>
        <w:t>u</w:t>
      </w:r>
      <w:r>
        <w:rPr>
          <w:rFonts w:ascii="Arial" w:eastAsia="Arial" w:hAnsi="Arial" w:cs="Arial"/>
          <w:b/>
          <w:color w:val="002952"/>
          <w:sz w:val="32"/>
          <w:szCs w:val="32"/>
        </w:rPr>
        <w:t>sing the UML t</w:t>
      </w:r>
      <w:r>
        <w:rPr>
          <w:rFonts w:ascii="Arial" w:eastAsia="Arial" w:hAnsi="Arial" w:cs="Arial"/>
          <w:b/>
          <w:color w:val="002952"/>
          <w:spacing w:val="-2"/>
          <w:sz w:val="32"/>
          <w:szCs w:val="32"/>
        </w:rPr>
        <w:t>o</w:t>
      </w:r>
      <w:r>
        <w:rPr>
          <w:rFonts w:ascii="Arial" w:eastAsia="Arial" w:hAnsi="Arial" w:cs="Arial"/>
          <w:b/>
          <w:color w:val="002952"/>
          <w:sz w:val="32"/>
          <w:szCs w:val="32"/>
        </w:rPr>
        <w:t>ol.</w:t>
      </w:r>
    </w:p>
    <w:p w14:paraId="710F65E1" w14:textId="77777777" w:rsidR="008E0C6E" w:rsidRDefault="008E0C6E" w:rsidP="00BB1BB3">
      <w:pPr>
        <w:spacing w:line="200" w:lineRule="exact"/>
        <w:ind w:left="900" w:hanging="360"/>
      </w:pPr>
    </w:p>
    <w:p w14:paraId="76C45B9A" w14:textId="77777777" w:rsidR="008E0C6E" w:rsidRDefault="008E0C6E">
      <w:pPr>
        <w:spacing w:before="6" w:line="220" w:lineRule="exact"/>
        <w:rPr>
          <w:sz w:val="22"/>
          <w:szCs w:val="22"/>
        </w:rPr>
      </w:pPr>
    </w:p>
    <w:p w14:paraId="1953E5A0" w14:textId="77777777" w:rsidR="004102B9" w:rsidRDefault="00D25F80" w:rsidP="004102B9">
      <w:pPr>
        <w:spacing w:before="6" w:line="220" w:lineRule="exact"/>
        <w:rPr>
          <w:sz w:val="22"/>
          <w:szCs w:val="22"/>
        </w:rPr>
      </w:pPr>
      <w:r>
        <w:rPr>
          <w:sz w:val="24"/>
          <w:szCs w:val="24"/>
        </w:rPr>
        <w:t xml:space="preserve">   </w:t>
      </w:r>
      <w:r>
        <w:rPr>
          <w:spacing w:val="10"/>
          <w:sz w:val="24"/>
          <w:szCs w:val="24"/>
        </w:rPr>
        <w:t xml:space="preserve"> </w:t>
      </w:r>
    </w:p>
    <w:p w14:paraId="429CF5FB" w14:textId="77777777" w:rsidR="004102B9" w:rsidRDefault="004102B9" w:rsidP="004102B9">
      <w:pPr>
        <w:spacing w:line="360" w:lineRule="auto"/>
        <w:ind w:left="820"/>
        <w:rPr>
          <w:rFonts w:ascii="Arial" w:eastAsia="Arial" w:hAnsi="Arial" w:cs="Arial"/>
          <w:sz w:val="24"/>
          <w:szCs w:val="24"/>
        </w:rPr>
      </w:pPr>
      <w:r>
        <w:rPr>
          <w:rFonts w:ascii="Arial" w:eastAsia="Arial" w:hAnsi="Arial" w:cs="Arial"/>
          <w:sz w:val="24"/>
          <w:szCs w:val="24"/>
        </w:rPr>
        <w:t xml:space="preserve">Based on the UML class diagram for the factory design pattern, users can easily acquire different </w:t>
      </w:r>
      <w:proofErr w:type="spellStart"/>
      <w:r>
        <w:rPr>
          <w:rFonts w:ascii="Arial" w:eastAsia="Arial" w:hAnsi="Arial" w:cs="Arial"/>
          <w:sz w:val="24"/>
          <w:szCs w:val="24"/>
        </w:rPr>
        <w:t>serviceContext</w:t>
      </w:r>
      <w:proofErr w:type="spellEnd"/>
      <w:r>
        <w:rPr>
          <w:rFonts w:ascii="Arial" w:eastAsia="Arial" w:hAnsi="Arial" w:cs="Arial"/>
          <w:sz w:val="24"/>
          <w:szCs w:val="24"/>
        </w:rPr>
        <w:t xml:space="preserve"> objects for Customers by utilizing the </w:t>
      </w:r>
      <w:proofErr w:type="spellStart"/>
      <w:r>
        <w:rPr>
          <w:rFonts w:ascii="Arial" w:eastAsia="Arial" w:hAnsi="Arial" w:cs="Arial"/>
          <w:sz w:val="24"/>
          <w:szCs w:val="24"/>
        </w:rPr>
        <w:t>serviceContextFactory</w:t>
      </w:r>
      <w:proofErr w:type="spellEnd"/>
      <w:r>
        <w:rPr>
          <w:rFonts w:ascii="Arial" w:eastAsia="Arial" w:hAnsi="Arial" w:cs="Arial"/>
          <w:sz w:val="24"/>
          <w:szCs w:val="24"/>
        </w:rPr>
        <w:t xml:space="preserve"> or factory class. This is facilitated by the reusable factory method </w:t>
      </w:r>
      <w:proofErr w:type="spellStart"/>
      <w:proofErr w:type="gramStart"/>
      <w:r>
        <w:rPr>
          <w:rFonts w:ascii="Arial" w:eastAsia="Arial" w:hAnsi="Arial" w:cs="Arial"/>
          <w:sz w:val="24"/>
          <w:szCs w:val="24"/>
        </w:rPr>
        <w:t>getInstance</w:t>
      </w:r>
      <w:proofErr w:type="spellEnd"/>
      <w:r>
        <w:rPr>
          <w:rFonts w:ascii="Arial" w:eastAsia="Arial" w:hAnsi="Arial" w:cs="Arial"/>
          <w:sz w:val="24"/>
          <w:szCs w:val="24"/>
        </w:rPr>
        <w:t>(</w:t>
      </w:r>
      <w:proofErr w:type="gramEnd"/>
      <w:r>
        <w:rPr>
          <w:rFonts w:ascii="Arial" w:eastAsia="Arial" w:hAnsi="Arial" w:cs="Arial"/>
          <w:sz w:val="24"/>
          <w:szCs w:val="24"/>
        </w:rPr>
        <w:t>), which can be used to obtain the associated id for a particular model or object, enabling the update of customer information.</w:t>
      </w:r>
    </w:p>
    <w:p w14:paraId="1A956345" w14:textId="77777777" w:rsidR="004102B9" w:rsidRDefault="004102B9" w:rsidP="004102B9">
      <w:pPr>
        <w:spacing w:line="360" w:lineRule="auto"/>
        <w:ind w:left="820"/>
        <w:rPr>
          <w:rFonts w:ascii="Arial" w:eastAsia="Arial" w:hAnsi="Arial" w:cs="Arial"/>
          <w:sz w:val="24"/>
          <w:szCs w:val="24"/>
        </w:rPr>
      </w:pPr>
    </w:p>
    <w:p w14:paraId="700E13AC" w14:textId="6F9A4D6C" w:rsidR="004102B9" w:rsidRDefault="004102B9" w:rsidP="004102B9">
      <w:pPr>
        <w:spacing w:line="360" w:lineRule="auto"/>
        <w:ind w:left="820"/>
        <w:rPr>
          <w:sz w:val="10"/>
          <w:szCs w:val="10"/>
        </w:rPr>
      </w:pPr>
      <w:r>
        <w:rPr>
          <w:noProof/>
          <w:sz w:val="10"/>
          <w:szCs w:val="10"/>
        </w:rPr>
        <w:drawing>
          <wp:inline distT="0" distB="0" distL="0" distR="0" wp14:anchorId="50A2F26C" wp14:editId="31CF0FB4">
            <wp:extent cx="5282565" cy="152654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2565" cy="1526540"/>
                    </a:xfrm>
                    <a:prstGeom prst="rect">
                      <a:avLst/>
                    </a:prstGeom>
                    <a:noFill/>
                    <a:ln>
                      <a:noFill/>
                    </a:ln>
                  </pic:spPr>
                </pic:pic>
              </a:graphicData>
            </a:graphic>
          </wp:inline>
        </w:drawing>
      </w:r>
    </w:p>
    <w:p w14:paraId="6715A3DE" w14:textId="77777777" w:rsidR="004102B9" w:rsidRDefault="004102B9" w:rsidP="004102B9">
      <w:pPr>
        <w:spacing w:line="360" w:lineRule="auto"/>
        <w:ind w:left="820"/>
        <w:rPr>
          <w:sz w:val="10"/>
          <w:szCs w:val="10"/>
        </w:rPr>
      </w:pPr>
    </w:p>
    <w:p w14:paraId="443C7B8D" w14:textId="77777777" w:rsidR="004102B9" w:rsidRDefault="004102B9" w:rsidP="004102B9">
      <w:pPr>
        <w:spacing w:line="360" w:lineRule="auto"/>
        <w:ind w:left="820"/>
        <w:rPr>
          <w:sz w:val="10"/>
          <w:szCs w:val="10"/>
        </w:rPr>
      </w:pPr>
    </w:p>
    <w:p w14:paraId="5F5CAC62" w14:textId="77777777" w:rsidR="004102B9" w:rsidRDefault="004102B9" w:rsidP="004102B9">
      <w:pPr>
        <w:spacing w:line="360" w:lineRule="auto"/>
        <w:ind w:left="82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ServiceContext</w:t>
      </w:r>
      <w:proofErr w:type="spellEnd"/>
      <w:r>
        <w:rPr>
          <w:rFonts w:ascii="Arial" w:hAnsi="Arial" w:cs="Arial"/>
          <w:sz w:val="24"/>
          <w:szCs w:val="24"/>
        </w:rPr>
        <w:t xml:space="preserve"> contains essential information, such as the method to return the current user ID, which makes it possible to implement the following functionalities. The Aggregation relationship can be observed in the </w:t>
      </w:r>
      <w:proofErr w:type="spellStart"/>
      <w:r>
        <w:rPr>
          <w:rFonts w:ascii="Arial" w:hAnsi="Arial" w:cs="Arial"/>
          <w:sz w:val="24"/>
          <w:szCs w:val="24"/>
        </w:rPr>
        <w:t>ServiceContextFactory.getInstance</w:t>
      </w:r>
      <w:proofErr w:type="spellEnd"/>
      <w:r>
        <w:rPr>
          <w:rFonts w:ascii="Arial" w:hAnsi="Arial" w:cs="Arial"/>
          <w:sz w:val="24"/>
          <w:szCs w:val="24"/>
        </w:rPr>
        <w:t xml:space="preserve">(..) methods, which fill the </w:t>
      </w:r>
      <w:proofErr w:type="spellStart"/>
      <w:r>
        <w:rPr>
          <w:rFonts w:ascii="Arial" w:hAnsi="Arial" w:cs="Arial"/>
          <w:sz w:val="24"/>
          <w:szCs w:val="24"/>
        </w:rPr>
        <w:t>ServiceContext</w:t>
      </w:r>
      <w:proofErr w:type="spellEnd"/>
      <w:r>
        <w:rPr>
          <w:rFonts w:ascii="Arial" w:hAnsi="Arial" w:cs="Arial"/>
          <w:sz w:val="24"/>
          <w:szCs w:val="24"/>
        </w:rPr>
        <w:t xml:space="preserve"> with relevant data from a request object, as described in Liferay documentation.</w:t>
      </w:r>
    </w:p>
    <w:tbl>
      <w:tblPr>
        <w:tblStyle w:val="TableGrid"/>
        <w:tblW w:w="0" w:type="auto"/>
        <w:jc w:val="center"/>
        <w:tblLook w:val="04A0" w:firstRow="1" w:lastRow="0" w:firstColumn="1" w:lastColumn="0" w:noHBand="0" w:noVBand="1"/>
      </w:tblPr>
      <w:tblGrid>
        <w:gridCol w:w="5412"/>
      </w:tblGrid>
      <w:tr w:rsidR="004102B9" w14:paraId="2B9AB60C" w14:textId="77777777" w:rsidTr="004102B9">
        <w:trPr>
          <w:jc w:val="center"/>
        </w:trPr>
        <w:tc>
          <w:tcPr>
            <w:tcW w:w="5412" w:type="dxa"/>
            <w:tcBorders>
              <w:top w:val="single" w:sz="4" w:space="0" w:color="auto"/>
              <w:left w:val="single" w:sz="4" w:space="0" w:color="auto"/>
              <w:bottom w:val="single" w:sz="4" w:space="0" w:color="auto"/>
              <w:right w:val="single" w:sz="4" w:space="0" w:color="auto"/>
            </w:tcBorders>
            <w:hideMark/>
          </w:tcPr>
          <w:p w14:paraId="014E157B" w14:textId="7CF721A8" w:rsidR="004102B9" w:rsidRDefault="004102B9">
            <w:pPr>
              <w:spacing w:line="360" w:lineRule="auto"/>
              <w:rPr>
                <w:rFonts w:ascii="Arial" w:hAnsi="Arial" w:cs="Arial"/>
                <w:sz w:val="24"/>
                <w:szCs w:val="24"/>
              </w:rPr>
            </w:pPr>
            <w:r>
              <w:rPr>
                <w:noProof/>
                <w:sz w:val="10"/>
                <w:szCs w:val="10"/>
              </w:rPr>
              <w:lastRenderedPageBreak/>
              <w:drawing>
                <wp:inline distT="0" distB="0" distL="0" distR="0" wp14:anchorId="163AFA0B" wp14:editId="648C7F29">
                  <wp:extent cx="3284855" cy="3446780"/>
                  <wp:effectExtent l="0" t="0" r="0" b="127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4855" cy="3446780"/>
                          </a:xfrm>
                          <a:prstGeom prst="rect">
                            <a:avLst/>
                          </a:prstGeom>
                          <a:noFill/>
                          <a:ln>
                            <a:noFill/>
                          </a:ln>
                        </pic:spPr>
                      </pic:pic>
                    </a:graphicData>
                  </a:graphic>
                </wp:inline>
              </w:drawing>
            </w:r>
          </w:p>
        </w:tc>
      </w:tr>
    </w:tbl>
    <w:p w14:paraId="6946C433" w14:textId="77777777" w:rsidR="004102B9" w:rsidRDefault="004102B9" w:rsidP="004102B9">
      <w:pPr>
        <w:spacing w:line="360" w:lineRule="auto"/>
        <w:ind w:left="820"/>
        <w:rPr>
          <w:rFonts w:ascii="Arial" w:hAnsi="Arial" w:cs="Arial"/>
          <w:sz w:val="24"/>
          <w:szCs w:val="24"/>
        </w:rPr>
      </w:pPr>
    </w:p>
    <w:p w14:paraId="5AE1B5B3" w14:textId="77777777" w:rsidR="004102B9" w:rsidRDefault="004102B9" w:rsidP="004102B9">
      <w:pPr>
        <w:spacing w:line="360" w:lineRule="auto"/>
        <w:ind w:left="820"/>
        <w:rPr>
          <w:rFonts w:ascii="Arial" w:hAnsi="Arial" w:cs="Arial"/>
          <w:sz w:val="24"/>
          <w:szCs w:val="24"/>
        </w:rPr>
      </w:pPr>
    </w:p>
    <w:p w14:paraId="20047C08" w14:textId="77777777" w:rsidR="004102B9" w:rsidRDefault="004102B9" w:rsidP="004102B9">
      <w:pPr>
        <w:spacing w:line="360" w:lineRule="auto"/>
        <w:ind w:left="820"/>
        <w:rPr>
          <w:rFonts w:ascii="Arial" w:hAnsi="Arial" w:cs="Arial"/>
          <w:sz w:val="24"/>
          <w:szCs w:val="24"/>
        </w:rPr>
      </w:pPr>
      <w:r>
        <w:rPr>
          <w:rFonts w:ascii="Arial" w:hAnsi="Arial" w:cs="Arial"/>
          <w:sz w:val="24"/>
          <w:szCs w:val="24"/>
        </w:rPr>
        <w:t xml:space="preserve">The class diagram for the facade design pattern shows that the </w:t>
      </w:r>
      <w:proofErr w:type="spellStart"/>
      <w:r>
        <w:rPr>
          <w:rFonts w:ascii="Arial" w:hAnsi="Arial" w:cs="Arial"/>
          <w:sz w:val="24"/>
          <w:szCs w:val="24"/>
        </w:rPr>
        <w:t>CustomerLocalServiceUtil</w:t>
      </w:r>
      <w:proofErr w:type="spellEnd"/>
      <w:r>
        <w:rPr>
          <w:rFonts w:ascii="Arial" w:hAnsi="Arial" w:cs="Arial"/>
          <w:sz w:val="24"/>
          <w:szCs w:val="24"/>
        </w:rPr>
        <w:t xml:space="preserve"> class is extensively utilized to perform essential operations, such as adding, deleting, and updating customers, as well as other services. This class is dependent on the </w:t>
      </w:r>
      <w:proofErr w:type="spellStart"/>
      <w:r>
        <w:rPr>
          <w:rFonts w:ascii="Arial" w:hAnsi="Arial" w:cs="Arial"/>
          <w:sz w:val="24"/>
          <w:szCs w:val="24"/>
        </w:rPr>
        <w:t>CustomerLocalService</w:t>
      </w:r>
      <w:proofErr w:type="spellEnd"/>
      <w:r>
        <w:rPr>
          <w:rFonts w:ascii="Arial" w:hAnsi="Arial" w:cs="Arial"/>
          <w:sz w:val="24"/>
          <w:szCs w:val="24"/>
        </w:rPr>
        <w:t xml:space="preserve"> interface, which contains the necessary operations for the administrator. The Util class, also referred to as the facade, serves to conceal the complexity beyond this class, thereby simplifying the administrative methods. Furthermore, the class diagram identifies a Generalization relationship between the interface and </w:t>
      </w:r>
      <w:proofErr w:type="spellStart"/>
      <w:r>
        <w:rPr>
          <w:rFonts w:ascii="Arial" w:hAnsi="Arial" w:cs="Arial"/>
          <w:sz w:val="24"/>
          <w:szCs w:val="24"/>
        </w:rPr>
        <w:t>CustomerLocalServicelmpl</w:t>
      </w:r>
      <w:proofErr w:type="spellEnd"/>
      <w:r>
        <w:rPr>
          <w:rFonts w:ascii="Arial" w:hAnsi="Arial" w:cs="Arial"/>
          <w:sz w:val="24"/>
          <w:szCs w:val="24"/>
        </w:rPr>
        <w:t xml:space="preserve"> class, which implements the interface methods. Additionally, the diagram shows the inheritance relationship, where the </w:t>
      </w:r>
      <w:proofErr w:type="spellStart"/>
      <w:r>
        <w:rPr>
          <w:rFonts w:ascii="Arial" w:hAnsi="Arial" w:cs="Arial"/>
          <w:sz w:val="24"/>
          <w:szCs w:val="24"/>
        </w:rPr>
        <w:t>Impl</w:t>
      </w:r>
      <w:proofErr w:type="spellEnd"/>
      <w:r>
        <w:rPr>
          <w:rFonts w:ascii="Arial" w:hAnsi="Arial" w:cs="Arial"/>
          <w:sz w:val="24"/>
          <w:szCs w:val="24"/>
        </w:rPr>
        <w:t xml:space="preserve"> class extends the super class </w:t>
      </w:r>
      <w:proofErr w:type="spellStart"/>
      <w:r>
        <w:rPr>
          <w:rFonts w:ascii="Arial" w:hAnsi="Arial" w:cs="Arial"/>
          <w:sz w:val="24"/>
          <w:szCs w:val="24"/>
        </w:rPr>
        <w:t>BaseLocalService</w:t>
      </w:r>
      <w:proofErr w:type="spellEnd"/>
      <w:r>
        <w:rPr>
          <w:rFonts w:ascii="Arial" w:hAnsi="Arial" w:cs="Arial"/>
          <w:sz w:val="24"/>
          <w:szCs w:val="24"/>
        </w:rPr>
        <w:t xml:space="preserve"> and </w:t>
      </w:r>
      <w:proofErr w:type="spellStart"/>
      <w:r>
        <w:rPr>
          <w:rFonts w:ascii="Arial" w:hAnsi="Arial" w:cs="Arial"/>
          <w:sz w:val="24"/>
          <w:szCs w:val="24"/>
        </w:rPr>
        <w:t>PersistedModeLocalService</w:t>
      </w:r>
      <w:proofErr w:type="spellEnd"/>
      <w:r>
        <w:rPr>
          <w:rFonts w:ascii="Arial" w:hAnsi="Arial" w:cs="Arial"/>
          <w:sz w:val="24"/>
          <w:szCs w:val="24"/>
        </w:rPr>
        <w:t>.</w:t>
      </w:r>
    </w:p>
    <w:p w14:paraId="6716F6E0" w14:textId="77777777" w:rsidR="004102B9" w:rsidRDefault="004102B9" w:rsidP="004102B9">
      <w:pPr>
        <w:spacing w:line="360" w:lineRule="auto"/>
        <w:ind w:left="820"/>
        <w:rPr>
          <w:rFonts w:ascii="Arial" w:hAnsi="Arial" w:cs="Arial"/>
          <w:sz w:val="24"/>
          <w:szCs w:val="24"/>
        </w:rPr>
      </w:pPr>
    </w:p>
    <w:p w14:paraId="7709E383" w14:textId="5BE7ACE1" w:rsidR="004102B9" w:rsidRDefault="004102B9" w:rsidP="004102B9">
      <w:pPr>
        <w:spacing w:line="360" w:lineRule="auto"/>
        <w:ind w:left="820"/>
        <w:jc w:val="center"/>
        <w:rPr>
          <w:sz w:val="10"/>
          <w:szCs w:val="10"/>
        </w:rPr>
      </w:pPr>
      <w:r>
        <w:rPr>
          <w:rFonts w:ascii="Arial" w:hAnsi="Arial" w:cs="Arial"/>
          <w:noProof/>
          <w:sz w:val="24"/>
          <w:szCs w:val="24"/>
        </w:rPr>
        <w:lastRenderedPageBreak/>
        <w:drawing>
          <wp:inline distT="0" distB="0" distL="0" distR="0" wp14:anchorId="6F97458B" wp14:editId="65ED4E74">
            <wp:extent cx="4613910" cy="4874260"/>
            <wp:effectExtent l="0" t="0" r="0" b="254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303982" descr="Graphical user interface, application, Team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3910" cy="4874260"/>
                    </a:xfrm>
                    <a:prstGeom prst="rect">
                      <a:avLst/>
                    </a:prstGeom>
                    <a:noFill/>
                    <a:ln>
                      <a:noFill/>
                    </a:ln>
                  </pic:spPr>
                </pic:pic>
              </a:graphicData>
            </a:graphic>
          </wp:inline>
        </w:drawing>
      </w:r>
    </w:p>
    <w:p w14:paraId="516A0742" w14:textId="77777777" w:rsidR="004102B9" w:rsidRDefault="004102B9" w:rsidP="004102B9">
      <w:pPr>
        <w:spacing w:line="360" w:lineRule="auto"/>
        <w:ind w:left="820"/>
        <w:jc w:val="center"/>
        <w:rPr>
          <w:sz w:val="10"/>
          <w:szCs w:val="10"/>
        </w:rPr>
      </w:pPr>
    </w:p>
    <w:p w14:paraId="6BA553C1" w14:textId="77777777" w:rsidR="004102B9" w:rsidRDefault="004102B9" w:rsidP="004102B9">
      <w:pPr>
        <w:spacing w:line="360" w:lineRule="auto"/>
        <w:ind w:left="820"/>
        <w:rPr>
          <w:rFonts w:ascii="Arial" w:hAnsi="Arial" w:cs="Arial"/>
          <w:sz w:val="24"/>
          <w:szCs w:val="24"/>
        </w:rPr>
      </w:pPr>
    </w:p>
    <w:p w14:paraId="408AF8B7" w14:textId="77777777" w:rsidR="004102B9" w:rsidRDefault="004102B9" w:rsidP="004102B9">
      <w:pPr>
        <w:spacing w:line="360" w:lineRule="auto"/>
        <w:ind w:left="820"/>
        <w:rPr>
          <w:rFonts w:ascii="Arial" w:hAnsi="Arial" w:cs="Arial"/>
          <w:sz w:val="24"/>
          <w:szCs w:val="24"/>
        </w:rPr>
      </w:pPr>
    </w:p>
    <w:p w14:paraId="2E746A02" w14:textId="77777777" w:rsidR="004102B9" w:rsidRDefault="004102B9" w:rsidP="004102B9">
      <w:pPr>
        <w:spacing w:line="360" w:lineRule="auto"/>
        <w:ind w:left="820"/>
        <w:rPr>
          <w:rFonts w:ascii="Arial" w:hAnsi="Arial" w:cs="Arial"/>
          <w:sz w:val="24"/>
          <w:szCs w:val="24"/>
        </w:rPr>
      </w:pPr>
    </w:p>
    <w:p w14:paraId="4313AD49" w14:textId="77777777" w:rsidR="004102B9" w:rsidRDefault="004102B9" w:rsidP="004102B9">
      <w:pPr>
        <w:spacing w:line="360" w:lineRule="auto"/>
        <w:ind w:left="820"/>
        <w:rPr>
          <w:rFonts w:ascii="Arial" w:hAnsi="Arial" w:cs="Arial"/>
          <w:sz w:val="24"/>
          <w:szCs w:val="24"/>
        </w:rPr>
      </w:pPr>
      <w:r>
        <w:rPr>
          <w:rFonts w:ascii="Arial" w:hAnsi="Arial" w:cs="Arial"/>
          <w:sz w:val="24"/>
          <w:szCs w:val="24"/>
        </w:rPr>
        <w:t xml:space="preserve">The template design pattern showcases the generic relationship between the abstract class </w:t>
      </w:r>
      <w:proofErr w:type="spellStart"/>
      <w:r>
        <w:rPr>
          <w:rFonts w:ascii="Arial" w:hAnsi="Arial" w:cs="Arial"/>
          <w:sz w:val="24"/>
          <w:szCs w:val="24"/>
        </w:rPr>
        <w:t>GenericPortlet</w:t>
      </w:r>
      <w:proofErr w:type="spellEnd"/>
      <w:r>
        <w:rPr>
          <w:rFonts w:ascii="Arial" w:hAnsi="Arial" w:cs="Arial"/>
          <w:sz w:val="24"/>
          <w:szCs w:val="24"/>
        </w:rPr>
        <w:t xml:space="preserve"> and its subclasses. The subclasses override the method implementation while keeping the abstract class structure intact.</w:t>
      </w:r>
    </w:p>
    <w:p w14:paraId="49199003" w14:textId="64EBAC33" w:rsidR="00BB1BB3" w:rsidRPr="00BB1BB3" w:rsidRDefault="00BB1BB3" w:rsidP="004102B9">
      <w:pPr>
        <w:ind w:left="820"/>
        <w:rPr>
          <w:rFonts w:ascii="Arial" w:eastAsia="Arial" w:hAnsi="Arial" w:cs="Arial"/>
          <w:b/>
          <w:color w:val="002952"/>
          <w:spacing w:val="1"/>
          <w:sz w:val="32"/>
          <w:szCs w:val="32"/>
        </w:rPr>
      </w:pPr>
      <w:r w:rsidRPr="00BB1BB3">
        <w:rPr>
          <w:rFonts w:ascii="Arial" w:eastAsia="Arial" w:hAnsi="Arial" w:cs="Arial"/>
          <w:b/>
          <w:color w:val="002952"/>
          <w:spacing w:val="1"/>
          <w:sz w:val="32"/>
          <w:szCs w:val="32"/>
        </w:rPr>
        <w:t xml:space="preserve">Task 3 </w:t>
      </w:r>
    </w:p>
    <w:p w14:paraId="74B6ACA9" w14:textId="27354F35" w:rsidR="00BB1BB3" w:rsidRPr="00BB1BB3" w:rsidRDefault="00BB1BB3" w:rsidP="00BB1BB3">
      <w:pPr>
        <w:spacing w:before="24" w:line="259" w:lineRule="auto"/>
        <w:ind w:left="480" w:right="682" w:hanging="360"/>
        <w:rPr>
          <w:rFonts w:ascii="Arial" w:eastAsia="Arial" w:hAnsi="Arial" w:cs="Arial"/>
          <w:b/>
          <w:color w:val="002952"/>
          <w:spacing w:val="1"/>
          <w:sz w:val="32"/>
          <w:szCs w:val="32"/>
        </w:rPr>
      </w:pPr>
      <w:r w:rsidRPr="00BB1BB3">
        <w:rPr>
          <w:rFonts w:ascii="Arial" w:eastAsia="Arial" w:hAnsi="Arial" w:cs="Arial"/>
          <w:b/>
          <w:color w:val="002952"/>
          <w:spacing w:val="1"/>
          <w:sz w:val="32"/>
          <w:szCs w:val="32"/>
          <w:highlight w:val="yellow"/>
        </w:rPr>
        <w:t>System Development</w:t>
      </w:r>
      <w:r w:rsidRPr="00BB1BB3">
        <w:rPr>
          <w:rFonts w:ascii="Arial" w:eastAsia="Arial" w:hAnsi="Arial" w:cs="Arial"/>
          <w:b/>
          <w:color w:val="002952"/>
          <w:spacing w:val="1"/>
          <w:sz w:val="32"/>
          <w:szCs w:val="32"/>
        </w:rPr>
        <w:t xml:space="preserve"> </w:t>
      </w:r>
    </w:p>
    <w:p w14:paraId="3A0F7EDD" w14:textId="7F82BB80" w:rsidR="00BB1BB3" w:rsidRDefault="00BB1BB3">
      <w:pPr>
        <w:spacing w:before="19" w:line="200" w:lineRule="exact"/>
      </w:pPr>
    </w:p>
    <w:p w14:paraId="556007D3" w14:textId="77777777" w:rsidR="00BB1BB3" w:rsidRDefault="00BB1BB3">
      <w:pPr>
        <w:spacing w:before="19" w:line="200" w:lineRule="exact"/>
      </w:pPr>
    </w:p>
    <w:p w14:paraId="403F6779" w14:textId="09253A79" w:rsidR="008E0C6E" w:rsidRPr="00BB1BB3" w:rsidRDefault="0027404D" w:rsidP="00BB1BB3">
      <w:pPr>
        <w:spacing w:line="258" w:lineRule="auto"/>
        <w:ind w:left="470" w:right="279" w:hanging="360"/>
        <w:rPr>
          <w:rFonts w:ascii="Arial" w:eastAsia="Arial" w:hAnsi="Arial" w:cs="Arial"/>
          <w:sz w:val="32"/>
          <w:szCs w:val="32"/>
        </w:rPr>
      </w:pPr>
      <w:r>
        <w:rPr>
          <w:rFonts w:ascii="Arial" w:eastAsia="Arial" w:hAnsi="Arial" w:cs="Arial"/>
          <w:b/>
          <w:color w:val="002952"/>
          <w:spacing w:val="1"/>
          <w:sz w:val="32"/>
          <w:szCs w:val="32"/>
        </w:rPr>
        <w:t>1</w:t>
      </w:r>
      <w:r>
        <w:rPr>
          <w:rFonts w:ascii="Arial" w:eastAsia="Arial" w:hAnsi="Arial" w:cs="Arial"/>
          <w:b/>
          <w:color w:val="002952"/>
          <w:sz w:val="32"/>
          <w:szCs w:val="32"/>
        </w:rPr>
        <w:t>.</w:t>
      </w:r>
      <w:r>
        <w:rPr>
          <w:rFonts w:ascii="Arial" w:eastAsia="Arial" w:hAnsi="Arial" w:cs="Arial"/>
          <w:b/>
          <w:color w:val="002952"/>
          <w:spacing w:val="3"/>
          <w:sz w:val="32"/>
          <w:szCs w:val="32"/>
        </w:rPr>
        <w:t xml:space="preserve"> </w:t>
      </w:r>
      <w:r>
        <w:rPr>
          <w:rFonts w:ascii="Arial" w:eastAsia="Arial" w:hAnsi="Arial" w:cs="Arial"/>
          <w:b/>
          <w:color w:val="002952"/>
          <w:sz w:val="32"/>
          <w:szCs w:val="32"/>
        </w:rPr>
        <w:t>Set up a pro</w:t>
      </w:r>
      <w:r>
        <w:rPr>
          <w:rFonts w:ascii="Arial" w:eastAsia="Arial" w:hAnsi="Arial" w:cs="Arial"/>
          <w:b/>
          <w:color w:val="002952"/>
          <w:spacing w:val="-1"/>
          <w:sz w:val="32"/>
          <w:szCs w:val="32"/>
        </w:rPr>
        <w:t>j</w:t>
      </w:r>
      <w:r>
        <w:rPr>
          <w:rFonts w:ascii="Arial" w:eastAsia="Arial" w:hAnsi="Arial" w:cs="Arial"/>
          <w:b/>
          <w:color w:val="002952"/>
          <w:sz w:val="32"/>
          <w:szCs w:val="32"/>
        </w:rPr>
        <w:t>ect, bui</w:t>
      </w:r>
      <w:r>
        <w:rPr>
          <w:rFonts w:ascii="Arial" w:eastAsia="Arial" w:hAnsi="Arial" w:cs="Arial"/>
          <w:b/>
          <w:color w:val="002952"/>
          <w:spacing w:val="-1"/>
          <w:sz w:val="32"/>
          <w:szCs w:val="32"/>
        </w:rPr>
        <w:t>l</w:t>
      </w:r>
      <w:r>
        <w:rPr>
          <w:rFonts w:ascii="Arial" w:eastAsia="Arial" w:hAnsi="Arial" w:cs="Arial"/>
          <w:b/>
          <w:color w:val="002952"/>
          <w:sz w:val="32"/>
          <w:szCs w:val="32"/>
        </w:rPr>
        <w:t>d an ap</w:t>
      </w:r>
      <w:r>
        <w:rPr>
          <w:rFonts w:ascii="Arial" w:eastAsia="Arial" w:hAnsi="Arial" w:cs="Arial"/>
          <w:b/>
          <w:color w:val="002952"/>
          <w:spacing w:val="-1"/>
          <w:sz w:val="32"/>
          <w:szCs w:val="32"/>
        </w:rPr>
        <w:t>p</w:t>
      </w:r>
      <w:r>
        <w:rPr>
          <w:rFonts w:ascii="Arial" w:eastAsia="Arial" w:hAnsi="Arial" w:cs="Arial"/>
          <w:b/>
          <w:color w:val="002952"/>
          <w:sz w:val="32"/>
          <w:szCs w:val="32"/>
        </w:rPr>
        <w:t xml:space="preserve">lication </w:t>
      </w:r>
      <w:r>
        <w:rPr>
          <w:rFonts w:ascii="Arial" w:eastAsia="Arial" w:hAnsi="Arial" w:cs="Arial"/>
          <w:b/>
          <w:color w:val="002952"/>
          <w:spacing w:val="-1"/>
          <w:sz w:val="32"/>
          <w:szCs w:val="32"/>
        </w:rPr>
        <w:t>b</w:t>
      </w:r>
      <w:r>
        <w:rPr>
          <w:rFonts w:ascii="Arial" w:eastAsia="Arial" w:hAnsi="Arial" w:cs="Arial"/>
          <w:b/>
          <w:color w:val="002952"/>
          <w:sz w:val="32"/>
          <w:szCs w:val="32"/>
        </w:rPr>
        <w:t>ased on your derived UML c</w:t>
      </w:r>
      <w:r>
        <w:rPr>
          <w:rFonts w:ascii="Arial" w:eastAsia="Arial" w:hAnsi="Arial" w:cs="Arial"/>
          <w:b/>
          <w:color w:val="002952"/>
          <w:spacing w:val="-2"/>
          <w:sz w:val="32"/>
          <w:szCs w:val="32"/>
        </w:rPr>
        <w:t>l</w:t>
      </w:r>
      <w:r>
        <w:rPr>
          <w:rFonts w:ascii="Arial" w:eastAsia="Arial" w:hAnsi="Arial" w:cs="Arial"/>
          <w:b/>
          <w:color w:val="002952"/>
          <w:sz w:val="32"/>
          <w:szCs w:val="32"/>
        </w:rPr>
        <w:t>ass d</w:t>
      </w:r>
      <w:r>
        <w:rPr>
          <w:rFonts w:ascii="Arial" w:eastAsia="Arial" w:hAnsi="Arial" w:cs="Arial"/>
          <w:b/>
          <w:color w:val="002952"/>
          <w:spacing w:val="-1"/>
          <w:sz w:val="32"/>
          <w:szCs w:val="32"/>
        </w:rPr>
        <w:t>i</w:t>
      </w:r>
      <w:r>
        <w:rPr>
          <w:rFonts w:ascii="Arial" w:eastAsia="Arial" w:hAnsi="Arial" w:cs="Arial"/>
          <w:b/>
          <w:color w:val="002952"/>
          <w:sz w:val="32"/>
          <w:szCs w:val="32"/>
        </w:rPr>
        <w:t>agrams and desi</w:t>
      </w:r>
      <w:r>
        <w:rPr>
          <w:rFonts w:ascii="Arial" w:eastAsia="Arial" w:hAnsi="Arial" w:cs="Arial"/>
          <w:b/>
          <w:color w:val="002952"/>
          <w:spacing w:val="-2"/>
          <w:sz w:val="32"/>
          <w:szCs w:val="32"/>
        </w:rPr>
        <w:t>g</w:t>
      </w:r>
      <w:r>
        <w:rPr>
          <w:rFonts w:ascii="Arial" w:eastAsia="Arial" w:hAnsi="Arial" w:cs="Arial"/>
          <w:b/>
          <w:color w:val="002952"/>
          <w:sz w:val="32"/>
          <w:szCs w:val="32"/>
        </w:rPr>
        <w:t>n patte</w:t>
      </w:r>
      <w:r>
        <w:rPr>
          <w:rFonts w:ascii="Arial" w:eastAsia="Arial" w:hAnsi="Arial" w:cs="Arial"/>
          <w:b/>
          <w:color w:val="002952"/>
          <w:spacing w:val="-1"/>
          <w:sz w:val="32"/>
          <w:szCs w:val="32"/>
        </w:rPr>
        <w:t>r</w:t>
      </w:r>
      <w:r>
        <w:rPr>
          <w:rFonts w:ascii="Arial" w:eastAsia="Arial" w:hAnsi="Arial" w:cs="Arial"/>
          <w:b/>
          <w:color w:val="002952"/>
          <w:sz w:val="32"/>
          <w:szCs w:val="32"/>
        </w:rPr>
        <w:t>ns. Pr</w:t>
      </w:r>
      <w:r>
        <w:rPr>
          <w:rFonts w:ascii="Arial" w:eastAsia="Arial" w:hAnsi="Arial" w:cs="Arial"/>
          <w:b/>
          <w:color w:val="002952"/>
          <w:spacing w:val="-1"/>
          <w:sz w:val="32"/>
          <w:szCs w:val="32"/>
        </w:rPr>
        <w:t>o</w:t>
      </w:r>
      <w:r>
        <w:rPr>
          <w:rFonts w:ascii="Arial" w:eastAsia="Arial" w:hAnsi="Arial" w:cs="Arial"/>
          <w:b/>
          <w:color w:val="002952"/>
          <w:sz w:val="32"/>
          <w:szCs w:val="32"/>
        </w:rPr>
        <w:t>vide scree</w:t>
      </w:r>
      <w:r>
        <w:rPr>
          <w:rFonts w:ascii="Arial" w:eastAsia="Arial" w:hAnsi="Arial" w:cs="Arial"/>
          <w:b/>
          <w:color w:val="002952"/>
          <w:spacing w:val="-1"/>
          <w:sz w:val="32"/>
          <w:szCs w:val="32"/>
        </w:rPr>
        <w:t>n</w:t>
      </w:r>
      <w:r>
        <w:rPr>
          <w:rFonts w:ascii="Arial" w:eastAsia="Arial" w:hAnsi="Arial" w:cs="Arial"/>
          <w:b/>
          <w:color w:val="002952"/>
          <w:sz w:val="32"/>
          <w:szCs w:val="32"/>
        </w:rPr>
        <w:t>shots</w:t>
      </w:r>
      <w:r>
        <w:rPr>
          <w:rFonts w:ascii="Arial" w:eastAsia="Arial" w:hAnsi="Arial" w:cs="Arial"/>
          <w:b/>
          <w:color w:val="002952"/>
          <w:spacing w:val="-1"/>
          <w:sz w:val="32"/>
          <w:szCs w:val="32"/>
        </w:rPr>
        <w:t xml:space="preserve"> </w:t>
      </w:r>
      <w:r>
        <w:rPr>
          <w:rFonts w:ascii="Arial" w:eastAsia="Arial" w:hAnsi="Arial" w:cs="Arial"/>
          <w:b/>
          <w:color w:val="002952"/>
          <w:sz w:val="32"/>
          <w:szCs w:val="32"/>
        </w:rPr>
        <w:t>as e</w:t>
      </w:r>
      <w:r>
        <w:rPr>
          <w:rFonts w:ascii="Arial" w:eastAsia="Arial" w:hAnsi="Arial" w:cs="Arial"/>
          <w:b/>
          <w:color w:val="002952"/>
          <w:spacing w:val="1"/>
          <w:sz w:val="32"/>
          <w:szCs w:val="32"/>
        </w:rPr>
        <w:t>v</w:t>
      </w:r>
      <w:r>
        <w:rPr>
          <w:rFonts w:ascii="Arial" w:eastAsia="Arial" w:hAnsi="Arial" w:cs="Arial"/>
          <w:b/>
          <w:color w:val="002952"/>
          <w:sz w:val="32"/>
          <w:szCs w:val="32"/>
        </w:rPr>
        <w:t>i</w:t>
      </w:r>
      <w:r>
        <w:rPr>
          <w:rFonts w:ascii="Arial" w:eastAsia="Arial" w:hAnsi="Arial" w:cs="Arial"/>
          <w:b/>
          <w:color w:val="002952"/>
          <w:spacing w:val="-2"/>
          <w:sz w:val="32"/>
          <w:szCs w:val="32"/>
        </w:rPr>
        <w:t>d</w:t>
      </w:r>
      <w:r>
        <w:rPr>
          <w:rFonts w:ascii="Arial" w:eastAsia="Arial" w:hAnsi="Arial" w:cs="Arial"/>
          <w:b/>
          <w:color w:val="002952"/>
          <w:sz w:val="32"/>
          <w:szCs w:val="32"/>
        </w:rPr>
        <w:t>en</w:t>
      </w:r>
      <w:r>
        <w:rPr>
          <w:rFonts w:ascii="Arial" w:eastAsia="Arial" w:hAnsi="Arial" w:cs="Arial"/>
          <w:b/>
          <w:color w:val="002952"/>
          <w:spacing w:val="-1"/>
          <w:sz w:val="32"/>
          <w:szCs w:val="32"/>
        </w:rPr>
        <w:t>c</w:t>
      </w:r>
      <w:r>
        <w:rPr>
          <w:rFonts w:ascii="Arial" w:eastAsia="Arial" w:hAnsi="Arial" w:cs="Arial"/>
          <w:b/>
          <w:color w:val="002952"/>
          <w:sz w:val="32"/>
          <w:szCs w:val="32"/>
        </w:rPr>
        <w:t>e.</w:t>
      </w:r>
    </w:p>
    <w:p w14:paraId="5B71594F" w14:textId="77777777" w:rsidR="008E0C6E" w:rsidRDefault="008E0C6E">
      <w:pPr>
        <w:spacing w:line="200" w:lineRule="exact"/>
      </w:pPr>
    </w:p>
    <w:p w14:paraId="267C0910" w14:textId="77777777" w:rsidR="008E0C6E" w:rsidRDefault="008E0C6E">
      <w:pPr>
        <w:spacing w:before="4" w:line="220" w:lineRule="exact"/>
        <w:rPr>
          <w:sz w:val="22"/>
          <w:szCs w:val="22"/>
        </w:rPr>
      </w:pPr>
    </w:p>
    <w:p w14:paraId="7F746AB9" w14:textId="77777777" w:rsidR="008E0C6E" w:rsidRDefault="00D25F80">
      <w:pPr>
        <w:ind w:left="820"/>
        <w:rPr>
          <w:rFonts w:ascii="Arial" w:eastAsia="Arial" w:hAnsi="Arial" w:cs="Arial"/>
          <w:sz w:val="24"/>
          <w:szCs w:val="24"/>
        </w:rPr>
      </w:pPr>
      <w:r>
        <w:rPr>
          <w:rFonts w:ascii="Arial" w:eastAsia="Arial" w:hAnsi="Arial" w:cs="Arial"/>
          <w:sz w:val="24"/>
          <w:szCs w:val="24"/>
        </w:rPr>
        <w:t xml:space="preserve">1. </w:t>
      </w:r>
      <w:r>
        <w:rPr>
          <w:rFonts w:ascii="Arial" w:eastAsia="Arial" w:hAnsi="Arial" w:cs="Arial"/>
          <w:spacing w:val="27"/>
          <w:sz w:val="24"/>
          <w:szCs w:val="24"/>
        </w:rPr>
        <w:t xml:space="preserve"> </w:t>
      </w:r>
      <w:r>
        <w:rPr>
          <w:rFonts w:ascii="Arial" w:eastAsia="Arial" w:hAnsi="Arial" w:cs="Arial"/>
          <w:sz w:val="24"/>
          <w:szCs w:val="24"/>
        </w:rPr>
        <w:t>Create MVC P</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t</w:t>
      </w:r>
      <w:r>
        <w:rPr>
          <w:rFonts w:ascii="Arial" w:eastAsia="Arial" w:hAnsi="Arial" w:cs="Arial"/>
          <w:sz w:val="24"/>
          <w:szCs w:val="24"/>
        </w:rPr>
        <w:t>l</w:t>
      </w:r>
      <w:r>
        <w:rPr>
          <w:rFonts w:ascii="Arial" w:eastAsia="Arial" w:hAnsi="Arial" w:cs="Arial"/>
          <w:spacing w:val="-1"/>
          <w:sz w:val="24"/>
          <w:szCs w:val="24"/>
        </w:rPr>
        <w:t>e</w:t>
      </w:r>
      <w:r>
        <w:rPr>
          <w:rFonts w:ascii="Arial" w:eastAsia="Arial" w:hAnsi="Arial" w:cs="Arial"/>
          <w:sz w:val="24"/>
          <w:szCs w:val="24"/>
        </w:rPr>
        <w:t>ts</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C</w:t>
      </w:r>
      <w:r>
        <w:rPr>
          <w:rFonts w:ascii="Arial" w:eastAsia="Arial" w:hAnsi="Arial" w:cs="Arial"/>
          <w:sz w:val="24"/>
          <w:szCs w:val="24"/>
        </w:rPr>
        <w:t>ustomer</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z w:val="24"/>
          <w:szCs w:val="24"/>
        </w:rPr>
        <w:t>nd Service)</w:t>
      </w:r>
      <w:r>
        <w:rPr>
          <w:rFonts w:ascii="Arial" w:eastAsia="Arial" w:hAnsi="Arial" w:cs="Arial"/>
          <w:spacing w:val="1"/>
          <w:sz w:val="24"/>
          <w:szCs w:val="24"/>
        </w:rPr>
        <w:t xml:space="preserve"> </w:t>
      </w:r>
      <w:r>
        <w:rPr>
          <w:rFonts w:ascii="Arial" w:eastAsia="Arial" w:hAnsi="Arial" w:cs="Arial"/>
          <w:sz w:val="24"/>
          <w:szCs w:val="24"/>
        </w:rPr>
        <w:t>to mana</w:t>
      </w:r>
      <w:r>
        <w:rPr>
          <w:rFonts w:ascii="Arial" w:eastAsia="Arial" w:hAnsi="Arial" w:cs="Arial"/>
          <w:spacing w:val="-1"/>
          <w:sz w:val="24"/>
          <w:szCs w:val="24"/>
        </w:rPr>
        <w:t>g</w:t>
      </w:r>
      <w:r>
        <w:rPr>
          <w:rFonts w:ascii="Arial" w:eastAsia="Arial" w:hAnsi="Arial" w:cs="Arial"/>
          <w:sz w:val="24"/>
          <w:szCs w:val="24"/>
        </w:rPr>
        <w:t>e A</w:t>
      </w:r>
      <w:r>
        <w:rPr>
          <w:rFonts w:ascii="Arial" w:eastAsia="Arial" w:hAnsi="Arial" w:cs="Arial"/>
          <w:spacing w:val="-1"/>
          <w:sz w:val="24"/>
          <w:szCs w:val="24"/>
        </w:rPr>
        <w:t>A</w:t>
      </w:r>
      <w:r>
        <w:rPr>
          <w:rFonts w:ascii="Arial" w:eastAsia="Arial" w:hAnsi="Arial" w:cs="Arial"/>
          <w:sz w:val="24"/>
          <w:szCs w:val="24"/>
        </w:rPr>
        <w:t>A c</w:t>
      </w:r>
      <w:r>
        <w:rPr>
          <w:rFonts w:ascii="Arial" w:eastAsia="Arial" w:hAnsi="Arial" w:cs="Arial"/>
          <w:spacing w:val="1"/>
          <w:sz w:val="24"/>
          <w:szCs w:val="24"/>
        </w:rPr>
        <w:t>u</w:t>
      </w:r>
      <w:r>
        <w:rPr>
          <w:rFonts w:ascii="Arial" w:eastAsia="Arial" w:hAnsi="Arial" w:cs="Arial"/>
          <w:sz w:val="24"/>
          <w:szCs w:val="24"/>
        </w:rPr>
        <w:t>stomer’s</w:t>
      </w:r>
    </w:p>
    <w:p w14:paraId="302F3916" w14:textId="0B3A9A06" w:rsidR="008E0C6E" w:rsidRDefault="00D25F80">
      <w:pPr>
        <w:spacing w:before="23"/>
        <w:ind w:left="1180"/>
        <w:rPr>
          <w:rFonts w:ascii="Arial" w:eastAsia="Arial" w:hAnsi="Arial" w:cs="Arial"/>
          <w:sz w:val="24"/>
          <w:szCs w:val="24"/>
        </w:rPr>
      </w:pPr>
      <w:r>
        <w:rPr>
          <w:rFonts w:ascii="Arial" w:eastAsia="Arial" w:hAnsi="Arial" w:cs="Arial"/>
          <w:sz w:val="24"/>
          <w:szCs w:val="24"/>
        </w:rPr>
        <w:t>data</w:t>
      </w:r>
    </w:p>
    <w:p w14:paraId="62339C37" w14:textId="629D27B9" w:rsidR="0053012F" w:rsidRDefault="0053012F">
      <w:pPr>
        <w:spacing w:before="23"/>
        <w:ind w:left="1180"/>
        <w:rPr>
          <w:rFonts w:ascii="Arial" w:eastAsia="Arial" w:hAnsi="Arial" w:cs="Arial"/>
          <w:sz w:val="24"/>
          <w:szCs w:val="24"/>
          <w:lang w:val="id-ID"/>
        </w:rPr>
      </w:pPr>
      <w:r>
        <w:rPr>
          <w:rFonts w:ascii="Arial" w:eastAsia="Arial" w:hAnsi="Arial" w:cs="Arial"/>
          <w:sz w:val="24"/>
          <w:szCs w:val="24"/>
          <w:lang w:val="id-ID"/>
        </w:rPr>
        <w:t>Create liferay module project and set like this</w:t>
      </w:r>
    </w:p>
    <w:p w14:paraId="040FA0F2" w14:textId="3787BEE1" w:rsidR="0053012F" w:rsidRDefault="0053012F">
      <w:pPr>
        <w:spacing w:before="23"/>
        <w:ind w:left="1180"/>
        <w:rPr>
          <w:rFonts w:ascii="Arial" w:eastAsia="Arial" w:hAnsi="Arial" w:cs="Arial"/>
          <w:sz w:val="24"/>
          <w:szCs w:val="24"/>
          <w:lang w:val="id-ID"/>
        </w:rPr>
      </w:pPr>
      <w:r>
        <w:rPr>
          <w:noProof/>
        </w:rPr>
        <w:lastRenderedPageBreak/>
        <w:drawing>
          <wp:anchor distT="0" distB="0" distL="114300" distR="114300" simplePos="0" relativeHeight="251664384" behindDoc="0" locked="0" layoutInCell="1" allowOverlap="1" wp14:anchorId="07C62CFC" wp14:editId="5F9D7B15">
            <wp:simplePos x="0" y="0"/>
            <wp:positionH relativeFrom="column">
              <wp:posOffset>4273550</wp:posOffset>
            </wp:positionH>
            <wp:positionV relativeFrom="paragraph">
              <wp:posOffset>28575</wp:posOffset>
            </wp:positionV>
            <wp:extent cx="2198370" cy="1809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98370" cy="1809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F32CB1" wp14:editId="7A4C719D">
            <wp:extent cx="3240000" cy="27653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2765391"/>
                    </a:xfrm>
                    <a:prstGeom prst="rect">
                      <a:avLst/>
                    </a:prstGeom>
                  </pic:spPr>
                </pic:pic>
              </a:graphicData>
            </a:graphic>
          </wp:inline>
        </w:drawing>
      </w:r>
    </w:p>
    <w:p w14:paraId="6DB286F1" w14:textId="6BCC8F6E" w:rsidR="0053012F" w:rsidRDefault="0053012F">
      <w:pPr>
        <w:spacing w:before="23"/>
        <w:ind w:left="1180"/>
        <w:rPr>
          <w:rFonts w:ascii="Arial" w:eastAsia="Arial" w:hAnsi="Arial" w:cs="Arial"/>
          <w:sz w:val="24"/>
          <w:szCs w:val="24"/>
          <w:lang w:val="id-ID"/>
        </w:rPr>
      </w:pPr>
      <w:r>
        <w:rPr>
          <w:noProof/>
        </w:rPr>
        <w:drawing>
          <wp:inline distT="0" distB="0" distL="0" distR="0" wp14:anchorId="691D7429" wp14:editId="7324F4B4">
            <wp:extent cx="3240000" cy="2806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000" cy="2806299"/>
                    </a:xfrm>
                    <a:prstGeom prst="rect">
                      <a:avLst/>
                    </a:prstGeom>
                  </pic:spPr>
                </pic:pic>
              </a:graphicData>
            </a:graphic>
          </wp:inline>
        </w:drawing>
      </w:r>
      <w:r w:rsidR="001B1033">
        <w:rPr>
          <w:noProof/>
        </w:rPr>
        <w:drawing>
          <wp:inline distT="0" distB="0" distL="0" distR="0" wp14:anchorId="09814C57" wp14:editId="5C22A5F8">
            <wp:extent cx="1857831" cy="1800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7831" cy="1800000"/>
                    </a:xfrm>
                    <a:prstGeom prst="rect">
                      <a:avLst/>
                    </a:prstGeom>
                  </pic:spPr>
                </pic:pic>
              </a:graphicData>
            </a:graphic>
          </wp:inline>
        </w:drawing>
      </w:r>
    </w:p>
    <w:p w14:paraId="21A75A7C" w14:textId="2C4713B3" w:rsidR="001B1033" w:rsidRDefault="001B1033">
      <w:pPr>
        <w:spacing w:before="23"/>
        <w:ind w:left="1180"/>
        <w:rPr>
          <w:rFonts w:ascii="Arial" w:eastAsia="Arial" w:hAnsi="Arial" w:cs="Arial"/>
          <w:sz w:val="24"/>
          <w:szCs w:val="24"/>
          <w:lang w:val="id-ID"/>
        </w:rPr>
      </w:pPr>
    </w:p>
    <w:p w14:paraId="3DCB8CE6" w14:textId="44E92959" w:rsidR="001B1033" w:rsidRDefault="001B1033">
      <w:pPr>
        <w:spacing w:before="23"/>
        <w:ind w:left="1180"/>
        <w:rPr>
          <w:rFonts w:ascii="Arial" w:eastAsia="Arial" w:hAnsi="Arial" w:cs="Arial"/>
          <w:sz w:val="24"/>
          <w:szCs w:val="24"/>
          <w:lang w:val="id-ID"/>
        </w:rPr>
      </w:pPr>
    </w:p>
    <w:p w14:paraId="3FE41459" w14:textId="2BED6C15" w:rsidR="001B1033" w:rsidRDefault="001B1033">
      <w:pPr>
        <w:spacing w:before="23"/>
        <w:ind w:left="1180"/>
        <w:rPr>
          <w:rFonts w:ascii="Arial" w:eastAsia="Arial" w:hAnsi="Arial" w:cs="Arial"/>
          <w:sz w:val="24"/>
          <w:szCs w:val="24"/>
          <w:lang w:val="id-ID"/>
        </w:rPr>
      </w:pPr>
    </w:p>
    <w:p w14:paraId="4E581B9F" w14:textId="77777777" w:rsidR="001B1033" w:rsidRDefault="001B1033">
      <w:pPr>
        <w:spacing w:before="23"/>
        <w:ind w:left="1180"/>
        <w:rPr>
          <w:rFonts w:ascii="Arial" w:eastAsia="Arial" w:hAnsi="Arial" w:cs="Arial"/>
          <w:sz w:val="24"/>
          <w:szCs w:val="24"/>
          <w:lang w:val="id-ID"/>
        </w:rPr>
      </w:pPr>
    </w:p>
    <w:p w14:paraId="749DC39C" w14:textId="77777777" w:rsidR="0053012F" w:rsidRPr="0053012F" w:rsidRDefault="0053012F">
      <w:pPr>
        <w:spacing w:before="23"/>
        <w:ind w:left="1180"/>
        <w:rPr>
          <w:rFonts w:ascii="Arial" w:eastAsia="Arial" w:hAnsi="Arial" w:cs="Arial"/>
          <w:sz w:val="24"/>
          <w:szCs w:val="24"/>
          <w:lang w:val="id-ID"/>
        </w:rPr>
      </w:pPr>
    </w:p>
    <w:p w14:paraId="1EADE0D4" w14:textId="2D101C1F" w:rsidR="008E0C6E" w:rsidRDefault="00D25F80">
      <w:pPr>
        <w:spacing w:before="21"/>
        <w:ind w:left="820"/>
        <w:rPr>
          <w:rFonts w:ascii="Arial" w:eastAsia="Arial" w:hAnsi="Arial" w:cs="Arial"/>
          <w:sz w:val="24"/>
          <w:szCs w:val="24"/>
        </w:rPr>
      </w:pPr>
      <w:r>
        <w:rPr>
          <w:rFonts w:ascii="Arial" w:eastAsia="Arial" w:hAnsi="Arial" w:cs="Arial"/>
          <w:sz w:val="24"/>
          <w:szCs w:val="24"/>
        </w:rPr>
        <w:t xml:space="preserve">2. </w:t>
      </w:r>
      <w:r>
        <w:rPr>
          <w:rFonts w:ascii="Arial" w:eastAsia="Arial" w:hAnsi="Arial" w:cs="Arial"/>
          <w:spacing w:val="27"/>
          <w:sz w:val="24"/>
          <w:szCs w:val="24"/>
        </w:rPr>
        <w:t xml:space="preserve"> </w:t>
      </w:r>
      <w:r>
        <w:rPr>
          <w:rFonts w:ascii="Arial" w:eastAsia="Arial" w:hAnsi="Arial" w:cs="Arial"/>
          <w:sz w:val="24"/>
          <w:szCs w:val="24"/>
        </w:rPr>
        <w:t>B</w:t>
      </w:r>
      <w:r>
        <w:rPr>
          <w:rFonts w:ascii="Arial" w:eastAsia="Arial" w:hAnsi="Arial" w:cs="Arial"/>
          <w:spacing w:val="-1"/>
          <w:sz w:val="24"/>
          <w:szCs w:val="24"/>
        </w:rPr>
        <w:t>u</w:t>
      </w:r>
      <w:r>
        <w:rPr>
          <w:rFonts w:ascii="Arial" w:eastAsia="Arial" w:hAnsi="Arial" w:cs="Arial"/>
          <w:sz w:val="24"/>
          <w:szCs w:val="24"/>
        </w:rPr>
        <w:t xml:space="preserve">ild </w:t>
      </w:r>
      <w:r>
        <w:rPr>
          <w:rFonts w:ascii="Arial" w:eastAsia="Arial" w:hAnsi="Arial" w:cs="Arial"/>
          <w:spacing w:val="1"/>
          <w:sz w:val="24"/>
          <w:szCs w:val="24"/>
        </w:rPr>
        <w:t>r</w:t>
      </w:r>
      <w:r>
        <w:rPr>
          <w:rFonts w:ascii="Arial" w:eastAsia="Arial" w:hAnsi="Arial" w:cs="Arial"/>
          <w:sz w:val="24"/>
          <w:szCs w:val="24"/>
        </w:rPr>
        <w:t>eq</w:t>
      </w:r>
      <w:r>
        <w:rPr>
          <w:rFonts w:ascii="Arial" w:eastAsia="Arial" w:hAnsi="Arial" w:cs="Arial"/>
          <w:spacing w:val="-1"/>
          <w:sz w:val="24"/>
          <w:szCs w:val="24"/>
        </w:rPr>
        <w:t>u</w:t>
      </w:r>
      <w:r>
        <w:rPr>
          <w:rFonts w:ascii="Arial" w:eastAsia="Arial" w:hAnsi="Arial" w:cs="Arial"/>
          <w:sz w:val="24"/>
          <w:szCs w:val="24"/>
        </w:rPr>
        <w:t>i</w:t>
      </w:r>
      <w:r>
        <w:rPr>
          <w:rFonts w:ascii="Arial" w:eastAsia="Arial" w:hAnsi="Arial" w:cs="Arial"/>
          <w:spacing w:val="1"/>
          <w:sz w:val="24"/>
          <w:szCs w:val="24"/>
        </w:rPr>
        <w:t>r</w:t>
      </w:r>
      <w:r>
        <w:rPr>
          <w:rFonts w:ascii="Arial" w:eastAsia="Arial" w:hAnsi="Arial" w:cs="Arial"/>
          <w:sz w:val="24"/>
          <w:szCs w:val="24"/>
        </w:rPr>
        <w:t>ed entities usi</w:t>
      </w:r>
      <w:r>
        <w:rPr>
          <w:rFonts w:ascii="Arial" w:eastAsia="Arial" w:hAnsi="Arial" w:cs="Arial"/>
          <w:spacing w:val="-1"/>
          <w:sz w:val="24"/>
          <w:szCs w:val="24"/>
        </w:rPr>
        <w:t>n</w:t>
      </w:r>
      <w:r>
        <w:rPr>
          <w:rFonts w:ascii="Arial" w:eastAsia="Arial" w:hAnsi="Arial" w:cs="Arial"/>
          <w:sz w:val="24"/>
          <w:szCs w:val="24"/>
        </w:rPr>
        <w:t>g service bu</w:t>
      </w:r>
      <w:r>
        <w:rPr>
          <w:rFonts w:ascii="Arial" w:eastAsia="Arial" w:hAnsi="Arial" w:cs="Arial"/>
          <w:spacing w:val="-1"/>
          <w:sz w:val="24"/>
          <w:szCs w:val="24"/>
        </w:rPr>
        <w:t>i</w:t>
      </w:r>
      <w:r>
        <w:rPr>
          <w:rFonts w:ascii="Arial" w:eastAsia="Arial" w:hAnsi="Arial" w:cs="Arial"/>
          <w:sz w:val="24"/>
          <w:szCs w:val="24"/>
        </w:rPr>
        <w:t>lder.</w:t>
      </w:r>
    </w:p>
    <w:p w14:paraId="5E13A448" w14:textId="5885D8BD" w:rsidR="00AE6118" w:rsidRPr="00AE6118" w:rsidRDefault="00AE6118">
      <w:pPr>
        <w:spacing w:before="21"/>
        <w:ind w:left="820"/>
        <w:rPr>
          <w:rFonts w:ascii="Arial" w:eastAsia="Arial" w:hAnsi="Arial" w:cs="Arial"/>
          <w:sz w:val="24"/>
          <w:szCs w:val="24"/>
          <w:lang w:val="id-ID"/>
        </w:rPr>
      </w:pPr>
      <w:r>
        <w:rPr>
          <w:rFonts w:ascii="Arial" w:eastAsia="Arial" w:hAnsi="Arial" w:cs="Arial"/>
          <w:sz w:val="24"/>
          <w:szCs w:val="24"/>
        </w:rPr>
        <w:tab/>
      </w:r>
      <w:r>
        <w:rPr>
          <w:rFonts w:ascii="Arial" w:eastAsia="Arial" w:hAnsi="Arial" w:cs="Arial"/>
          <w:sz w:val="24"/>
          <w:szCs w:val="24"/>
          <w:lang w:val="id-ID"/>
        </w:rPr>
        <w:t>After the service has created, you can go to the service.xml in service service portlet. Double click on that, go to overview, and create the entity</w:t>
      </w:r>
    </w:p>
    <w:p w14:paraId="2B9477E5" w14:textId="0F721212" w:rsidR="00AE6118" w:rsidRDefault="00A67EE1">
      <w:pPr>
        <w:spacing w:before="21"/>
        <w:ind w:left="820"/>
        <w:rPr>
          <w:rFonts w:ascii="Arial" w:eastAsia="Arial" w:hAnsi="Arial" w:cs="Arial"/>
          <w:sz w:val="24"/>
          <w:szCs w:val="24"/>
        </w:rPr>
      </w:pPr>
      <w:r>
        <w:rPr>
          <w:noProof/>
        </w:rPr>
        <w:lastRenderedPageBreak/>
        <w:drawing>
          <wp:inline distT="0" distB="0" distL="0" distR="0" wp14:anchorId="262BEC6C" wp14:editId="496EB648">
            <wp:extent cx="4504967" cy="247309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6494" cy="2473933"/>
                    </a:xfrm>
                    <a:prstGeom prst="rect">
                      <a:avLst/>
                    </a:prstGeom>
                  </pic:spPr>
                </pic:pic>
              </a:graphicData>
            </a:graphic>
          </wp:inline>
        </w:drawing>
      </w:r>
    </w:p>
    <w:p w14:paraId="0F96E4B5" w14:textId="21D8A061" w:rsidR="008E0C6E" w:rsidRDefault="00D25F80">
      <w:pPr>
        <w:spacing w:before="21"/>
        <w:ind w:left="820"/>
        <w:rPr>
          <w:rFonts w:ascii="Arial" w:eastAsia="Arial" w:hAnsi="Arial" w:cs="Arial"/>
          <w:sz w:val="24"/>
          <w:szCs w:val="24"/>
        </w:rPr>
      </w:pPr>
      <w:r>
        <w:rPr>
          <w:rFonts w:ascii="Arial" w:eastAsia="Arial" w:hAnsi="Arial" w:cs="Arial"/>
          <w:sz w:val="24"/>
          <w:szCs w:val="24"/>
        </w:rPr>
        <w:t xml:space="preserve">3. </w:t>
      </w:r>
      <w:r>
        <w:rPr>
          <w:rFonts w:ascii="Arial" w:eastAsia="Arial" w:hAnsi="Arial" w:cs="Arial"/>
          <w:spacing w:val="27"/>
          <w:sz w:val="24"/>
          <w:szCs w:val="24"/>
        </w:rPr>
        <w:t xml:space="preserve"> </w:t>
      </w:r>
      <w:r>
        <w:rPr>
          <w:rFonts w:ascii="Arial" w:eastAsia="Arial" w:hAnsi="Arial" w:cs="Arial"/>
          <w:sz w:val="24"/>
          <w:szCs w:val="24"/>
        </w:rPr>
        <w:t>Provi</w:t>
      </w:r>
      <w:r>
        <w:rPr>
          <w:rFonts w:ascii="Arial" w:eastAsia="Arial" w:hAnsi="Arial" w:cs="Arial"/>
          <w:spacing w:val="-1"/>
          <w:sz w:val="24"/>
          <w:szCs w:val="24"/>
        </w:rPr>
        <w:t>d</w:t>
      </w:r>
      <w:r>
        <w:rPr>
          <w:rFonts w:ascii="Arial" w:eastAsia="Arial" w:hAnsi="Arial" w:cs="Arial"/>
          <w:sz w:val="24"/>
          <w:szCs w:val="24"/>
        </w:rPr>
        <w:t>e the</w:t>
      </w:r>
      <w:r>
        <w:rPr>
          <w:rFonts w:ascii="Arial" w:eastAsia="Arial" w:hAnsi="Arial" w:cs="Arial"/>
          <w:spacing w:val="1"/>
          <w:sz w:val="24"/>
          <w:szCs w:val="24"/>
        </w:rPr>
        <w:t xml:space="preserve"> </w:t>
      </w:r>
      <w:r>
        <w:rPr>
          <w:rFonts w:ascii="Arial" w:eastAsia="Arial" w:hAnsi="Arial" w:cs="Arial"/>
          <w:sz w:val="24"/>
          <w:szCs w:val="24"/>
        </w:rPr>
        <w:t>sc</w:t>
      </w:r>
      <w:r>
        <w:rPr>
          <w:rFonts w:ascii="Arial" w:eastAsia="Arial" w:hAnsi="Arial" w:cs="Arial"/>
          <w:spacing w:val="1"/>
          <w:sz w:val="24"/>
          <w:szCs w:val="24"/>
        </w:rPr>
        <w:t>r</w:t>
      </w:r>
      <w:r>
        <w:rPr>
          <w:rFonts w:ascii="Arial" w:eastAsia="Arial" w:hAnsi="Arial" w:cs="Arial"/>
          <w:sz w:val="24"/>
          <w:szCs w:val="24"/>
        </w:rPr>
        <w:t>een capture of</w:t>
      </w:r>
      <w:r>
        <w:rPr>
          <w:rFonts w:ascii="Arial" w:eastAsia="Arial" w:hAnsi="Arial" w:cs="Arial"/>
          <w:spacing w:val="1"/>
          <w:sz w:val="24"/>
          <w:szCs w:val="24"/>
        </w:rPr>
        <w:t xml:space="preserve"> </w:t>
      </w:r>
      <w:r>
        <w:rPr>
          <w:rFonts w:ascii="Arial" w:eastAsia="Arial" w:hAnsi="Arial" w:cs="Arial"/>
          <w:sz w:val="24"/>
          <w:szCs w:val="24"/>
        </w:rPr>
        <w:t>se</w:t>
      </w:r>
      <w:r>
        <w:rPr>
          <w:rFonts w:ascii="Arial" w:eastAsia="Arial" w:hAnsi="Arial" w:cs="Arial"/>
          <w:spacing w:val="-1"/>
          <w:sz w:val="24"/>
          <w:szCs w:val="24"/>
        </w:rPr>
        <w:t>r</w:t>
      </w:r>
      <w:r>
        <w:rPr>
          <w:rFonts w:ascii="Arial" w:eastAsia="Arial" w:hAnsi="Arial" w:cs="Arial"/>
          <w:sz w:val="24"/>
          <w:szCs w:val="24"/>
        </w:rPr>
        <w:t>vice.xml</w:t>
      </w:r>
    </w:p>
    <w:p w14:paraId="0E8D7B4A" w14:textId="2E6C0C35" w:rsidR="00AE6118" w:rsidRDefault="00AE6118">
      <w:pPr>
        <w:spacing w:before="21"/>
        <w:ind w:left="820"/>
        <w:rPr>
          <w:rFonts w:ascii="Arial" w:eastAsia="Arial" w:hAnsi="Arial" w:cs="Arial"/>
          <w:sz w:val="24"/>
          <w:szCs w:val="24"/>
          <w:lang w:val="id-ID"/>
        </w:rPr>
      </w:pPr>
      <w:r>
        <w:rPr>
          <w:rFonts w:ascii="Arial" w:eastAsia="Arial" w:hAnsi="Arial" w:cs="Arial"/>
          <w:sz w:val="24"/>
          <w:szCs w:val="24"/>
        </w:rPr>
        <w:tab/>
      </w:r>
      <w:r>
        <w:rPr>
          <w:rFonts w:ascii="Arial" w:eastAsia="Arial" w:hAnsi="Arial" w:cs="Arial"/>
          <w:sz w:val="24"/>
          <w:szCs w:val="24"/>
          <w:lang w:val="id-ID"/>
        </w:rPr>
        <w:t>Go to source and you can see the code</w:t>
      </w:r>
    </w:p>
    <w:p w14:paraId="021D1A0F" w14:textId="4306C7C5" w:rsidR="00AE6118" w:rsidRPr="00AE6118" w:rsidRDefault="00A67EE1" w:rsidP="00A67EE1">
      <w:pPr>
        <w:spacing w:before="21"/>
        <w:ind w:firstLine="720"/>
        <w:rPr>
          <w:rFonts w:ascii="Arial" w:eastAsia="Arial" w:hAnsi="Arial" w:cs="Arial"/>
          <w:sz w:val="24"/>
          <w:szCs w:val="24"/>
          <w:lang w:val="id-ID"/>
        </w:rPr>
      </w:pPr>
      <w:r w:rsidRPr="00E112A8">
        <w:rPr>
          <w:rFonts w:ascii="Arial" w:eastAsia="Arial" w:hAnsi="Arial" w:cs="Arial"/>
          <w:noProof/>
          <w:sz w:val="24"/>
          <w:szCs w:val="24"/>
        </w:rPr>
        <w:drawing>
          <wp:inline distT="0" distB="0" distL="0" distR="0" wp14:anchorId="762A96A0" wp14:editId="293ED15F">
            <wp:extent cx="3276356" cy="225292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6438" cy="2259854"/>
                    </a:xfrm>
                    <a:prstGeom prst="rect">
                      <a:avLst/>
                    </a:prstGeom>
                  </pic:spPr>
                </pic:pic>
              </a:graphicData>
            </a:graphic>
          </wp:inline>
        </w:drawing>
      </w:r>
    </w:p>
    <w:p w14:paraId="42D8486D" w14:textId="77777777" w:rsidR="00A67EE1" w:rsidRDefault="00A67EE1" w:rsidP="00A67EE1">
      <w:pPr>
        <w:spacing w:before="21"/>
        <w:ind w:left="820"/>
        <w:rPr>
          <w:rFonts w:ascii="Arial" w:eastAsia="Arial" w:hAnsi="Arial" w:cs="Arial"/>
          <w:sz w:val="24"/>
          <w:szCs w:val="24"/>
        </w:rPr>
      </w:pPr>
    </w:p>
    <w:p w14:paraId="7E5F6405" w14:textId="77777777" w:rsidR="00A67EE1" w:rsidRDefault="00A67EE1" w:rsidP="00A67EE1">
      <w:pPr>
        <w:spacing w:before="21"/>
        <w:ind w:left="820"/>
        <w:rPr>
          <w:rFonts w:ascii="Arial" w:eastAsia="Arial" w:hAnsi="Arial" w:cs="Arial"/>
          <w:sz w:val="24"/>
          <w:szCs w:val="24"/>
        </w:rPr>
      </w:pPr>
      <w:r>
        <w:rPr>
          <w:rFonts w:ascii="Arial" w:eastAsia="Arial" w:hAnsi="Arial" w:cs="Arial"/>
          <w:sz w:val="24"/>
          <w:szCs w:val="24"/>
        </w:rPr>
        <w:t xml:space="preserve">4. </w:t>
      </w:r>
      <w:r>
        <w:rPr>
          <w:rFonts w:ascii="Arial" w:eastAsia="Arial" w:hAnsi="Arial" w:cs="Arial"/>
          <w:spacing w:val="27"/>
          <w:sz w:val="24"/>
          <w:szCs w:val="24"/>
        </w:rPr>
        <w:t xml:space="preserve"> </w:t>
      </w:r>
      <w:r>
        <w:rPr>
          <w:rFonts w:ascii="Arial" w:eastAsia="Arial" w:hAnsi="Arial" w:cs="Arial"/>
          <w:sz w:val="24"/>
          <w:szCs w:val="24"/>
        </w:rPr>
        <w:t>Provi</w:t>
      </w:r>
      <w:r>
        <w:rPr>
          <w:rFonts w:ascii="Arial" w:eastAsia="Arial" w:hAnsi="Arial" w:cs="Arial"/>
          <w:spacing w:val="-1"/>
          <w:sz w:val="24"/>
          <w:szCs w:val="24"/>
        </w:rPr>
        <w:t>d</w:t>
      </w:r>
      <w:r>
        <w:rPr>
          <w:rFonts w:ascii="Arial" w:eastAsia="Arial" w:hAnsi="Arial" w:cs="Arial"/>
          <w:sz w:val="24"/>
          <w:szCs w:val="24"/>
        </w:rPr>
        <w:t>e screen capture of</w:t>
      </w:r>
      <w:r>
        <w:rPr>
          <w:rFonts w:ascii="Arial" w:eastAsia="Arial" w:hAnsi="Arial" w:cs="Arial"/>
          <w:spacing w:val="1"/>
          <w:sz w:val="24"/>
          <w:szCs w:val="24"/>
        </w:rPr>
        <w:t xml:space="preserve"> </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rvice Layer</w:t>
      </w:r>
    </w:p>
    <w:p w14:paraId="2C8D1FA2" w14:textId="77777777" w:rsidR="00A67EE1" w:rsidRDefault="00A67EE1" w:rsidP="00A67EE1">
      <w:pPr>
        <w:spacing w:before="21"/>
        <w:ind w:left="820"/>
        <w:rPr>
          <w:rFonts w:ascii="Arial" w:eastAsia="Arial" w:hAnsi="Arial" w:cs="Arial"/>
          <w:sz w:val="24"/>
          <w:szCs w:val="24"/>
        </w:rPr>
      </w:pPr>
      <w:r w:rsidRPr="00E112A8">
        <w:rPr>
          <w:rFonts w:ascii="Arial" w:eastAsia="Arial" w:hAnsi="Arial" w:cs="Arial"/>
          <w:noProof/>
          <w:sz w:val="24"/>
          <w:szCs w:val="24"/>
        </w:rPr>
        <w:drawing>
          <wp:inline distT="0" distB="0" distL="0" distR="0" wp14:anchorId="792B6115" wp14:editId="10385C51">
            <wp:extent cx="4105515" cy="307657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5222" cy="3083849"/>
                    </a:xfrm>
                    <a:prstGeom prst="rect">
                      <a:avLst/>
                    </a:prstGeom>
                  </pic:spPr>
                </pic:pic>
              </a:graphicData>
            </a:graphic>
          </wp:inline>
        </w:drawing>
      </w:r>
    </w:p>
    <w:p w14:paraId="3D036198" w14:textId="77777777" w:rsidR="00A67EE1" w:rsidRDefault="00A67EE1" w:rsidP="00A67EE1">
      <w:pPr>
        <w:spacing w:before="21"/>
        <w:ind w:left="820"/>
        <w:rPr>
          <w:rFonts w:ascii="Arial" w:eastAsia="Arial" w:hAnsi="Arial" w:cs="Arial"/>
          <w:sz w:val="24"/>
          <w:szCs w:val="24"/>
        </w:rPr>
      </w:pPr>
      <w:r>
        <w:rPr>
          <w:rFonts w:ascii="Arial" w:eastAsia="Arial" w:hAnsi="Arial" w:cs="Arial"/>
          <w:sz w:val="24"/>
          <w:szCs w:val="24"/>
        </w:rPr>
        <w:t xml:space="preserve">5. </w:t>
      </w:r>
      <w:r>
        <w:rPr>
          <w:rFonts w:ascii="Arial" w:eastAsia="Arial" w:hAnsi="Arial" w:cs="Arial"/>
          <w:spacing w:val="27"/>
          <w:sz w:val="24"/>
          <w:szCs w:val="24"/>
        </w:rPr>
        <w:t xml:space="preserve"> </w:t>
      </w:r>
      <w:r>
        <w:rPr>
          <w:rFonts w:ascii="Arial" w:eastAsia="Arial" w:hAnsi="Arial" w:cs="Arial"/>
          <w:sz w:val="24"/>
          <w:szCs w:val="24"/>
        </w:rPr>
        <w:t>Provi</w:t>
      </w:r>
      <w:r>
        <w:rPr>
          <w:rFonts w:ascii="Arial" w:eastAsia="Arial" w:hAnsi="Arial" w:cs="Arial"/>
          <w:spacing w:val="-1"/>
          <w:sz w:val="24"/>
          <w:szCs w:val="24"/>
        </w:rPr>
        <w:t>d</w:t>
      </w:r>
      <w:r>
        <w:rPr>
          <w:rFonts w:ascii="Arial" w:eastAsia="Arial" w:hAnsi="Arial" w:cs="Arial"/>
          <w:sz w:val="24"/>
          <w:szCs w:val="24"/>
        </w:rPr>
        <w:t>e screen capture of</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z w:val="24"/>
          <w:szCs w:val="24"/>
        </w:rPr>
        <w:t>ntrol</w:t>
      </w:r>
      <w:r>
        <w:rPr>
          <w:rFonts w:ascii="Arial" w:eastAsia="Arial" w:hAnsi="Arial" w:cs="Arial"/>
          <w:spacing w:val="-1"/>
          <w:sz w:val="24"/>
          <w:szCs w:val="24"/>
        </w:rPr>
        <w:t>l</w:t>
      </w:r>
      <w:r>
        <w:rPr>
          <w:rFonts w:ascii="Arial" w:eastAsia="Arial" w:hAnsi="Arial" w:cs="Arial"/>
          <w:sz w:val="24"/>
          <w:szCs w:val="24"/>
        </w:rPr>
        <w:t>er Class</w:t>
      </w:r>
    </w:p>
    <w:p w14:paraId="1ED3EA7D" w14:textId="41FCDA60" w:rsidR="00A67EE1" w:rsidRDefault="0093745D" w:rsidP="0093745D">
      <w:pPr>
        <w:spacing w:before="21"/>
        <w:ind w:left="820"/>
        <w:rPr>
          <w:rFonts w:ascii="Arial" w:eastAsia="Arial" w:hAnsi="Arial" w:cs="Arial"/>
          <w:sz w:val="24"/>
          <w:szCs w:val="24"/>
        </w:rPr>
      </w:pPr>
      <w:r>
        <w:rPr>
          <w:noProof/>
        </w:rPr>
        <w:lastRenderedPageBreak/>
        <w:drawing>
          <wp:inline distT="0" distB="0" distL="0" distR="0" wp14:anchorId="540050CD" wp14:editId="16A023C5">
            <wp:extent cx="3535097" cy="2612003"/>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1081" cy="2623813"/>
                    </a:xfrm>
                    <a:prstGeom prst="rect">
                      <a:avLst/>
                    </a:prstGeom>
                  </pic:spPr>
                </pic:pic>
              </a:graphicData>
            </a:graphic>
          </wp:inline>
        </w:drawing>
      </w:r>
    </w:p>
    <w:p w14:paraId="42D7905B" w14:textId="77777777" w:rsidR="00A67EE1" w:rsidRDefault="00A67EE1" w:rsidP="00A67EE1">
      <w:pPr>
        <w:spacing w:before="21"/>
        <w:ind w:left="820"/>
        <w:rPr>
          <w:rFonts w:ascii="Arial" w:eastAsia="Arial" w:hAnsi="Arial" w:cs="Arial"/>
          <w:sz w:val="24"/>
          <w:szCs w:val="24"/>
        </w:rPr>
      </w:pPr>
    </w:p>
    <w:p w14:paraId="62C9CFD1" w14:textId="5E187502" w:rsidR="00A67EE1" w:rsidRDefault="0093745D" w:rsidP="00A67EE1">
      <w:pPr>
        <w:spacing w:before="21"/>
        <w:ind w:left="820"/>
        <w:rPr>
          <w:rFonts w:ascii="Arial" w:eastAsia="Arial" w:hAnsi="Arial" w:cs="Arial"/>
          <w:sz w:val="24"/>
          <w:szCs w:val="24"/>
        </w:rPr>
      </w:pPr>
      <w:r>
        <w:rPr>
          <w:noProof/>
        </w:rPr>
        <w:drawing>
          <wp:inline distT="0" distB="0" distL="0" distR="0" wp14:anchorId="6B4DB174" wp14:editId="564C238E">
            <wp:extent cx="3391231" cy="2031566"/>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7815" cy="2035510"/>
                    </a:xfrm>
                    <a:prstGeom prst="rect">
                      <a:avLst/>
                    </a:prstGeom>
                  </pic:spPr>
                </pic:pic>
              </a:graphicData>
            </a:graphic>
          </wp:inline>
        </w:drawing>
      </w:r>
    </w:p>
    <w:p w14:paraId="7336802E" w14:textId="77777777" w:rsidR="00A67EE1" w:rsidRDefault="00A67EE1" w:rsidP="00A67EE1">
      <w:pPr>
        <w:spacing w:before="23"/>
        <w:ind w:left="820"/>
        <w:rPr>
          <w:rFonts w:ascii="Arial" w:eastAsia="Arial" w:hAnsi="Arial" w:cs="Arial"/>
          <w:sz w:val="24"/>
          <w:szCs w:val="24"/>
        </w:rPr>
      </w:pPr>
    </w:p>
    <w:p w14:paraId="0CE05D33" w14:textId="77777777" w:rsidR="00A67EE1" w:rsidRDefault="00A67EE1" w:rsidP="00A67EE1">
      <w:pPr>
        <w:spacing w:before="23"/>
        <w:ind w:left="820"/>
        <w:rPr>
          <w:rFonts w:ascii="Arial" w:eastAsia="Arial" w:hAnsi="Arial" w:cs="Arial"/>
          <w:sz w:val="24"/>
          <w:szCs w:val="24"/>
        </w:rPr>
      </w:pPr>
    </w:p>
    <w:p w14:paraId="16642401" w14:textId="77777777" w:rsidR="00A67EE1" w:rsidRDefault="00A67EE1" w:rsidP="00A67EE1">
      <w:pPr>
        <w:spacing w:before="23"/>
        <w:ind w:left="820"/>
        <w:rPr>
          <w:rFonts w:ascii="Arial" w:eastAsia="Arial" w:hAnsi="Arial" w:cs="Arial"/>
          <w:sz w:val="24"/>
          <w:szCs w:val="24"/>
        </w:rPr>
      </w:pPr>
    </w:p>
    <w:p w14:paraId="1AC5EFDD" w14:textId="77777777" w:rsidR="00A67EE1" w:rsidRDefault="00A67EE1" w:rsidP="00A67EE1">
      <w:pPr>
        <w:spacing w:before="23"/>
        <w:ind w:left="820"/>
        <w:rPr>
          <w:rFonts w:ascii="Arial" w:eastAsia="Arial" w:hAnsi="Arial" w:cs="Arial"/>
          <w:sz w:val="24"/>
          <w:szCs w:val="24"/>
        </w:rPr>
      </w:pPr>
    </w:p>
    <w:p w14:paraId="368FBF49" w14:textId="77777777" w:rsidR="00A67EE1" w:rsidRDefault="00A67EE1" w:rsidP="00A67EE1">
      <w:pPr>
        <w:spacing w:before="23"/>
        <w:ind w:left="820"/>
        <w:rPr>
          <w:rFonts w:ascii="Arial" w:eastAsia="Arial" w:hAnsi="Arial" w:cs="Arial"/>
          <w:sz w:val="24"/>
          <w:szCs w:val="24"/>
        </w:rPr>
      </w:pPr>
      <w:r>
        <w:rPr>
          <w:rFonts w:ascii="Arial" w:eastAsia="Arial" w:hAnsi="Arial" w:cs="Arial"/>
          <w:sz w:val="24"/>
          <w:szCs w:val="24"/>
        </w:rPr>
        <w:t xml:space="preserve">6. </w:t>
      </w:r>
      <w:r>
        <w:rPr>
          <w:rFonts w:ascii="Arial" w:eastAsia="Arial" w:hAnsi="Arial" w:cs="Arial"/>
          <w:spacing w:val="27"/>
          <w:sz w:val="24"/>
          <w:szCs w:val="24"/>
        </w:rPr>
        <w:t xml:space="preserve"> </w:t>
      </w:r>
      <w:r>
        <w:rPr>
          <w:rFonts w:ascii="Arial" w:eastAsia="Arial" w:hAnsi="Arial" w:cs="Arial"/>
          <w:sz w:val="24"/>
          <w:szCs w:val="24"/>
        </w:rPr>
        <w:t>Provi</w:t>
      </w:r>
      <w:r>
        <w:rPr>
          <w:rFonts w:ascii="Arial" w:eastAsia="Arial" w:hAnsi="Arial" w:cs="Arial"/>
          <w:spacing w:val="-1"/>
          <w:sz w:val="24"/>
          <w:szCs w:val="24"/>
        </w:rPr>
        <w:t>d</w:t>
      </w:r>
      <w:r>
        <w:rPr>
          <w:rFonts w:ascii="Arial" w:eastAsia="Arial" w:hAnsi="Arial" w:cs="Arial"/>
          <w:sz w:val="24"/>
          <w:szCs w:val="24"/>
        </w:rPr>
        <w:t>e screen capture of</w:t>
      </w:r>
      <w:r>
        <w:rPr>
          <w:rFonts w:ascii="Arial" w:eastAsia="Arial" w:hAnsi="Arial" w:cs="Arial"/>
          <w:spacing w:val="1"/>
          <w:sz w:val="24"/>
          <w:szCs w:val="24"/>
        </w:rPr>
        <w:t xml:space="preserve"> </w:t>
      </w:r>
      <w:r>
        <w:rPr>
          <w:rFonts w:ascii="Arial" w:eastAsia="Arial" w:hAnsi="Arial" w:cs="Arial"/>
          <w:sz w:val="24"/>
          <w:szCs w:val="24"/>
        </w:rPr>
        <w:t>requ</w:t>
      </w:r>
      <w:r>
        <w:rPr>
          <w:rFonts w:ascii="Arial" w:eastAsia="Arial" w:hAnsi="Arial" w:cs="Arial"/>
          <w:spacing w:val="-1"/>
          <w:sz w:val="24"/>
          <w:szCs w:val="24"/>
        </w:rPr>
        <w:t>i</w:t>
      </w:r>
      <w:r>
        <w:rPr>
          <w:rFonts w:ascii="Arial" w:eastAsia="Arial" w:hAnsi="Arial" w:cs="Arial"/>
          <w:sz w:val="24"/>
          <w:szCs w:val="24"/>
        </w:rPr>
        <w:t xml:space="preserve">red </w:t>
      </w:r>
      <w:proofErr w:type="spellStart"/>
      <w:r>
        <w:rPr>
          <w:rFonts w:ascii="Arial" w:eastAsia="Arial" w:hAnsi="Arial" w:cs="Arial"/>
          <w:sz w:val="24"/>
          <w:szCs w:val="24"/>
        </w:rPr>
        <w:t>jsp</w:t>
      </w:r>
      <w:proofErr w:type="spellEnd"/>
      <w:r>
        <w:rPr>
          <w:rFonts w:ascii="Arial" w:eastAsia="Arial" w:hAnsi="Arial" w:cs="Arial"/>
          <w:sz w:val="24"/>
          <w:szCs w:val="24"/>
        </w:rPr>
        <w:t xml:space="preserve"> fi</w:t>
      </w:r>
      <w:r>
        <w:rPr>
          <w:rFonts w:ascii="Arial" w:eastAsia="Arial" w:hAnsi="Arial" w:cs="Arial"/>
          <w:spacing w:val="-1"/>
          <w:sz w:val="24"/>
          <w:szCs w:val="24"/>
        </w:rPr>
        <w:t>l</w:t>
      </w:r>
      <w:r>
        <w:rPr>
          <w:rFonts w:ascii="Arial" w:eastAsia="Arial" w:hAnsi="Arial" w:cs="Arial"/>
          <w:sz w:val="24"/>
          <w:szCs w:val="24"/>
        </w:rPr>
        <w:t xml:space="preserve">es for </w:t>
      </w:r>
      <w:r>
        <w:rPr>
          <w:rFonts w:ascii="Arial" w:eastAsia="Arial" w:hAnsi="Arial" w:cs="Arial"/>
          <w:spacing w:val="1"/>
          <w:sz w:val="24"/>
          <w:szCs w:val="24"/>
        </w:rPr>
        <w:t>“</w:t>
      </w:r>
      <w:r>
        <w:rPr>
          <w:rFonts w:ascii="Arial" w:eastAsia="Arial" w:hAnsi="Arial" w:cs="Arial"/>
          <w:sz w:val="24"/>
          <w:szCs w:val="24"/>
        </w:rPr>
        <w:t>A</w:t>
      </w:r>
      <w:r>
        <w:rPr>
          <w:rFonts w:ascii="Arial" w:eastAsia="Arial" w:hAnsi="Arial" w:cs="Arial"/>
          <w:spacing w:val="-1"/>
          <w:sz w:val="24"/>
          <w:szCs w:val="24"/>
        </w:rPr>
        <w:t>A</w:t>
      </w:r>
      <w:r>
        <w:rPr>
          <w:rFonts w:ascii="Arial" w:eastAsia="Arial" w:hAnsi="Arial" w:cs="Arial"/>
          <w:sz w:val="24"/>
          <w:szCs w:val="24"/>
        </w:rPr>
        <w:t>A C</w:t>
      </w:r>
      <w:r>
        <w:rPr>
          <w:rFonts w:ascii="Arial" w:eastAsia="Arial" w:hAnsi="Arial" w:cs="Arial"/>
          <w:spacing w:val="-1"/>
          <w:sz w:val="24"/>
          <w:szCs w:val="24"/>
        </w:rPr>
        <w:t>u</w:t>
      </w:r>
      <w:r>
        <w:rPr>
          <w:rFonts w:ascii="Arial" w:eastAsia="Arial" w:hAnsi="Arial" w:cs="Arial"/>
          <w:sz w:val="24"/>
          <w:szCs w:val="24"/>
        </w:rPr>
        <w:t>stomer and</w:t>
      </w:r>
      <w:r>
        <w:rPr>
          <w:rFonts w:ascii="Arial" w:eastAsia="Arial" w:hAnsi="Arial" w:cs="Arial"/>
          <w:spacing w:val="-1"/>
          <w:sz w:val="24"/>
          <w:szCs w:val="24"/>
        </w:rPr>
        <w:t xml:space="preserve"> </w:t>
      </w:r>
      <w:r>
        <w:rPr>
          <w:rFonts w:ascii="Arial" w:eastAsia="Arial" w:hAnsi="Arial" w:cs="Arial"/>
          <w:sz w:val="24"/>
          <w:szCs w:val="24"/>
        </w:rPr>
        <w:t>Service</w:t>
      </w:r>
    </w:p>
    <w:p w14:paraId="43AA30BB" w14:textId="77777777" w:rsidR="00A67EE1" w:rsidRDefault="00A67EE1" w:rsidP="00A67EE1">
      <w:pPr>
        <w:spacing w:before="22"/>
        <w:ind w:left="1180"/>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t</w:t>
      </w:r>
      <w:r>
        <w:rPr>
          <w:rFonts w:ascii="Arial" w:eastAsia="Arial" w:hAnsi="Arial" w:cs="Arial"/>
          <w:sz w:val="24"/>
          <w:szCs w:val="24"/>
        </w:rPr>
        <w:t>l</w:t>
      </w:r>
      <w:r>
        <w:rPr>
          <w:rFonts w:ascii="Arial" w:eastAsia="Arial" w:hAnsi="Arial" w:cs="Arial"/>
          <w:spacing w:val="-1"/>
          <w:sz w:val="24"/>
          <w:szCs w:val="24"/>
        </w:rPr>
        <w:t>e</w:t>
      </w:r>
      <w:r>
        <w:rPr>
          <w:rFonts w:ascii="Arial" w:eastAsia="Arial" w:hAnsi="Arial" w:cs="Arial"/>
          <w:sz w:val="24"/>
          <w:szCs w:val="24"/>
        </w:rPr>
        <w:t>t</w:t>
      </w:r>
      <w:r>
        <w:rPr>
          <w:rFonts w:ascii="Arial" w:eastAsia="Arial" w:hAnsi="Arial" w:cs="Arial"/>
          <w:spacing w:val="1"/>
          <w:sz w:val="24"/>
          <w:szCs w:val="24"/>
        </w:rPr>
        <w:t>”</w:t>
      </w:r>
      <w:r>
        <w:rPr>
          <w:rFonts w:ascii="Arial" w:eastAsia="Arial" w:hAnsi="Arial" w:cs="Arial"/>
          <w:sz w:val="24"/>
          <w:szCs w:val="24"/>
        </w:rPr>
        <w:t>.</w:t>
      </w:r>
    </w:p>
    <w:p w14:paraId="731C4E45" w14:textId="77777777" w:rsidR="00A67EE1" w:rsidRDefault="00A67EE1" w:rsidP="00A67EE1">
      <w:pPr>
        <w:spacing w:before="22"/>
        <w:ind w:left="1180"/>
        <w:rPr>
          <w:rFonts w:ascii="Arial" w:eastAsia="Arial" w:hAnsi="Arial" w:cs="Arial"/>
          <w:sz w:val="24"/>
          <w:szCs w:val="24"/>
        </w:rPr>
      </w:pPr>
      <w:r>
        <w:rPr>
          <w:rFonts w:ascii="Arial" w:eastAsia="Arial" w:hAnsi="Arial" w:cs="Arial"/>
          <w:sz w:val="24"/>
          <w:szCs w:val="24"/>
        </w:rPr>
        <w:t xml:space="preserve">a. </w:t>
      </w:r>
      <w:proofErr w:type="spellStart"/>
      <w:r>
        <w:rPr>
          <w:rFonts w:ascii="Arial" w:eastAsia="Arial" w:hAnsi="Arial" w:cs="Arial"/>
          <w:sz w:val="24"/>
          <w:szCs w:val="24"/>
        </w:rPr>
        <w:t>CustomerAction.jsp</w:t>
      </w:r>
      <w:proofErr w:type="spellEnd"/>
    </w:p>
    <w:p w14:paraId="1FF3B331" w14:textId="3A8FEBFC" w:rsidR="00A67EE1" w:rsidRDefault="0093745D" w:rsidP="00A67EE1">
      <w:pPr>
        <w:spacing w:before="22"/>
        <w:ind w:left="1180"/>
        <w:rPr>
          <w:rFonts w:ascii="Arial" w:eastAsia="Arial" w:hAnsi="Arial" w:cs="Arial"/>
          <w:sz w:val="24"/>
          <w:szCs w:val="24"/>
        </w:rPr>
      </w:pPr>
      <w:r>
        <w:rPr>
          <w:noProof/>
        </w:rPr>
        <w:drawing>
          <wp:inline distT="0" distB="0" distL="0" distR="0" wp14:anchorId="3E5CE588" wp14:editId="7C1F3E18">
            <wp:extent cx="3691892" cy="289825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7491" cy="2902645"/>
                    </a:xfrm>
                    <a:prstGeom prst="rect">
                      <a:avLst/>
                    </a:prstGeom>
                  </pic:spPr>
                </pic:pic>
              </a:graphicData>
            </a:graphic>
          </wp:inline>
        </w:drawing>
      </w:r>
    </w:p>
    <w:p w14:paraId="632E17AB" w14:textId="77777777" w:rsidR="00A67EE1" w:rsidRDefault="00A67EE1" w:rsidP="00A67EE1">
      <w:pPr>
        <w:spacing w:before="22"/>
        <w:ind w:left="1180"/>
        <w:rPr>
          <w:rFonts w:ascii="Arial" w:eastAsia="Arial" w:hAnsi="Arial" w:cs="Arial"/>
          <w:sz w:val="24"/>
          <w:szCs w:val="24"/>
        </w:rPr>
      </w:pPr>
      <w:proofErr w:type="spellStart"/>
      <w:r>
        <w:rPr>
          <w:rFonts w:ascii="Arial" w:eastAsia="Arial" w:hAnsi="Arial" w:cs="Arial"/>
          <w:sz w:val="24"/>
          <w:szCs w:val="24"/>
        </w:rPr>
        <w:lastRenderedPageBreak/>
        <w:t>b.init.jsp</w:t>
      </w:r>
      <w:proofErr w:type="spellEnd"/>
    </w:p>
    <w:p w14:paraId="7A4EF626" w14:textId="77777777" w:rsidR="00A67EE1" w:rsidRDefault="00A67EE1" w:rsidP="00A67EE1">
      <w:pPr>
        <w:spacing w:before="22"/>
        <w:ind w:left="1180"/>
        <w:rPr>
          <w:rFonts w:ascii="Arial" w:eastAsia="Arial" w:hAnsi="Arial" w:cs="Arial"/>
          <w:sz w:val="24"/>
          <w:szCs w:val="24"/>
        </w:rPr>
      </w:pPr>
      <w:r w:rsidRPr="00C13541">
        <w:rPr>
          <w:rFonts w:ascii="Arial" w:eastAsia="Arial" w:hAnsi="Arial" w:cs="Arial"/>
          <w:noProof/>
          <w:sz w:val="24"/>
          <w:szCs w:val="24"/>
        </w:rPr>
        <w:drawing>
          <wp:inline distT="0" distB="0" distL="0" distR="0" wp14:anchorId="14D8E746" wp14:editId="602D2F03">
            <wp:extent cx="3952875" cy="146605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9484" cy="1472218"/>
                    </a:xfrm>
                    <a:prstGeom prst="rect">
                      <a:avLst/>
                    </a:prstGeom>
                  </pic:spPr>
                </pic:pic>
              </a:graphicData>
            </a:graphic>
          </wp:inline>
        </w:drawing>
      </w:r>
    </w:p>
    <w:p w14:paraId="424619BF" w14:textId="77777777" w:rsidR="00A67EE1" w:rsidRDefault="00A67EE1" w:rsidP="00A67EE1">
      <w:pPr>
        <w:spacing w:before="22"/>
        <w:ind w:left="1180"/>
        <w:rPr>
          <w:rFonts w:ascii="Arial" w:eastAsia="Arial" w:hAnsi="Arial" w:cs="Arial"/>
          <w:sz w:val="24"/>
          <w:szCs w:val="24"/>
        </w:rPr>
      </w:pPr>
      <w:proofErr w:type="gramStart"/>
      <w:r>
        <w:rPr>
          <w:rFonts w:ascii="Arial" w:eastAsia="Arial" w:hAnsi="Arial" w:cs="Arial"/>
          <w:sz w:val="24"/>
          <w:szCs w:val="24"/>
        </w:rPr>
        <w:t>C .</w:t>
      </w:r>
      <w:proofErr w:type="spellStart"/>
      <w:proofErr w:type="gramEnd"/>
      <w:r>
        <w:rPr>
          <w:rFonts w:ascii="Arial" w:eastAsia="Arial" w:hAnsi="Arial" w:cs="Arial"/>
          <w:sz w:val="24"/>
          <w:szCs w:val="24"/>
        </w:rPr>
        <w:t>updateCustomer.jsp</w:t>
      </w:r>
      <w:proofErr w:type="spellEnd"/>
    </w:p>
    <w:p w14:paraId="16569DAA" w14:textId="77777777" w:rsidR="00A67EE1" w:rsidRDefault="00A67EE1" w:rsidP="00A67EE1">
      <w:pPr>
        <w:spacing w:before="22"/>
        <w:ind w:left="1180"/>
        <w:rPr>
          <w:rFonts w:ascii="Arial" w:eastAsia="Arial" w:hAnsi="Arial" w:cs="Arial"/>
          <w:sz w:val="24"/>
          <w:szCs w:val="24"/>
        </w:rPr>
      </w:pPr>
      <w:r>
        <w:rPr>
          <w:noProof/>
        </w:rPr>
        <w:drawing>
          <wp:inline distT="0" distB="0" distL="0" distR="0" wp14:anchorId="407163FA" wp14:editId="59153826">
            <wp:extent cx="3829050" cy="251356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7656" cy="2519210"/>
                    </a:xfrm>
                    <a:prstGeom prst="rect">
                      <a:avLst/>
                    </a:prstGeom>
                    <a:noFill/>
                    <a:ln>
                      <a:noFill/>
                    </a:ln>
                  </pic:spPr>
                </pic:pic>
              </a:graphicData>
            </a:graphic>
          </wp:inline>
        </w:drawing>
      </w:r>
    </w:p>
    <w:p w14:paraId="13EB3E1B" w14:textId="77777777" w:rsidR="00A67EE1" w:rsidRDefault="00A67EE1" w:rsidP="00A67EE1">
      <w:pPr>
        <w:spacing w:before="22"/>
        <w:ind w:left="1180"/>
        <w:rPr>
          <w:rFonts w:ascii="Arial" w:eastAsia="Arial" w:hAnsi="Arial" w:cs="Arial"/>
          <w:sz w:val="24"/>
          <w:szCs w:val="24"/>
        </w:rPr>
      </w:pPr>
      <w:r>
        <w:rPr>
          <w:noProof/>
        </w:rPr>
        <w:drawing>
          <wp:inline distT="0" distB="0" distL="0" distR="0" wp14:anchorId="1E17EAD7" wp14:editId="1698F633">
            <wp:extent cx="3886227" cy="2190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1706" cy="2193839"/>
                    </a:xfrm>
                    <a:prstGeom prst="rect">
                      <a:avLst/>
                    </a:prstGeom>
                    <a:noFill/>
                    <a:ln>
                      <a:noFill/>
                    </a:ln>
                  </pic:spPr>
                </pic:pic>
              </a:graphicData>
            </a:graphic>
          </wp:inline>
        </w:drawing>
      </w:r>
    </w:p>
    <w:p w14:paraId="42BA3FE4" w14:textId="77777777" w:rsidR="00A67EE1" w:rsidRDefault="00A67EE1" w:rsidP="00A67EE1">
      <w:pPr>
        <w:spacing w:before="22"/>
        <w:ind w:left="1180"/>
        <w:rPr>
          <w:rFonts w:ascii="Arial" w:eastAsia="Arial" w:hAnsi="Arial" w:cs="Arial"/>
          <w:sz w:val="24"/>
          <w:szCs w:val="24"/>
        </w:rPr>
      </w:pPr>
      <w:r>
        <w:rPr>
          <w:rFonts w:ascii="Arial" w:eastAsia="Arial" w:hAnsi="Arial" w:cs="Arial"/>
          <w:sz w:val="24"/>
          <w:szCs w:val="24"/>
        </w:rPr>
        <w:t xml:space="preserve">d. </w:t>
      </w:r>
      <w:proofErr w:type="spellStart"/>
      <w:r>
        <w:rPr>
          <w:rFonts w:ascii="Arial" w:eastAsia="Arial" w:hAnsi="Arial" w:cs="Arial"/>
          <w:sz w:val="24"/>
          <w:szCs w:val="24"/>
        </w:rPr>
        <w:t>view.jsp</w:t>
      </w:r>
      <w:proofErr w:type="spellEnd"/>
    </w:p>
    <w:p w14:paraId="7E31DC80" w14:textId="77777777" w:rsidR="00A67EE1" w:rsidRDefault="00A67EE1" w:rsidP="00A67EE1">
      <w:pPr>
        <w:spacing w:before="22"/>
        <w:ind w:left="1180"/>
        <w:rPr>
          <w:rFonts w:ascii="Arial" w:eastAsia="Arial" w:hAnsi="Arial" w:cs="Arial"/>
          <w:sz w:val="24"/>
          <w:szCs w:val="24"/>
        </w:rPr>
      </w:pPr>
      <w:r w:rsidRPr="00C13541">
        <w:rPr>
          <w:rFonts w:ascii="Arial" w:eastAsia="Arial" w:hAnsi="Arial" w:cs="Arial"/>
          <w:noProof/>
          <w:sz w:val="24"/>
          <w:szCs w:val="24"/>
        </w:rPr>
        <w:drawing>
          <wp:inline distT="0" distB="0" distL="0" distR="0" wp14:anchorId="0529CFEF" wp14:editId="301AA94A">
            <wp:extent cx="3714750" cy="146100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0763" cy="1463369"/>
                    </a:xfrm>
                    <a:prstGeom prst="rect">
                      <a:avLst/>
                    </a:prstGeom>
                  </pic:spPr>
                </pic:pic>
              </a:graphicData>
            </a:graphic>
          </wp:inline>
        </w:drawing>
      </w:r>
    </w:p>
    <w:p w14:paraId="59E51010" w14:textId="77777777" w:rsidR="00A67EE1" w:rsidRDefault="00A67EE1" w:rsidP="00A67EE1">
      <w:pPr>
        <w:spacing w:before="22"/>
        <w:ind w:left="1180"/>
        <w:rPr>
          <w:rFonts w:ascii="Arial" w:eastAsia="Arial" w:hAnsi="Arial" w:cs="Arial"/>
          <w:sz w:val="24"/>
          <w:szCs w:val="24"/>
        </w:rPr>
      </w:pPr>
      <w:r>
        <w:rPr>
          <w:rFonts w:ascii="Arial" w:eastAsia="Arial" w:hAnsi="Arial" w:cs="Arial"/>
          <w:sz w:val="24"/>
          <w:szCs w:val="24"/>
        </w:rPr>
        <w:t xml:space="preserve">e. </w:t>
      </w:r>
      <w:proofErr w:type="spellStart"/>
      <w:r>
        <w:rPr>
          <w:rFonts w:ascii="Arial" w:eastAsia="Arial" w:hAnsi="Arial" w:cs="Arial"/>
          <w:sz w:val="24"/>
          <w:szCs w:val="24"/>
        </w:rPr>
        <w:t>viewCustomer.jsp</w:t>
      </w:r>
      <w:proofErr w:type="spellEnd"/>
    </w:p>
    <w:p w14:paraId="43A60F80" w14:textId="77777777" w:rsidR="00A67EE1" w:rsidRDefault="00A67EE1" w:rsidP="00A67EE1">
      <w:pPr>
        <w:spacing w:before="22"/>
        <w:ind w:left="1180"/>
        <w:rPr>
          <w:rFonts w:ascii="Arial" w:eastAsia="Arial" w:hAnsi="Arial" w:cs="Arial"/>
          <w:sz w:val="24"/>
          <w:szCs w:val="24"/>
        </w:rPr>
      </w:pPr>
      <w:r>
        <w:rPr>
          <w:noProof/>
        </w:rPr>
        <w:lastRenderedPageBreak/>
        <w:drawing>
          <wp:inline distT="0" distB="0" distL="0" distR="0" wp14:anchorId="09DD4ED5" wp14:editId="0A25F7C8">
            <wp:extent cx="3800475" cy="18729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2962" cy="1884060"/>
                    </a:xfrm>
                    <a:prstGeom prst="rect">
                      <a:avLst/>
                    </a:prstGeom>
                    <a:noFill/>
                    <a:ln>
                      <a:noFill/>
                    </a:ln>
                  </pic:spPr>
                </pic:pic>
              </a:graphicData>
            </a:graphic>
          </wp:inline>
        </w:drawing>
      </w:r>
    </w:p>
    <w:p w14:paraId="54AD8B99" w14:textId="77777777" w:rsidR="00A67EE1" w:rsidRDefault="00A67EE1" w:rsidP="00A67EE1">
      <w:pPr>
        <w:spacing w:before="22"/>
        <w:ind w:left="1180"/>
        <w:rPr>
          <w:rFonts w:ascii="Arial" w:eastAsia="Arial" w:hAnsi="Arial" w:cs="Arial"/>
          <w:sz w:val="24"/>
          <w:szCs w:val="24"/>
        </w:rPr>
      </w:pPr>
      <w:r>
        <w:rPr>
          <w:noProof/>
        </w:rPr>
        <w:drawing>
          <wp:inline distT="0" distB="0" distL="0" distR="0" wp14:anchorId="6D9F622F" wp14:editId="16869D90">
            <wp:extent cx="2752725" cy="317538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6277" cy="3179484"/>
                    </a:xfrm>
                    <a:prstGeom prst="rect">
                      <a:avLst/>
                    </a:prstGeom>
                    <a:noFill/>
                    <a:ln>
                      <a:noFill/>
                    </a:ln>
                  </pic:spPr>
                </pic:pic>
              </a:graphicData>
            </a:graphic>
          </wp:inline>
        </w:drawing>
      </w:r>
    </w:p>
    <w:p w14:paraId="20D14E37" w14:textId="77777777" w:rsidR="00A67EE1" w:rsidRDefault="00A67EE1" w:rsidP="00A67EE1">
      <w:pPr>
        <w:spacing w:before="22"/>
        <w:ind w:left="1180"/>
        <w:rPr>
          <w:rFonts w:ascii="Arial" w:eastAsia="Arial" w:hAnsi="Arial" w:cs="Arial"/>
          <w:sz w:val="24"/>
          <w:szCs w:val="24"/>
        </w:rPr>
      </w:pPr>
      <w:r>
        <w:rPr>
          <w:noProof/>
        </w:rPr>
        <w:drawing>
          <wp:inline distT="0" distB="0" distL="0" distR="0" wp14:anchorId="455753C9" wp14:editId="423621E2">
            <wp:extent cx="2657475" cy="533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533400"/>
                    </a:xfrm>
                    <a:prstGeom prst="rect">
                      <a:avLst/>
                    </a:prstGeom>
                    <a:noFill/>
                    <a:ln>
                      <a:noFill/>
                    </a:ln>
                  </pic:spPr>
                </pic:pic>
              </a:graphicData>
            </a:graphic>
          </wp:inline>
        </w:drawing>
      </w:r>
    </w:p>
    <w:p w14:paraId="18B26176" w14:textId="77777777" w:rsidR="00A67EE1" w:rsidRDefault="00A67EE1" w:rsidP="00A67EE1">
      <w:pPr>
        <w:spacing w:before="21" w:line="258" w:lineRule="auto"/>
        <w:ind w:left="1180" w:right="342" w:hanging="360"/>
        <w:rPr>
          <w:rFonts w:ascii="Arial" w:eastAsia="Arial" w:hAnsi="Arial" w:cs="Arial"/>
          <w:sz w:val="24"/>
          <w:szCs w:val="24"/>
        </w:rPr>
      </w:pPr>
      <w:r>
        <w:rPr>
          <w:rFonts w:ascii="Arial" w:eastAsia="Arial" w:hAnsi="Arial" w:cs="Arial"/>
          <w:sz w:val="24"/>
          <w:szCs w:val="24"/>
        </w:rPr>
        <w:t xml:space="preserve">7. </w:t>
      </w:r>
      <w:r>
        <w:rPr>
          <w:rFonts w:ascii="Arial" w:eastAsia="Arial" w:hAnsi="Arial" w:cs="Arial"/>
          <w:spacing w:val="27"/>
          <w:sz w:val="24"/>
          <w:szCs w:val="24"/>
        </w:rPr>
        <w:t xml:space="preserve"> </w:t>
      </w:r>
      <w:r>
        <w:rPr>
          <w:rFonts w:ascii="Arial" w:eastAsia="Arial" w:hAnsi="Arial" w:cs="Arial"/>
          <w:sz w:val="24"/>
          <w:szCs w:val="24"/>
        </w:rPr>
        <w:t xml:space="preserve">Create the </w:t>
      </w:r>
      <w:r>
        <w:rPr>
          <w:rFonts w:ascii="Arial" w:eastAsia="Arial" w:hAnsi="Arial" w:cs="Arial"/>
          <w:spacing w:val="-1"/>
          <w:sz w:val="24"/>
          <w:szCs w:val="24"/>
        </w:rPr>
        <w:t>T</w:t>
      </w:r>
      <w:r>
        <w:rPr>
          <w:rFonts w:ascii="Arial" w:eastAsia="Arial" w:hAnsi="Arial" w:cs="Arial"/>
          <w:sz w:val="24"/>
          <w:szCs w:val="24"/>
        </w:rPr>
        <w:t>rip</w:t>
      </w:r>
      <w:r>
        <w:rPr>
          <w:rFonts w:ascii="Arial" w:eastAsia="Arial" w:hAnsi="Arial" w:cs="Arial"/>
          <w:spacing w:val="-1"/>
          <w:sz w:val="24"/>
          <w:szCs w:val="24"/>
        </w:rPr>
        <w:t>l</w:t>
      </w:r>
      <w:r>
        <w:rPr>
          <w:rFonts w:ascii="Arial" w:eastAsia="Arial" w:hAnsi="Arial" w:cs="Arial"/>
          <w:sz w:val="24"/>
          <w:szCs w:val="24"/>
        </w:rPr>
        <w:t>e-A (</w:t>
      </w:r>
      <w:r>
        <w:rPr>
          <w:rFonts w:ascii="Arial" w:eastAsia="Arial" w:hAnsi="Arial" w:cs="Arial"/>
          <w:spacing w:val="1"/>
          <w:sz w:val="24"/>
          <w:szCs w:val="24"/>
        </w:rPr>
        <w:t>A</w:t>
      </w:r>
      <w:r>
        <w:rPr>
          <w:rFonts w:ascii="Arial" w:eastAsia="Arial" w:hAnsi="Arial" w:cs="Arial"/>
          <w:sz w:val="24"/>
          <w:szCs w:val="24"/>
        </w:rPr>
        <w:t>A</w:t>
      </w:r>
      <w:r>
        <w:rPr>
          <w:rFonts w:ascii="Arial" w:eastAsia="Arial" w:hAnsi="Arial" w:cs="Arial"/>
          <w:spacing w:val="-1"/>
          <w:sz w:val="24"/>
          <w:szCs w:val="24"/>
        </w:rPr>
        <w:t>A</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company we</w:t>
      </w:r>
      <w:r>
        <w:rPr>
          <w:rFonts w:ascii="Arial" w:eastAsia="Arial" w:hAnsi="Arial" w:cs="Arial"/>
          <w:spacing w:val="-1"/>
          <w:sz w:val="24"/>
          <w:szCs w:val="24"/>
        </w:rPr>
        <w:t>b</w:t>
      </w:r>
      <w:r>
        <w:rPr>
          <w:rFonts w:ascii="Arial" w:eastAsia="Arial" w:hAnsi="Arial" w:cs="Arial"/>
          <w:sz w:val="24"/>
          <w:szCs w:val="24"/>
        </w:rPr>
        <w:t>page</w:t>
      </w:r>
      <w:r>
        <w:rPr>
          <w:rFonts w:ascii="Arial" w:eastAsia="Arial" w:hAnsi="Arial" w:cs="Arial"/>
          <w:spacing w:val="1"/>
          <w:sz w:val="24"/>
          <w:szCs w:val="24"/>
        </w:rPr>
        <w:t>s</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 xml:space="preserve">Take </w:t>
      </w:r>
      <w:r>
        <w:rPr>
          <w:rFonts w:ascii="Arial" w:eastAsia="Arial" w:hAnsi="Arial" w:cs="Arial"/>
          <w:spacing w:val="1"/>
          <w:sz w:val="24"/>
          <w:szCs w:val="24"/>
        </w:rPr>
        <w:t>t</w:t>
      </w:r>
      <w:r>
        <w:rPr>
          <w:rFonts w:ascii="Arial" w:eastAsia="Arial" w:hAnsi="Arial" w:cs="Arial"/>
          <w:spacing w:val="-1"/>
          <w:sz w:val="24"/>
          <w:szCs w:val="24"/>
        </w:rPr>
        <w:t>h</w:t>
      </w:r>
      <w:r>
        <w:rPr>
          <w:rFonts w:ascii="Arial" w:eastAsia="Arial" w:hAnsi="Arial" w:cs="Arial"/>
          <w:sz w:val="24"/>
          <w:szCs w:val="24"/>
        </w:rPr>
        <w:t xml:space="preserve">e screen captures of the </w:t>
      </w:r>
      <w:r>
        <w:rPr>
          <w:rFonts w:ascii="Arial" w:eastAsia="Arial" w:hAnsi="Arial" w:cs="Arial"/>
          <w:spacing w:val="1"/>
          <w:sz w:val="24"/>
          <w:szCs w:val="24"/>
        </w:rPr>
        <w:t>f</w:t>
      </w:r>
      <w:r>
        <w:rPr>
          <w:rFonts w:ascii="Arial" w:eastAsia="Arial" w:hAnsi="Arial" w:cs="Arial"/>
          <w:sz w:val="24"/>
          <w:szCs w:val="24"/>
        </w:rPr>
        <w:t>o</w:t>
      </w:r>
      <w:r>
        <w:rPr>
          <w:rFonts w:ascii="Arial" w:eastAsia="Arial" w:hAnsi="Arial" w:cs="Arial"/>
          <w:spacing w:val="-1"/>
          <w:sz w:val="24"/>
          <w:szCs w:val="24"/>
        </w:rPr>
        <w:t>l</w:t>
      </w:r>
      <w:r>
        <w:rPr>
          <w:rFonts w:ascii="Arial" w:eastAsia="Arial" w:hAnsi="Arial" w:cs="Arial"/>
          <w:sz w:val="24"/>
          <w:szCs w:val="24"/>
        </w:rPr>
        <w:t>l</w:t>
      </w:r>
      <w:r>
        <w:rPr>
          <w:rFonts w:ascii="Arial" w:eastAsia="Arial" w:hAnsi="Arial" w:cs="Arial"/>
          <w:spacing w:val="-1"/>
          <w:sz w:val="24"/>
          <w:szCs w:val="24"/>
        </w:rPr>
        <w:t>o</w:t>
      </w:r>
      <w:r>
        <w:rPr>
          <w:rFonts w:ascii="Arial" w:eastAsia="Arial" w:hAnsi="Arial" w:cs="Arial"/>
          <w:sz w:val="24"/>
          <w:szCs w:val="24"/>
        </w:rPr>
        <w:t>wi</w:t>
      </w:r>
      <w:r>
        <w:rPr>
          <w:rFonts w:ascii="Arial" w:eastAsia="Arial" w:hAnsi="Arial" w:cs="Arial"/>
          <w:spacing w:val="1"/>
          <w:sz w:val="24"/>
          <w:szCs w:val="24"/>
        </w:rPr>
        <w:t>n</w:t>
      </w:r>
      <w:r>
        <w:rPr>
          <w:rFonts w:ascii="Arial" w:eastAsia="Arial" w:hAnsi="Arial" w:cs="Arial"/>
          <w:sz w:val="24"/>
          <w:szCs w:val="24"/>
        </w:rPr>
        <w:t>g pages along w</w:t>
      </w:r>
      <w:r>
        <w:rPr>
          <w:rFonts w:ascii="Arial" w:eastAsia="Arial" w:hAnsi="Arial" w:cs="Arial"/>
          <w:spacing w:val="-1"/>
          <w:sz w:val="24"/>
          <w:szCs w:val="24"/>
        </w:rPr>
        <w:t>i</w:t>
      </w:r>
      <w:r>
        <w:rPr>
          <w:rFonts w:ascii="Arial" w:eastAsia="Arial" w:hAnsi="Arial" w:cs="Arial"/>
          <w:sz w:val="24"/>
          <w:szCs w:val="24"/>
        </w:rPr>
        <w:t>th</w:t>
      </w:r>
      <w:r>
        <w:rPr>
          <w:rFonts w:ascii="Arial" w:eastAsia="Arial" w:hAnsi="Arial" w:cs="Arial"/>
          <w:spacing w:val="1"/>
          <w:sz w:val="24"/>
          <w:szCs w:val="24"/>
        </w:rPr>
        <w:t xml:space="preserve"> </w:t>
      </w:r>
      <w:r>
        <w:rPr>
          <w:rFonts w:ascii="Arial" w:eastAsia="Arial" w:hAnsi="Arial" w:cs="Arial"/>
          <w:sz w:val="24"/>
          <w:szCs w:val="24"/>
        </w:rPr>
        <w:t>y</w:t>
      </w:r>
      <w:r>
        <w:rPr>
          <w:rFonts w:ascii="Arial" w:eastAsia="Arial" w:hAnsi="Arial" w:cs="Arial"/>
          <w:spacing w:val="1"/>
          <w:sz w:val="24"/>
          <w:szCs w:val="24"/>
        </w:rPr>
        <w:t>o</w:t>
      </w:r>
      <w:r>
        <w:rPr>
          <w:rFonts w:ascii="Arial" w:eastAsia="Arial" w:hAnsi="Arial" w:cs="Arial"/>
          <w:sz w:val="24"/>
          <w:szCs w:val="24"/>
        </w:rPr>
        <w:t xml:space="preserve">ur Admin </w:t>
      </w:r>
      <w:r>
        <w:rPr>
          <w:rFonts w:ascii="Arial" w:eastAsia="Arial" w:hAnsi="Arial" w:cs="Arial"/>
          <w:spacing w:val="1"/>
          <w:sz w:val="24"/>
          <w:szCs w:val="24"/>
        </w:rPr>
        <w:t>A</w:t>
      </w:r>
      <w:r>
        <w:rPr>
          <w:rFonts w:ascii="Arial" w:eastAsia="Arial" w:hAnsi="Arial" w:cs="Arial"/>
          <w:sz w:val="24"/>
          <w:szCs w:val="24"/>
        </w:rPr>
        <w:t>ccount Name (Make s</w:t>
      </w:r>
      <w:r>
        <w:rPr>
          <w:rFonts w:ascii="Arial" w:eastAsia="Arial" w:hAnsi="Arial" w:cs="Arial"/>
          <w:spacing w:val="-1"/>
          <w:sz w:val="24"/>
          <w:szCs w:val="24"/>
        </w:rPr>
        <w:t>u</w:t>
      </w:r>
      <w:r>
        <w:rPr>
          <w:rFonts w:ascii="Arial" w:eastAsia="Arial" w:hAnsi="Arial" w:cs="Arial"/>
          <w:sz w:val="24"/>
          <w:szCs w:val="24"/>
        </w:rPr>
        <w:t xml:space="preserve">re </w:t>
      </w:r>
      <w:r>
        <w:rPr>
          <w:rFonts w:ascii="Arial" w:eastAsia="Arial" w:hAnsi="Arial" w:cs="Arial"/>
          <w:spacing w:val="1"/>
          <w:sz w:val="24"/>
          <w:szCs w:val="24"/>
        </w:rPr>
        <w:t>t</w:t>
      </w:r>
      <w:r>
        <w:rPr>
          <w:rFonts w:ascii="Arial" w:eastAsia="Arial" w:hAnsi="Arial" w:cs="Arial"/>
          <w:sz w:val="24"/>
          <w:szCs w:val="24"/>
        </w:rPr>
        <w:t>hat admin must</w:t>
      </w:r>
      <w:r>
        <w:rPr>
          <w:rFonts w:ascii="Arial" w:eastAsia="Arial" w:hAnsi="Arial" w:cs="Arial"/>
          <w:spacing w:val="1"/>
          <w:sz w:val="24"/>
          <w:szCs w:val="24"/>
        </w:rPr>
        <w:t xml:space="preserve"> </w:t>
      </w:r>
      <w:r>
        <w:rPr>
          <w:rFonts w:ascii="Arial" w:eastAsia="Arial" w:hAnsi="Arial" w:cs="Arial"/>
          <w:sz w:val="24"/>
          <w:szCs w:val="24"/>
        </w:rPr>
        <w:t>be regist</w:t>
      </w:r>
      <w:r>
        <w:rPr>
          <w:rFonts w:ascii="Arial" w:eastAsia="Arial" w:hAnsi="Arial" w:cs="Arial"/>
          <w:spacing w:val="-1"/>
          <w:sz w:val="24"/>
          <w:szCs w:val="24"/>
        </w:rPr>
        <w:t>e</w:t>
      </w:r>
      <w:r>
        <w:rPr>
          <w:rFonts w:ascii="Arial" w:eastAsia="Arial" w:hAnsi="Arial" w:cs="Arial"/>
          <w:sz w:val="24"/>
          <w:szCs w:val="24"/>
        </w:rPr>
        <w:t>red with Your Name)</w:t>
      </w:r>
    </w:p>
    <w:p w14:paraId="0E51984E" w14:textId="77777777" w:rsidR="00A67EE1" w:rsidRDefault="00A67EE1" w:rsidP="00A67EE1">
      <w:pPr>
        <w:spacing w:before="21" w:line="258" w:lineRule="auto"/>
        <w:ind w:left="1180" w:right="342" w:hanging="360"/>
        <w:rPr>
          <w:rFonts w:ascii="Arial" w:eastAsia="Arial" w:hAnsi="Arial" w:cs="Arial"/>
          <w:sz w:val="24"/>
          <w:szCs w:val="24"/>
        </w:rPr>
      </w:pPr>
      <w:r>
        <w:rPr>
          <w:rFonts w:ascii="Arial" w:eastAsia="Arial" w:hAnsi="Arial" w:cs="Arial"/>
          <w:sz w:val="24"/>
          <w:szCs w:val="24"/>
        </w:rPr>
        <w:t>Administrator account</w:t>
      </w:r>
    </w:p>
    <w:p w14:paraId="6B4C90CB" w14:textId="2D24768C" w:rsidR="00A67EE1" w:rsidRDefault="0093745D" w:rsidP="00A67EE1">
      <w:pPr>
        <w:spacing w:before="21" w:line="258" w:lineRule="auto"/>
        <w:ind w:left="1180" w:right="342" w:hanging="360"/>
        <w:rPr>
          <w:rFonts w:ascii="Arial" w:eastAsia="Arial" w:hAnsi="Arial" w:cs="Arial"/>
          <w:sz w:val="24"/>
          <w:szCs w:val="24"/>
        </w:rPr>
      </w:pPr>
      <w:r>
        <w:rPr>
          <w:noProof/>
        </w:rPr>
        <w:drawing>
          <wp:inline distT="0" distB="0" distL="0" distR="0" wp14:anchorId="1107B7A5" wp14:editId="5D6EAB77">
            <wp:extent cx="3458424" cy="177594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3528" cy="1783703"/>
                    </a:xfrm>
                    <a:prstGeom prst="rect">
                      <a:avLst/>
                    </a:prstGeom>
                  </pic:spPr>
                </pic:pic>
              </a:graphicData>
            </a:graphic>
          </wp:inline>
        </w:drawing>
      </w:r>
    </w:p>
    <w:p w14:paraId="6AE4A715" w14:textId="4697E18A" w:rsidR="0093745D" w:rsidRDefault="0093745D" w:rsidP="00A67EE1">
      <w:pPr>
        <w:spacing w:before="21" w:line="258" w:lineRule="auto"/>
        <w:ind w:left="1180" w:right="342" w:hanging="360"/>
        <w:rPr>
          <w:rFonts w:ascii="Arial" w:eastAsia="Arial" w:hAnsi="Arial" w:cs="Arial"/>
          <w:sz w:val="24"/>
          <w:szCs w:val="24"/>
        </w:rPr>
      </w:pPr>
    </w:p>
    <w:p w14:paraId="4BB43B88" w14:textId="77777777" w:rsidR="0093745D" w:rsidRDefault="0093745D" w:rsidP="00A67EE1">
      <w:pPr>
        <w:spacing w:before="21" w:line="258" w:lineRule="auto"/>
        <w:ind w:left="1180" w:right="342" w:hanging="360"/>
        <w:rPr>
          <w:rFonts w:ascii="Arial" w:eastAsia="Arial" w:hAnsi="Arial" w:cs="Arial"/>
          <w:sz w:val="24"/>
          <w:szCs w:val="24"/>
        </w:rPr>
      </w:pPr>
    </w:p>
    <w:p w14:paraId="735BBF3E" w14:textId="77777777" w:rsidR="00A67EE1" w:rsidRDefault="00A67EE1" w:rsidP="00A67EE1">
      <w:pPr>
        <w:spacing w:before="21" w:line="258" w:lineRule="auto"/>
        <w:ind w:left="1180" w:right="342" w:hanging="360"/>
        <w:rPr>
          <w:rFonts w:ascii="Arial" w:eastAsia="Arial" w:hAnsi="Arial" w:cs="Arial"/>
          <w:sz w:val="24"/>
          <w:szCs w:val="24"/>
        </w:rPr>
      </w:pPr>
      <w:r>
        <w:rPr>
          <w:rFonts w:ascii="Arial" w:eastAsia="Arial" w:hAnsi="Arial" w:cs="Arial"/>
          <w:sz w:val="24"/>
          <w:szCs w:val="24"/>
        </w:rPr>
        <w:t>Administrator role</w:t>
      </w:r>
    </w:p>
    <w:p w14:paraId="21C4A556" w14:textId="58C17977" w:rsidR="00A67EE1" w:rsidRDefault="00874CE3" w:rsidP="00A67EE1">
      <w:pPr>
        <w:spacing w:before="21" w:line="258" w:lineRule="auto"/>
        <w:ind w:left="1180" w:right="342" w:hanging="360"/>
        <w:rPr>
          <w:rFonts w:ascii="Arial" w:eastAsia="Arial" w:hAnsi="Arial" w:cs="Arial"/>
          <w:sz w:val="24"/>
          <w:szCs w:val="24"/>
        </w:rPr>
      </w:pPr>
      <w:r>
        <w:rPr>
          <w:noProof/>
        </w:rPr>
        <w:lastRenderedPageBreak/>
        <w:drawing>
          <wp:inline distT="0" distB="0" distL="0" distR="0" wp14:anchorId="115DB814" wp14:editId="373C8C08">
            <wp:extent cx="3078179" cy="1792511"/>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3538" cy="1795632"/>
                    </a:xfrm>
                    <a:prstGeom prst="rect">
                      <a:avLst/>
                    </a:prstGeom>
                  </pic:spPr>
                </pic:pic>
              </a:graphicData>
            </a:graphic>
          </wp:inline>
        </w:drawing>
      </w:r>
    </w:p>
    <w:p w14:paraId="100798CE" w14:textId="77777777" w:rsidR="00A67EE1" w:rsidRDefault="00A67EE1" w:rsidP="00A67EE1">
      <w:pPr>
        <w:spacing w:before="21" w:line="258" w:lineRule="auto"/>
        <w:ind w:left="1180" w:right="342" w:hanging="360"/>
        <w:rPr>
          <w:rFonts w:ascii="Arial" w:eastAsia="Arial" w:hAnsi="Arial" w:cs="Arial"/>
          <w:sz w:val="24"/>
          <w:szCs w:val="24"/>
        </w:rPr>
      </w:pPr>
    </w:p>
    <w:p w14:paraId="0E7DD208" w14:textId="77777777" w:rsidR="00A67EE1" w:rsidRDefault="00A67EE1" w:rsidP="00A67EE1">
      <w:pPr>
        <w:spacing w:before="21" w:line="258" w:lineRule="auto"/>
        <w:ind w:left="1180" w:right="342" w:hanging="360"/>
        <w:rPr>
          <w:rFonts w:ascii="Arial" w:eastAsia="Arial" w:hAnsi="Arial" w:cs="Arial"/>
          <w:sz w:val="24"/>
          <w:szCs w:val="24"/>
        </w:rPr>
      </w:pPr>
    </w:p>
    <w:p w14:paraId="0BEF436B" w14:textId="77777777" w:rsidR="00A67EE1" w:rsidRDefault="00A67EE1" w:rsidP="00A67EE1">
      <w:pPr>
        <w:spacing w:before="21" w:line="258" w:lineRule="auto"/>
        <w:ind w:left="1180" w:right="342" w:hanging="360"/>
        <w:rPr>
          <w:rFonts w:ascii="Arial" w:eastAsia="Arial" w:hAnsi="Arial" w:cs="Arial"/>
          <w:sz w:val="24"/>
          <w:szCs w:val="24"/>
        </w:rPr>
      </w:pPr>
    </w:p>
    <w:p w14:paraId="74FA106C" w14:textId="77777777" w:rsidR="00A67EE1" w:rsidRDefault="00A67EE1" w:rsidP="00A67EE1">
      <w:pPr>
        <w:spacing w:before="21" w:line="258" w:lineRule="auto"/>
        <w:ind w:left="1180" w:right="342" w:hanging="360"/>
        <w:rPr>
          <w:rFonts w:ascii="Arial" w:eastAsia="Arial" w:hAnsi="Arial" w:cs="Arial"/>
          <w:sz w:val="24"/>
          <w:szCs w:val="24"/>
        </w:rPr>
      </w:pPr>
    </w:p>
    <w:p w14:paraId="3854F40C" w14:textId="77777777" w:rsidR="00A67EE1" w:rsidRDefault="00A67EE1" w:rsidP="00A67EE1">
      <w:pPr>
        <w:spacing w:before="21" w:line="258" w:lineRule="auto"/>
        <w:ind w:left="1180" w:right="342" w:hanging="360"/>
        <w:rPr>
          <w:rFonts w:ascii="Arial" w:eastAsia="Arial" w:hAnsi="Arial" w:cs="Arial"/>
          <w:sz w:val="24"/>
          <w:szCs w:val="24"/>
        </w:rPr>
      </w:pPr>
    </w:p>
    <w:p w14:paraId="2E235118" w14:textId="77777777" w:rsidR="00A67EE1" w:rsidRDefault="00A67EE1" w:rsidP="00A67EE1">
      <w:pPr>
        <w:spacing w:before="21" w:line="258" w:lineRule="auto"/>
        <w:ind w:left="1180" w:right="342" w:hanging="360"/>
        <w:rPr>
          <w:rFonts w:ascii="Arial" w:eastAsia="Arial" w:hAnsi="Arial" w:cs="Arial"/>
          <w:sz w:val="24"/>
          <w:szCs w:val="24"/>
        </w:rPr>
      </w:pPr>
    </w:p>
    <w:p w14:paraId="1BEACC4E" w14:textId="77777777" w:rsidR="00A67EE1" w:rsidRDefault="00A67EE1" w:rsidP="00A67EE1">
      <w:pPr>
        <w:spacing w:before="21" w:line="258" w:lineRule="auto"/>
        <w:ind w:left="1180" w:right="342" w:hanging="360"/>
        <w:rPr>
          <w:rFonts w:ascii="Arial" w:eastAsia="Arial" w:hAnsi="Arial" w:cs="Arial"/>
          <w:sz w:val="24"/>
          <w:szCs w:val="24"/>
        </w:rPr>
      </w:pPr>
    </w:p>
    <w:p w14:paraId="19AC83DC" w14:textId="77777777" w:rsidR="00A67EE1" w:rsidRDefault="00A67EE1" w:rsidP="00A67EE1">
      <w:pPr>
        <w:spacing w:before="21" w:line="258" w:lineRule="auto"/>
        <w:ind w:left="1180" w:right="342" w:hanging="360"/>
        <w:rPr>
          <w:rFonts w:ascii="Arial" w:eastAsia="Arial" w:hAnsi="Arial" w:cs="Arial"/>
          <w:sz w:val="24"/>
          <w:szCs w:val="24"/>
        </w:rPr>
      </w:pPr>
      <w:r>
        <w:rPr>
          <w:rFonts w:ascii="Arial" w:eastAsia="Arial" w:hAnsi="Arial" w:cs="Arial"/>
          <w:sz w:val="24"/>
          <w:szCs w:val="24"/>
        </w:rPr>
        <w:t>Site member(staff) Account Name</w:t>
      </w:r>
    </w:p>
    <w:p w14:paraId="0A4B5941" w14:textId="29417C23" w:rsidR="00A67EE1" w:rsidRDefault="00874CE3" w:rsidP="00A67EE1">
      <w:pPr>
        <w:spacing w:before="21" w:line="258" w:lineRule="auto"/>
        <w:ind w:left="1180" w:right="342" w:hanging="360"/>
        <w:rPr>
          <w:rFonts w:ascii="Arial" w:eastAsia="Arial" w:hAnsi="Arial" w:cs="Arial"/>
          <w:sz w:val="24"/>
          <w:szCs w:val="24"/>
        </w:rPr>
      </w:pPr>
      <w:r>
        <w:rPr>
          <w:noProof/>
        </w:rPr>
        <w:drawing>
          <wp:inline distT="0" distB="0" distL="0" distR="0" wp14:anchorId="50440C34" wp14:editId="15E65A9B">
            <wp:extent cx="3574010" cy="271283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9342" cy="2716877"/>
                    </a:xfrm>
                    <a:prstGeom prst="rect">
                      <a:avLst/>
                    </a:prstGeom>
                  </pic:spPr>
                </pic:pic>
              </a:graphicData>
            </a:graphic>
          </wp:inline>
        </w:drawing>
      </w:r>
    </w:p>
    <w:p w14:paraId="07ABCD49" w14:textId="77777777" w:rsidR="00A67EE1" w:rsidRDefault="00A67EE1" w:rsidP="00A67EE1">
      <w:pPr>
        <w:spacing w:before="21" w:line="258" w:lineRule="auto"/>
        <w:ind w:left="1180" w:right="342" w:hanging="360"/>
        <w:rPr>
          <w:rFonts w:ascii="Arial" w:hAnsi="Arial" w:cs="Arial"/>
          <w:sz w:val="24"/>
          <w:szCs w:val="24"/>
        </w:rPr>
      </w:pPr>
      <w:r w:rsidRPr="00155C4E">
        <w:rPr>
          <w:rFonts w:ascii="Arial" w:hAnsi="Arial" w:cs="Arial"/>
          <w:sz w:val="24"/>
          <w:szCs w:val="24"/>
        </w:rPr>
        <w:t xml:space="preserve">Site </w:t>
      </w:r>
      <w:proofErr w:type="gramStart"/>
      <w:r w:rsidRPr="00155C4E">
        <w:rPr>
          <w:rFonts w:ascii="Arial" w:hAnsi="Arial" w:cs="Arial"/>
          <w:sz w:val="24"/>
          <w:szCs w:val="24"/>
        </w:rPr>
        <w:t>Member(</w:t>
      </w:r>
      <w:proofErr w:type="gramEnd"/>
      <w:r w:rsidRPr="00155C4E">
        <w:rPr>
          <w:rFonts w:ascii="Arial" w:hAnsi="Arial" w:cs="Arial"/>
          <w:sz w:val="24"/>
          <w:szCs w:val="24"/>
        </w:rPr>
        <w:t>Staff) Roles</w:t>
      </w:r>
    </w:p>
    <w:p w14:paraId="64EF259C" w14:textId="3E40852D" w:rsidR="00A67EE1" w:rsidRPr="00155C4E" w:rsidRDefault="005F2A11" w:rsidP="00A67EE1">
      <w:pPr>
        <w:spacing w:before="21" w:line="258" w:lineRule="auto"/>
        <w:ind w:left="1180" w:right="342" w:hanging="360"/>
        <w:rPr>
          <w:rFonts w:ascii="Arial" w:eastAsia="Arial" w:hAnsi="Arial" w:cs="Arial"/>
          <w:sz w:val="32"/>
          <w:szCs w:val="32"/>
        </w:rPr>
      </w:pPr>
      <w:r>
        <w:rPr>
          <w:noProof/>
        </w:rPr>
        <w:drawing>
          <wp:inline distT="0" distB="0" distL="0" distR="0" wp14:anchorId="4C41EBCF" wp14:editId="5329690A">
            <wp:extent cx="3767202" cy="1501398"/>
            <wp:effectExtent l="0" t="0" r="508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8829" cy="1506032"/>
                    </a:xfrm>
                    <a:prstGeom prst="rect">
                      <a:avLst/>
                    </a:prstGeom>
                  </pic:spPr>
                </pic:pic>
              </a:graphicData>
            </a:graphic>
          </wp:inline>
        </w:drawing>
      </w:r>
    </w:p>
    <w:p w14:paraId="4582C570" w14:textId="77777777" w:rsidR="00A67EE1" w:rsidRDefault="00A67EE1" w:rsidP="00A67EE1">
      <w:pPr>
        <w:spacing w:before="2"/>
        <w:ind w:left="1270"/>
        <w:rPr>
          <w:rFonts w:ascii="Arial" w:eastAsia="Arial" w:hAnsi="Arial" w:cs="Arial"/>
          <w:sz w:val="24"/>
          <w:szCs w:val="24"/>
        </w:rPr>
      </w:pPr>
    </w:p>
    <w:p w14:paraId="44DD2584" w14:textId="77777777" w:rsidR="00A67EE1" w:rsidRDefault="00A67EE1" w:rsidP="00A67EE1">
      <w:pPr>
        <w:spacing w:before="2"/>
        <w:ind w:left="1270"/>
        <w:rPr>
          <w:rFonts w:ascii="Arial" w:eastAsia="Arial" w:hAnsi="Arial" w:cs="Arial"/>
          <w:sz w:val="24"/>
          <w:szCs w:val="24"/>
        </w:rPr>
      </w:pPr>
    </w:p>
    <w:p w14:paraId="72F50BE5" w14:textId="77777777" w:rsidR="00A67EE1" w:rsidRDefault="00A67EE1" w:rsidP="00A67EE1">
      <w:pPr>
        <w:spacing w:before="2"/>
        <w:ind w:left="1270"/>
        <w:rPr>
          <w:rFonts w:ascii="Arial" w:eastAsia="Arial" w:hAnsi="Arial" w:cs="Arial"/>
          <w:sz w:val="24"/>
          <w:szCs w:val="24"/>
        </w:rPr>
      </w:pPr>
    </w:p>
    <w:p w14:paraId="3DD65351" w14:textId="77777777" w:rsidR="00A67EE1" w:rsidRDefault="00A67EE1" w:rsidP="00A67EE1">
      <w:pPr>
        <w:spacing w:before="2"/>
        <w:ind w:left="1270"/>
        <w:rPr>
          <w:rFonts w:ascii="Arial" w:eastAsia="Arial" w:hAnsi="Arial" w:cs="Arial"/>
          <w:sz w:val="24"/>
          <w:szCs w:val="24"/>
        </w:rPr>
      </w:pPr>
    </w:p>
    <w:p w14:paraId="62471F78" w14:textId="77777777" w:rsidR="00A67EE1" w:rsidRDefault="00A67EE1" w:rsidP="00A67EE1">
      <w:pPr>
        <w:spacing w:before="2"/>
        <w:ind w:left="1270"/>
        <w:rPr>
          <w:rFonts w:ascii="Arial" w:eastAsia="Arial" w:hAnsi="Arial" w:cs="Arial"/>
          <w:sz w:val="24"/>
          <w:szCs w:val="24"/>
        </w:rPr>
      </w:pPr>
    </w:p>
    <w:p w14:paraId="5D8F1EA6" w14:textId="77777777" w:rsidR="00A67EE1" w:rsidRDefault="00A67EE1" w:rsidP="00A67EE1">
      <w:pPr>
        <w:spacing w:before="2"/>
        <w:ind w:left="1270"/>
        <w:rPr>
          <w:rFonts w:ascii="Arial" w:eastAsia="Arial" w:hAnsi="Arial" w:cs="Arial"/>
          <w:sz w:val="24"/>
          <w:szCs w:val="24"/>
        </w:rPr>
      </w:pPr>
    </w:p>
    <w:p w14:paraId="669A712E" w14:textId="77777777" w:rsidR="00A67EE1" w:rsidRDefault="00A67EE1" w:rsidP="005F2A11">
      <w:pPr>
        <w:spacing w:before="2"/>
        <w:rPr>
          <w:rFonts w:ascii="Arial" w:eastAsia="Arial" w:hAnsi="Arial" w:cs="Arial"/>
          <w:sz w:val="24"/>
          <w:szCs w:val="24"/>
        </w:rPr>
      </w:pPr>
    </w:p>
    <w:p w14:paraId="4DF4D7C3" w14:textId="77777777" w:rsidR="00A67EE1" w:rsidRDefault="00A67EE1" w:rsidP="00A67EE1">
      <w:pPr>
        <w:spacing w:before="2"/>
        <w:ind w:left="1270"/>
        <w:rPr>
          <w:rFonts w:ascii="Arial" w:eastAsia="Arial" w:hAnsi="Arial" w:cs="Arial"/>
          <w:sz w:val="24"/>
          <w:szCs w:val="24"/>
        </w:rPr>
      </w:pPr>
      <w:r>
        <w:rPr>
          <w:rFonts w:ascii="Arial" w:eastAsia="Arial" w:hAnsi="Arial" w:cs="Arial"/>
          <w:sz w:val="24"/>
          <w:szCs w:val="24"/>
        </w:rPr>
        <w:lastRenderedPageBreak/>
        <w:t xml:space="preserve">a)     </w:t>
      </w:r>
      <w:r>
        <w:rPr>
          <w:rFonts w:ascii="Arial" w:eastAsia="Arial" w:hAnsi="Arial" w:cs="Arial"/>
          <w:spacing w:val="18"/>
          <w:sz w:val="24"/>
          <w:szCs w:val="24"/>
        </w:rPr>
        <w:t xml:space="preserve"> </w:t>
      </w:r>
      <w:r>
        <w:rPr>
          <w:rFonts w:ascii="Arial" w:eastAsia="Arial" w:hAnsi="Arial" w:cs="Arial"/>
          <w:sz w:val="24"/>
          <w:szCs w:val="24"/>
        </w:rPr>
        <w:t>H</w:t>
      </w:r>
      <w:r>
        <w:rPr>
          <w:rFonts w:ascii="Arial" w:eastAsia="Arial" w:hAnsi="Arial" w:cs="Arial"/>
          <w:spacing w:val="-1"/>
          <w:sz w:val="24"/>
          <w:szCs w:val="24"/>
        </w:rPr>
        <w:t>o</w:t>
      </w:r>
      <w:r>
        <w:rPr>
          <w:rFonts w:ascii="Arial" w:eastAsia="Arial" w:hAnsi="Arial" w:cs="Arial"/>
          <w:sz w:val="24"/>
          <w:szCs w:val="24"/>
        </w:rPr>
        <w:t>me</w:t>
      </w:r>
      <w:r>
        <w:rPr>
          <w:rFonts w:ascii="Arial" w:eastAsia="Arial" w:hAnsi="Arial" w:cs="Arial"/>
          <w:spacing w:val="1"/>
          <w:sz w:val="24"/>
          <w:szCs w:val="24"/>
        </w:rPr>
        <w:t xml:space="preserve"> </w:t>
      </w:r>
      <w:r>
        <w:rPr>
          <w:rFonts w:ascii="Arial" w:eastAsia="Arial" w:hAnsi="Arial" w:cs="Arial"/>
          <w:sz w:val="24"/>
          <w:szCs w:val="24"/>
        </w:rPr>
        <w:t>P</w:t>
      </w:r>
      <w:r>
        <w:rPr>
          <w:rFonts w:ascii="Arial" w:eastAsia="Arial" w:hAnsi="Arial" w:cs="Arial"/>
          <w:spacing w:val="-1"/>
          <w:sz w:val="24"/>
          <w:szCs w:val="24"/>
        </w:rPr>
        <w:t>a</w:t>
      </w:r>
      <w:r>
        <w:rPr>
          <w:rFonts w:ascii="Arial" w:eastAsia="Arial" w:hAnsi="Arial" w:cs="Arial"/>
          <w:spacing w:val="1"/>
          <w:sz w:val="24"/>
          <w:szCs w:val="24"/>
        </w:rPr>
        <w:t>g</w:t>
      </w:r>
      <w:r>
        <w:rPr>
          <w:rFonts w:ascii="Arial" w:eastAsia="Arial" w:hAnsi="Arial" w:cs="Arial"/>
          <w:sz w:val="24"/>
          <w:szCs w:val="24"/>
        </w:rPr>
        <w:t>e</w:t>
      </w:r>
    </w:p>
    <w:p w14:paraId="45063CD0" w14:textId="5D382191" w:rsidR="00A67EE1" w:rsidRDefault="000C7E5A" w:rsidP="00A67EE1">
      <w:pPr>
        <w:spacing w:before="2"/>
        <w:ind w:left="1270"/>
        <w:rPr>
          <w:rFonts w:ascii="Arial" w:eastAsia="Arial" w:hAnsi="Arial" w:cs="Arial"/>
          <w:sz w:val="24"/>
          <w:szCs w:val="24"/>
        </w:rPr>
      </w:pPr>
      <w:r w:rsidRPr="000C7E5A">
        <w:rPr>
          <w:rFonts w:ascii="Arial" w:eastAsia="Arial" w:hAnsi="Arial" w:cs="Arial"/>
          <w:sz w:val="24"/>
          <w:szCs w:val="24"/>
        </w:rPr>
        <w:drawing>
          <wp:inline distT="0" distB="0" distL="0" distR="0" wp14:anchorId="4D6C9E8D" wp14:editId="1538F851">
            <wp:extent cx="1333500" cy="4362128"/>
            <wp:effectExtent l="0" t="0" r="0" b="635"/>
            <wp:docPr id="52" name="Picture 3">
              <a:extLst xmlns:a="http://schemas.openxmlformats.org/drawingml/2006/main">
                <a:ext uri="{FF2B5EF4-FFF2-40B4-BE49-F238E27FC236}">
                  <a16:creationId xmlns:a16="http://schemas.microsoft.com/office/drawing/2014/main" id="{77F1D080-B711-4C13-9A66-6540CF90C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F1D080-B711-4C13-9A66-6540CF90C080}"/>
                        </a:ext>
                      </a:extLst>
                    </pic:cNvPr>
                    <pic:cNvPicPr>
                      <a:picLocks noChangeAspect="1"/>
                    </pic:cNvPicPr>
                  </pic:nvPicPr>
                  <pic:blipFill>
                    <a:blip r:embed="rId59"/>
                    <a:stretch>
                      <a:fillRect/>
                    </a:stretch>
                  </pic:blipFill>
                  <pic:spPr>
                    <a:xfrm>
                      <a:off x="0" y="0"/>
                      <a:ext cx="1335015" cy="4367085"/>
                    </a:xfrm>
                    <a:prstGeom prst="rect">
                      <a:avLst/>
                    </a:prstGeom>
                  </pic:spPr>
                </pic:pic>
              </a:graphicData>
            </a:graphic>
          </wp:inline>
        </w:drawing>
      </w:r>
    </w:p>
    <w:p w14:paraId="2F1395AC" w14:textId="69A70EF4" w:rsidR="005F2A11" w:rsidRDefault="005F2A11" w:rsidP="00A67EE1">
      <w:pPr>
        <w:spacing w:before="2"/>
        <w:ind w:left="1270"/>
        <w:rPr>
          <w:rFonts w:ascii="Arial" w:eastAsia="Arial" w:hAnsi="Arial" w:cs="Arial"/>
          <w:sz w:val="24"/>
          <w:szCs w:val="24"/>
        </w:rPr>
      </w:pPr>
    </w:p>
    <w:p w14:paraId="48F5A724" w14:textId="77777777" w:rsidR="005F2A11" w:rsidRDefault="005F2A11" w:rsidP="00A67EE1">
      <w:pPr>
        <w:spacing w:before="2"/>
        <w:ind w:left="1270"/>
        <w:rPr>
          <w:rFonts w:ascii="Arial" w:eastAsia="Arial" w:hAnsi="Arial" w:cs="Arial"/>
          <w:sz w:val="24"/>
          <w:szCs w:val="24"/>
        </w:rPr>
      </w:pPr>
    </w:p>
    <w:p w14:paraId="1B57E3C3" w14:textId="77777777" w:rsidR="00A67EE1" w:rsidRDefault="00A67EE1" w:rsidP="00A67EE1">
      <w:pPr>
        <w:spacing w:before="21"/>
        <w:ind w:left="1270"/>
        <w:rPr>
          <w:rFonts w:ascii="Arial" w:eastAsia="Arial" w:hAnsi="Arial" w:cs="Arial"/>
          <w:sz w:val="24"/>
          <w:szCs w:val="24"/>
        </w:rPr>
      </w:pPr>
      <w:r>
        <w:rPr>
          <w:rFonts w:ascii="Arial" w:eastAsia="Arial" w:hAnsi="Arial" w:cs="Arial"/>
          <w:sz w:val="24"/>
          <w:szCs w:val="24"/>
        </w:rPr>
        <w:t xml:space="preserve">b)     </w:t>
      </w:r>
      <w:r>
        <w:rPr>
          <w:rFonts w:ascii="Arial" w:eastAsia="Arial" w:hAnsi="Arial" w:cs="Arial"/>
          <w:spacing w:val="18"/>
          <w:sz w:val="24"/>
          <w:szCs w:val="24"/>
        </w:rPr>
        <w:t xml:space="preserve"> </w:t>
      </w:r>
      <w:r>
        <w:rPr>
          <w:rFonts w:ascii="Arial" w:eastAsia="Arial" w:hAnsi="Arial" w:cs="Arial"/>
          <w:sz w:val="24"/>
          <w:szCs w:val="24"/>
        </w:rPr>
        <w:t>Our</w:t>
      </w:r>
      <w:r>
        <w:rPr>
          <w:rFonts w:ascii="Arial" w:eastAsia="Arial" w:hAnsi="Arial" w:cs="Arial"/>
          <w:spacing w:val="1"/>
          <w:sz w:val="24"/>
          <w:szCs w:val="24"/>
        </w:rPr>
        <w:t xml:space="preserve"> </w:t>
      </w:r>
      <w:r>
        <w:rPr>
          <w:rFonts w:ascii="Arial" w:eastAsia="Arial" w:hAnsi="Arial" w:cs="Arial"/>
          <w:sz w:val="24"/>
          <w:szCs w:val="24"/>
        </w:rPr>
        <w:t>Services Pa</w:t>
      </w:r>
      <w:r>
        <w:rPr>
          <w:rFonts w:ascii="Arial" w:eastAsia="Arial" w:hAnsi="Arial" w:cs="Arial"/>
          <w:spacing w:val="-1"/>
          <w:sz w:val="24"/>
          <w:szCs w:val="24"/>
        </w:rPr>
        <w:t>g</w:t>
      </w:r>
      <w:r>
        <w:rPr>
          <w:rFonts w:ascii="Arial" w:eastAsia="Arial" w:hAnsi="Arial" w:cs="Arial"/>
          <w:sz w:val="24"/>
          <w:szCs w:val="24"/>
        </w:rPr>
        <w:t>e (including Customer and</w:t>
      </w:r>
      <w:r>
        <w:rPr>
          <w:rFonts w:ascii="Arial" w:eastAsia="Arial" w:hAnsi="Arial" w:cs="Arial"/>
          <w:spacing w:val="-1"/>
          <w:sz w:val="24"/>
          <w:szCs w:val="24"/>
        </w:rPr>
        <w:t xml:space="preserve"> </w:t>
      </w:r>
      <w:r>
        <w:rPr>
          <w:rFonts w:ascii="Arial" w:eastAsia="Arial" w:hAnsi="Arial" w:cs="Arial"/>
          <w:sz w:val="24"/>
          <w:szCs w:val="24"/>
        </w:rPr>
        <w:t>Service Po</w:t>
      </w:r>
      <w:r>
        <w:rPr>
          <w:rFonts w:ascii="Arial" w:eastAsia="Arial" w:hAnsi="Arial" w:cs="Arial"/>
          <w:spacing w:val="1"/>
          <w:sz w:val="24"/>
          <w:szCs w:val="24"/>
        </w:rPr>
        <w:t>r</w:t>
      </w:r>
      <w:r>
        <w:rPr>
          <w:rFonts w:ascii="Arial" w:eastAsia="Arial" w:hAnsi="Arial" w:cs="Arial"/>
          <w:sz w:val="24"/>
          <w:szCs w:val="24"/>
        </w:rPr>
        <w:t>tlet)</w:t>
      </w:r>
    </w:p>
    <w:p w14:paraId="174AE1D4" w14:textId="02F10DDC" w:rsidR="008A2885" w:rsidRDefault="000C7E5A" w:rsidP="000C7E5A">
      <w:pPr>
        <w:spacing w:before="21" w:line="258" w:lineRule="auto"/>
        <w:ind w:right="5491" w:firstLine="720"/>
        <w:rPr>
          <w:rFonts w:ascii="Arial" w:eastAsia="Arial" w:hAnsi="Arial" w:cs="Arial"/>
          <w:sz w:val="24"/>
          <w:szCs w:val="24"/>
        </w:rPr>
      </w:pPr>
      <w:r w:rsidRPr="000C7E5A">
        <w:rPr>
          <w:rFonts w:ascii="Arial" w:eastAsia="Arial" w:hAnsi="Arial" w:cs="Arial"/>
          <w:sz w:val="24"/>
          <w:szCs w:val="24"/>
        </w:rPr>
        <w:drawing>
          <wp:anchor distT="0" distB="0" distL="114300" distR="114300" simplePos="0" relativeHeight="251679744" behindDoc="1" locked="0" layoutInCell="1" allowOverlap="1" wp14:anchorId="2A39911E" wp14:editId="18CD3885">
            <wp:simplePos x="0" y="0"/>
            <wp:positionH relativeFrom="page">
              <wp:align>center</wp:align>
            </wp:positionH>
            <wp:positionV relativeFrom="paragraph">
              <wp:posOffset>501650</wp:posOffset>
            </wp:positionV>
            <wp:extent cx="2365829" cy="1422400"/>
            <wp:effectExtent l="0" t="0" r="0" b="6350"/>
            <wp:wrapNone/>
            <wp:docPr id="50" name="Picture 2">
              <a:extLst xmlns:a="http://schemas.openxmlformats.org/drawingml/2006/main">
                <a:ext uri="{FF2B5EF4-FFF2-40B4-BE49-F238E27FC236}">
                  <a16:creationId xmlns:a16="http://schemas.microsoft.com/office/drawing/2014/main" id="{F088A1B3-A7E0-493E-88B7-FEF2E9530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88A1B3-A7E0-493E-88B7-FEF2E953045B}"/>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365829" cy="1422400"/>
                    </a:xfrm>
                    <a:prstGeom prst="rect">
                      <a:avLst/>
                    </a:prstGeom>
                  </pic:spPr>
                </pic:pic>
              </a:graphicData>
            </a:graphic>
            <wp14:sizeRelH relativeFrom="margin">
              <wp14:pctWidth>0</wp14:pctWidth>
            </wp14:sizeRelH>
            <wp14:sizeRelV relativeFrom="margin">
              <wp14:pctHeight>0</wp14:pctHeight>
            </wp14:sizeRelV>
          </wp:anchor>
        </w:drawing>
      </w:r>
      <w:r w:rsidR="008A2885" w:rsidRPr="008A2885">
        <w:rPr>
          <w:rFonts w:ascii="Arial" w:eastAsia="Arial" w:hAnsi="Arial" w:cs="Arial"/>
          <w:noProof/>
          <w:sz w:val="24"/>
          <w:szCs w:val="24"/>
        </w:rPr>
        <w:drawing>
          <wp:anchor distT="0" distB="0" distL="114300" distR="114300" simplePos="0" relativeHeight="251671552" behindDoc="1" locked="0" layoutInCell="1" allowOverlap="1" wp14:anchorId="1ED95821" wp14:editId="644D41F2">
            <wp:simplePos x="0" y="0"/>
            <wp:positionH relativeFrom="column">
              <wp:posOffset>4505436</wp:posOffset>
            </wp:positionH>
            <wp:positionV relativeFrom="paragraph">
              <wp:posOffset>414683</wp:posOffset>
            </wp:positionV>
            <wp:extent cx="2193925" cy="1522095"/>
            <wp:effectExtent l="0" t="0" r="0" b="1905"/>
            <wp:wrapNone/>
            <wp:docPr id="109" name="Picture 5">
              <a:extLst xmlns:a="http://schemas.openxmlformats.org/drawingml/2006/main">
                <a:ext uri="{FF2B5EF4-FFF2-40B4-BE49-F238E27FC236}">
                  <a16:creationId xmlns:a16="http://schemas.microsoft.com/office/drawing/2014/main" id="{D9FB24A4-3E46-48DA-AB2E-4596BA4EA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FB24A4-3E46-48DA-AB2E-4596BA4EA8C6}"/>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193925" cy="1522095"/>
                    </a:xfrm>
                    <a:prstGeom prst="rect">
                      <a:avLst/>
                    </a:prstGeom>
                  </pic:spPr>
                </pic:pic>
              </a:graphicData>
            </a:graphic>
          </wp:anchor>
        </w:drawing>
      </w:r>
      <w:r w:rsidRPr="000C7E5A">
        <w:rPr>
          <w:rFonts w:ascii="Arial" w:eastAsia="Arial" w:hAnsi="Arial" w:cs="Arial"/>
          <w:sz w:val="24"/>
          <w:szCs w:val="24"/>
        </w:rPr>
        <w:drawing>
          <wp:inline distT="0" distB="0" distL="0" distR="0" wp14:anchorId="74AD6033" wp14:editId="4D43E557">
            <wp:extent cx="957391" cy="2066925"/>
            <wp:effectExtent l="0" t="0" r="0" b="0"/>
            <wp:docPr id="51" name="Picture 3">
              <a:extLst xmlns:a="http://schemas.openxmlformats.org/drawingml/2006/main">
                <a:ext uri="{FF2B5EF4-FFF2-40B4-BE49-F238E27FC236}">
                  <a16:creationId xmlns:a16="http://schemas.microsoft.com/office/drawing/2014/main" id="{89639026-E58B-4800-827D-E0B835780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9639026-E58B-4800-827D-E0B835780E2C}"/>
                        </a:ext>
                      </a:extLst>
                    </pic:cNvPr>
                    <pic:cNvPicPr>
                      <a:picLocks noChangeAspect="1"/>
                    </pic:cNvPicPr>
                  </pic:nvPicPr>
                  <pic:blipFill>
                    <a:blip r:embed="rId62"/>
                    <a:stretch>
                      <a:fillRect/>
                    </a:stretch>
                  </pic:blipFill>
                  <pic:spPr>
                    <a:xfrm>
                      <a:off x="0" y="0"/>
                      <a:ext cx="963070" cy="2079185"/>
                    </a:xfrm>
                    <a:prstGeom prst="rect">
                      <a:avLst/>
                    </a:prstGeom>
                  </pic:spPr>
                </pic:pic>
              </a:graphicData>
            </a:graphic>
          </wp:inline>
        </w:drawing>
      </w:r>
    </w:p>
    <w:p w14:paraId="660C76FF" w14:textId="77A58E7C" w:rsidR="008A2885" w:rsidRDefault="000C7E5A" w:rsidP="00A67EE1">
      <w:pPr>
        <w:spacing w:before="21" w:line="258" w:lineRule="auto"/>
        <w:ind w:left="1270" w:right="5491"/>
        <w:rPr>
          <w:rFonts w:ascii="Arial" w:eastAsia="Arial" w:hAnsi="Arial" w:cs="Arial"/>
          <w:sz w:val="24"/>
          <w:szCs w:val="24"/>
        </w:rPr>
      </w:pPr>
      <w:r w:rsidRPr="000C7E5A">
        <w:rPr>
          <w:rFonts w:ascii="Arial" w:eastAsia="Arial" w:hAnsi="Arial" w:cs="Arial"/>
          <w:sz w:val="24"/>
          <w:szCs w:val="24"/>
        </w:rPr>
        <w:drawing>
          <wp:anchor distT="0" distB="0" distL="114300" distR="114300" simplePos="0" relativeHeight="251678720" behindDoc="1" locked="0" layoutInCell="1" allowOverlap="1" wp14:anchorId="7B482874" wp14:editId="7EC643F0">
            <wp:simplePos x="0" y="0"/>
            <wp:positionH relativeFrom="margin">
              <wp:posOffset>76681</wp:posOffset>
            </wp:positionH>
            <wp:positionV relativeFrom="paragraph">
              <wp:posOffset>62865</wp:posOffset>
            </wp:positionV>
            <wp:extent cx="2057400" cy="1427813"/>
            <wp:effectExtent l="0" t="0" r="0" b="1270"/>
            <wp:wrapNone/>
            <wp:docPr id="49" name="Picture 3">
              <a:extLst xmlns:a="http://schemas.openxmlformats.org/drawingml/2006/main">
                <a:ext uri="{FF2B5EF4-FFF2-40B4-BE49-F238E27FC236}">
                  <a16:creationId xmlns:a16="http://schemas.microsoft.com/office/drawing/2014/main" id="{9A83D1E4-0E2F-401F-8315-7C045C7E1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83D1E4-0E2F-401F-8315-7C045C7E11E8}"/>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057400" cy="1427813"/>
                    </a:xfrm>
                    <a:prstGeom prst="rect">
                      <a:avLst/>
                    </a:prstGeom>
                  </pic:spPr>
                </pic:pic>
              </a:graphicData>
            </a:graphic>
            <wp14:sizeRelH relativeFrom="margin">
              <wp14:pctWidth>0</wp14:pctWidth>
            </wp14:sizeRelH>
            <wp14:sizeRelV relativeFrom="margin">
              <wp14:pctHeight>0</wp14:pctHeight>
            </wp14:sizeRelV>
          </wp:anchor>
        </w:drawing>
      </w:r>
      <w:r w:rsidRPr="000C7E5A">
        <w:rPr>
          <w:rFonts w:ascii="Arial" w:eastAsia="Arial" w:hAnsi="Arial" w:cs="Arial"/>
          <w:sz w:val="24"/>
          <w:szCs w:val="24"/>
        </w:rPr>
        <w:drawing>
          <wp:anchor distT="0" distB="0" distL="114300" distR="114300" simplePos="0" relativeHeight="251677696" behindDoc="1" locked="0" layoutInCell="1" allowOverlap="1" wp14:anchorId="17638C34" wp14:editId="1CEEEDE0">
            <wp:simplePos x="0" y="0"/>
            <wp:positionH relativeFrom="column">
              <wp:posOffset>2297430</wp:posOffset>
            </wp:positionH>
            <wp:positionV relativeFrom="paragraph">
              <wp:posOffset>18415</wp:posOffset>
            </wp:positionV>
            <wp:extent cx="2344988" cy="1628775"/>
            <wp:effectExtent l="0" t="0" r="0" b="0"/>
            <wp:wrapNone/>
            <wp:docPr id="48" name="Picture 3">
              <a:extLst xmlns:a="http://schemas.openxmlformats.org/drawingml/2006/main">
                <a:ext uri="{FF2B5EF4-FFF2-40B4-BE49-F238E27FC236}">
                  <a16:creationId xmlns:a16="http://schemas.microsoft.com/office/drawing/2014/main" id="{9FD51F28-E1D5-428E-A03B-8AD09940D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FD51F28-E1D5-428E-A03B-8AD09940D80C}"/>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344988" cy="1628775"/>
                    </a:xfrm>
                    <a:prstGeom prst="rect">
                      <a:avLst/>
                    </a:prstGeom>
                  </pic:spPr>
                </pic:pic>
              </a:graphicData>
            </a:graphic>
            <wp14:sizeRelH relativeFrom="margin">
              <wp14:pctWidth>0</wp14:pctWidth>
            </wp14:sizeRelH>
            <wp14:sizeRelV relativeFrom="margin">
              <wp14:pctHeight>0</wp14:pctHeight>
            </wp14:sizeRelV>
          </wp:anchor>
        </w:drawing>
      </w:r>
      <w:r w:rsidRPr="000C7E5A">
        <w:rPr>
          <w:rFonts w:ascii="Arial" w:eastAsia="Arial" w:hAnsi="Arial" w:cs="Arial"/>
          <w:sz w:val="24"/>
          <w:szCs w:val="24"/>
        </w:rPr>
        <w:drawing>
          <wp:anchor distT="0" distB="0" distL="114300" distR="114300" simplePos="0" relativeHeight="251676672" behindDoc="1" locked="0" layoutInCell="1" allowOverlap="1" wp14:anchorId="48C45EAC" wp14:editId="4C531E8E">
            <wp:simplePos x="0" y="0"/>
            <wp:positionH relativeFrom="column">
              <wp:posOffset>4673600</wp:posOffset>
            </wp:positionH>
            <wp:positionV relativeFrom="paragraph">
              <wp:posOffset>19050</wp:posOffset>
            </wp:positionV>
            <wp:extent cx="2194468" cy="1522089"/>
            <wp:effectExtent l="0" t="0" r="0" b="2540"/>
            <wp:wrapNone/>
            <wp:docPr id="46" name="Picture 3">
              <a:extLst xmlns:a="http://schemas.openxmlformats.org/drawingml/2006/main">
                <a:ext uri="{FF2B5EF4-FFF2-40B4-BE49-F238E27FC236}">
                  <a16:creationId xmlns:a16="http://schemas.microsoft.com/office/drawing/2014/main" id="{224926C1-037F-4D2B-9E16-8D7DAD144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4926C1-037F-4D2B-9E16-8D7DAD1446EA}"/>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194468" cy="1522089"/>
                    </a:xfrm>
                    <a:prstGeom prst="rect">
                      <a:avLst/>
                    </a:prstGeom>
                  </pic:spPr>
                </pic:pic>
              </a:graphicData>
            </a:graphic>
            <wp14:sizeRelH relativeFrom="margin">
              <wp14:pctWidth>0</wp14:pctWidth>
            </wp14:sizeRelH>
            <wp14:sizeRelV relativeFrom="margin">
              <wp14:pctHeight>0</wp14:pctHeight>
            </wp14:sizeRelV>
          </wp:anchor>
        </w:drawing>
      </w:r>
    </w:p>
    <w:p w14:paraId="2A41D834" w14:textId="0EC756F9" w:rsidR="008A2885" w:rsidRDefault="008A2885" w:rsidP="00A67EE1">
      <w:pPr>
        <w:spacing w:before="21" w:line="258" w:lineRule="auto"/>
        <w:ind w:left="1270" w:right="5491"/>
        <w:rPr>
          <w:rFonts w:ascii="Arial" w:eastAsia="Arial" w:hAnsi="Arial" w:cs="Arial"/>
          <w:sz w:val="24"/>
          <w:szCs w:val="24"/>
        </w:rPr>
      </w:pPr>
    </w:p>
    <w:p w14:paraId="2077F8AB" w14:textId="3A9B3B61" w:rsidR="008A2885" w:rsidRDefault="008A2885" w:rsidP="00A67EE1">
      <w:pPr>
        <w:spacing w:before="21" w:line="258" w:lineRule="auto"/>
        <w:ind w:left="1270" w:right="5491"/>
        <w:rPr>
          <w:rFonts w:ascii="Arial" w:eastAsia="Arial" w:hAnsi="Arial" w:cs="Arial"/>
          <w:sz w:val="24"/>
          <w:szCs w:val="24"/>
        </w:rPr>
      </w:pPr>
    </w:p>
    <w:p w14:paraId="412A1890" w14:textId="51F89C4A" w:rsidR="008A2885" w:rsidRDefault="008A2885" w:rsidP="00A67EE1">
      <w:pPr>
        <w:spacing w:before="21" w:line="258" w:lineRule="auto"/>
        <w:ind w:left="1270" w:right="5491"/>
        <w:rPr>
          <w:rFonts w:ascii="Arial" w:eastAsia="Arial" w:hAnsi="Arial" w:cs="Arial"/>
          <w:sz w:val="24"/>
          <w:szCs w:val="24"/>
        </w:rPr>
      </w:pPr>
    </w:p>
    <w:p w14:paraId="3A2EA683" w14:textId="7E231686" w:rsidR="008A2885" w:rsidRDefault="008A2885" w:rsidP="00A67EE1">
      <w:pPr>
        <w:spacing w:before="21" w:line="258" w:lineRule="auto"/>
        <w:ind w:left="1270" w:right="5491"/>
        <w:rPr>
          <w:rFonts w:ascii="Arial" w:eastAsia="Arial" w:hAnsi="Arial" w:cs="Arial"/>
          <w:sz w:val="24"/>
          <w:szCs w:val="24"/>
        </w:rPr>
      </w:pPr>
    </w:p>
    <w:p w14:paraId="3F046D88" w14:textId="57828A66" w:rsidR="008A2885" w:rsidRDefault="008A2885" w:rsidP="00A67EE1">
      <w:pPr>
        <w:spacing w:before="21" w:line="258" w:lineRule="auto"/>
        <w:ind w:left="1270" w:right="5491"/>
        <w:rPr>
          <w:rFonts w:ascii="Arial" w:eastAsia="Arial" w:hAnsi="Arial" w:cs="Arial"/>
          <w:sz w:val="24"/>
          <w:szCs w:val="24"/>
        </w:rPr>
      </w:pPr>
    </w:p>
    <w:p w14:paraId="78C5F092" w14:textId="272D0E70" w:rsidR="008A2885" w:rsidRDefault="008A2885" w:rsidP="00A67EE1">
      <w:pPr>
        <w:spacing w:before="21" w:line="258" w:lineRule="auto"/>
        <w:ind w:left="1270" w:right="5491"/>
        <w:rPr>
          <w:rFonts w:ascii="Arial" w:eastAsia="Arial" w:hAnsi="Arial" w:cs="Arial"/>
          <w:sz w:val="24"/>
          <w:szCs w:val="24"/>
        </w:rPr>
      </w:pPr>
    </w:p>
    <w:p w14:paraId="282EDB61" w14:textId="08EC0427" w:rsidR="008A2885" w:rsidRDefault="008A2885" w:rsidP="00A67EE1">
      <w:pPr>
        <w:spacing w:before="21" w:line="258" w:lineRule="auto"/>
        <w:ind w:left="1270" w:right="5491"/>
        <w:rPr>
          <w:rFonts w:ascii="Arial" w:eastAsia="Arial" w:hAnsi="Arial" w:cs="Arial"/>
          <w:sz w:val="24"/>
          <w:szCs w:val="24"/>
        </w:rPr>
      </w:pPr>
    </w:p>
    <w:p w14:paraId="09A18F51" w14:textId="1603DCDC" w:rsidR="008A2885" w:rsidRDefault="008A2885" w:rsidP="00A67EE1">
      <w:pPr>
        <w:spacing w:before="21" w:line="258" w:lineRule="auto"/>
        <w:ind w:left="1270" w:right="5491"/>
        <w:rPr>
          <w:rFonts w:ascii="Arial" w:eastAsia="Arial" w:hAnsi="Arial" w:cs="Arial"/>
          <w:sz w:val="24"/>
          <w:szCs w:val="24"/>
        </w:rPr>
      </w:pPr>
    </w:p>
    <w:p w14:paraId="03CC119C" w14:textId="77777777" w:rsidR="008A2885" w:rsidRDefault="008A2885" w:rsidP="008A2885">
      <w:pPr>
        <w:spacing w:before="21" w:line="258" w:lineRule="auto"/>
        <w:ind w:right="5491"/>
        <w:rPr>
          <w:rFonts w:ascii="Arial" w:eastAsia="Arial" w:hAnsi="Arial" w:cs="Arial"/>
          <w:sz w:val="24"/>
          <w:szCs w:val="24"/>
        </w:rPr>
      </w:pPr>
    </w:p>
    <w:p w14:paraId="60DDD271" w14:textId="1391765B" w:rsidR="008A2885" w:rsidRDefault="00EE7672" w:rsidP="00A67EE1">
      <w:pPr>
        <w:spacing w:before="21" w:line="258" w:lineRule="auto"/>
        <w:ind w:left="1270" w:right="5491"/>
        <w:rPr>
          <w:rFonts w:ascii="Arial" w:eastAsia="Arial" w:hAnsi="Arial" w:cs="Arial"/>
          <w:sz w:val="24"/>
          <w:szCs w:val="24"/>
        </w:rPr>
      </w:pPr>
      <w:r w:rsidRPr="00EE7672">
        <w:rPr>
          <w:rFonts w:ascii="Arial" w:eastAsia="Arial" w:hAnsi="Arial" w:cs="Arial"/>
          <w:sz w:val="24"/>
          <w:szCs w:val="24"/>
        </w:rPr>
        <w:lastRenderedPageBreak/>
        <w:drawing>
          <wp:inline distT="0" distB="0" distL="0" distR="0" wp14:anchorId="4E762D0A" wp14:editId="2E5EE2FD">
            <wp:extent cx="2600324" cy="1802679"/>
            <wp:effectExtent l="0" t="0" r="0" b="7620"/>
            <wp:docPr id="45" name="Picture 6">
              <a:extLst xmlns:a="http://schemas.openxmlformats.org/drawingml/2006/main">
                <a:ext uri="{FF2B5EF4-FFF2-40B4-BE49-F238E27FC236}">
                  <a16:creationId xmlns:a16="http://schemas.microsoft.com/office/drawing/2014/main" id="{7ABCA858-DA87-4A11-BA8C-E4E7D6E54C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BCA858-DA87-4A11-BA8C-E4E7D6E54C95}"/>
                        </a:ext>
                      </a:extLst>
                    </pic:cNvPr>
                    <pic:cNvPicPr>
                      <a:picLocks noChangeAspect="1"/>
                    </pic:cNvPicPr>
                  </pic:nvPicPr>
                  <pic:blipFill>
                    <a:blip r:embed="rId66"/>
                    <a:stretch>
                      <a:fillRect/>
                    </a:stretch>
                  </pic:blipFill>
                  <pic:spPr>
                    <a:xfrm>
                      <a:off x="0" y="0"/>
                      <a:ext cx="2608202" cy="1808141"/>
                    </a:xfrm>
                    <a:prstGeom prst="rect">
                      <a:avLst/>
                    </a:prstGeom>
                  </pic:spPr>
                </pic:pic>
              </a:graphicData>
            </a:graphic>
          </wp:inline>
        </w:drawing>
      </w:r>
    </w:p>
    <w:p w14:paraId="3D8FF24B" w14:textId="2FB7169A" w:rsidR="00A67EE1" w:rsidRDefault="00A67EE1" w:rsidP="00A67EE1">
      <w:pPr>
        <w:spacing w:before="21" w:line="258" w:lineRule="auto"/>
        <w:ind w:left="1270" w:right="5491"/>
        <w:rPr>
          <w:rFonts w:ascii="Arial" w:eastAsia="Arial" w:hAnsi="Arial" w:cs="Arial"/>
          <w:sz w:val="24"/>
          <w:szCs w:val="24"/>
        </w:rPr>
      </w:pPr>
      <w:r>
        <w:rPr>
          <w:rFonts w:ascii="Arial" w:eastAsia="Arial" w:hAnsi="Arial" w:cs="Arial"/>
          <w:sz w:val="24"/>
          <w:szCs w:val="24"/>
        </w:rPr>
        <w:t xml:space="preserve">c)     </w:t>
      </w:r>
      <w:r>
        <w:rPr>
          <w:rFonts w:ascii="Arial" w:eastAsia="Arial" w:hAnsi="Arial" w:cs="Arial"/>
          <w:spacing w:val="31"/>
          <w:sz w:val="24"/>
          <w:szCs w:val="24"/>
        </w:rPr>
        <w:t xml:space="preserve"> </w:t>
      </w:r>
      <w:r>
        <w:rPr>
          <w:rFonts w:ascii="Arial" w:eastAsia="Arial" w:hAnsi="Arial" w:cs="Arial"/>
          <w:sz w:val="24"/>
          <w:szCs w:val="24"/>
        </w:rPr>
        <w:t>R</w:t>
      </w:r>
      <w:r>
        <w:rPr>
          <w:rFonts w:ascii="Arial" w:eastAsia="Arial" w:hAnsi="Arial" w:cs="Arial"/>
          <w:spacing w:val="-1"/>
          <w:sz w:val="24"/>
          <w:szCs w:val="24"/>
        </w:rPr>
        <w:t>e</w:t>
      </w:r>
      <w:r>
        <w:rPr>
          <w:rFonts w:ascii="Arial" w:eastAsia="Arial" w:hAnsi="Arial" w:cs="Arial"/>
          <w:sz w:val="24"/>
          <w:szCs w:val="24"/>
        </w:rPr>
        <w:t>g</w:t>
      </w:r>
      <w:r>
        <w:rPr>
          <w:rFonts w:ascii="Arial" w:eastAsia="Arial" w:hAnsi="Arial" w:cs="Arial"/>
          <w:spacing w:val="-1"/>
          <w:sz w:val="24"/>
          <w:szCs w:val="24"/>
        </w:rPr>
        <w:t>i</w:t>
      </w:r>
      <w:r>
        <w:rPr>
          <w:rFonts w:ascii="Arial" w:eastAsia="Arial" w:hAnsi="Arial" w:cs="Arial"/>
          <w:sz w:val="24"/>
          <w:szCs w:val="24"/>
        </w:rPr>
        <w:t>ster/L</w:t>
      </w:r>
      <w:r>
        <w:rPr>
          <w:rFonts w:ascii="Arial" w:eastAsia="Arial" w:hAnsi="Arial" w:cs="Arial"/>
          <w:spacing w:val="1"/>
          <w:sz w:val="24"/>
          <w:szCs w:val="24"/>
        </w:rPr>
        <w:t>o</w:t>
      </w:r>
      <w:r>
        <w:rPr>
          <w:rFonts w:ascii="Arial" w:eastAsia="Arial" w:hAnsi="Arial" w:cs="Arial"/>
          <w:sz w:val="24"/>
          <w:szCs w:val="24"/>
        </w:rPr>
        <w:t>g</w:t>
      </w:r>
      <w:r>
        <w:rPr>
          <w:rFonts w:ascii="Arial" w:eastAsia="Arial" w:hAnsi="Arial" w:cs="Arial"/>
          <w:spacing w:val="-1"/>
          <w:sz w:val="24"/>
          <w:szCs w:val="24"/>
        </w:rPr>
        <w:t>i</w:t>
      </w:r>
      <w:r>
        <w:rPr>
          <w:rFonts w:ascii="Arial" w:eastAsia="Arial" w:hAnsi="Arial" w:cs="Arial"/>
          <w:sz w:val="24"/>
          <w:szCs w:val="24"/>
        </w:rPr>
        <w:t>n Page</w:t>
      </w:r>
    </w:p>
    <w:p w14:paraId="564F01E9" w14:textId="476F18B2" w:rsidR="00A67EE1" w:rsidRDefault="008A2885" w:rsidP="00A67EE1">
      <w:pPr>
        <w:spacing w:before="21" w:line="258" w:lineRule="auto"/>
        <w:ind w:left="1270" w:right="5491"/>
        <w:rPr>
          <w:rFonts w:ascii="Arial" w:eastAsia="Arial" w:hAnsi="Arial" w:cs="Arial"/>
          <w:sz w:val="24"/>
          <w:szCs w:val="24"/>
        </w:rPr>
      </w:pPr>
      <w:r>
        <w:rPr>
          <w:noProof/>
        </w:rPr>
        <w:drawing>
          <wp:inline distT="0" distB="0" distL="0" distR="0" wp14:anchorId="0C134314" wp14:editId="22FEEBC7">
            <wp:extent cx="4693368" cy="15694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5120" cy="1573427"/>
                    </a:xfrm>
                    <a:prstGeom prst="rect">
                      <a:avLst/>
                    </a:prstGeom>
                  </pic:spPr>
                </pic:pic>
              </a:graphicData>
            </a:graphic>
          </wp:inline>
        </w:drawing>
      </w:r>
    </w:p>
    <w:p w14:paraId="3009193E" w14:textId="28A7FDF2" w:rsidR="00A67EE1" w:rsidRDefault="00A67EE1" w:rsidP="00A67EE1">
      <w:pPr>
        <w:spacing w:before="21" w:line="258" w:lineRule="auto"/>
        <w:ind w:left="1270" w:right="5491"/>
        <w:rPr>
          <w:rFonts w:ascii="Arial" w:eastAsia="Arial" w:hAnsi="Arial" w:cs="Arial"/>
          <w:sz w:val="24"/>
          <w:szCs w:val="24"/>
        </w:rPr>
      </w:pPr>
    </w:p>
    <w:p w14:paraId="4FC5FFC9" w14:textId="04AC0284" w:rsidR="008A2885" w:rsidRDefault="008A2885" w:rsidP="00A67EE1">
      <w:pPr>
        <w:spacing w:before="21" w:line="258" w:lineRule="auto"/>
        <w:ind w:left="1270" w:right="5491"/>
        <w:rPr>
          <w:rFonts w:ascii="Arial" w:eastAsia="Arial" w:hAnsi="Arial" w:cs="Arial"/>
          <w:sz w:val="24"/>
          <w:szCs w:val="24"/>
        </w:rPr>
      </w:pPr>
    </w:p>
    <w:p w14:paraId="55E93BF2" w14:textId="77777777" w:rsidR="008A2885" w:rsidRDefault="008A2885" w:rsidP="00A67EE1">
      <w:pPr>
        <w:spacing w:before="21" w:line="258" w:lineRule="auto"/>
        <w:ind w:left="1270" w:right="5491"/>
        <w:rPr>
          <w:rFonts w:ascii="Arial" w:eastAsia="Arial" w:hAnsi="Arial" w:cs="Arial"/>
          <w:sz w:val="24"/>
          <w:szCs w:val="24"/>
        </w:rPr>
      </w:pPr>
    </w:p>
    <w:p w14:paraId="681A31F1" w14:textId="77777777" w:rsidR="00A67EE1" w:rsidRDefault="00A67EE1" w:rsidP="00A67EE1">
      <w:pPr>
        <w:spacing w:before="21" w:line="258" w:lineRule="auto"/>
        <w:ind w:left="1270" w:right="5491"/>
        <w:rPr>
          <w:rFonts w:ascii="Arial" w:eastAsia="Arial" w:hAnsi="Arial" w:cs="Arial"/>
          <w:sz w:val="24"/>
          <w:szCs w:val="24"/>
        </w:rPr>
      </w:pPr>
      <w:r>
        <w:rPr>
          <w:rFonts w:ascii="Arial" w:eastAsia="Arial" w:hAnsi="Arial" w:cs="Arial"/>
          <w:sz w:val="24"/>
          <w:szCs w:val="24"/>
        </w:rPr>
        <w:t xml:space="preserve"> d)     </w:t>
      </w:r>
      <w:r>
        <w:rPr>
          <w:rFonts w:ascii="Arial" w:eastAsia="Arial" w:hAnsi="Arial" w:cs="Arial"/>
          <w:spacing w:val="18"/>
          <w:sz w:val="24"/>
          <w:szCs w:val="24"/>
        </w:rPr>
        <w:t xml:space="preserve"> </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z w:val="24"/>
          <w:szCs w:val="24"/>
        </w:rPr>
        <w:t>ntact</w:t>
      </w:r>
      <w:r>
        <w:rPr>
          <w:rFonts w:ascii="Arial" w:eastAsia="Arial" w:hAnsi="Arial" w:cs="Arial"/>
          <w:spacing w:val="1"/>
          <w:sz w:val="24"/>
          <w:szCs w:val="24"/>
        </w:rPr>
        <w:t xml:space="preserve"> </w:t>
      </w:r>
      <w:r>
        <w:rPr>
          <w:rFonts w:ascii="Arial" w:eastAsia="Arial" w:hAnsi="Arial" w:cs="Arial"/>
          <w:sz w:val="24"/>
          <w:szCs w:val="24"/>
        </w:rPr>
        <w:t>Us P</w:t>
      </w:r>
      <w:r>
        <w:rPr>
          <w:rFonts w:ascii="Arial" w:eastAsia="Arial" w:hAnsi="Arial" w:cs="Arial"/>
          <w:spacing w:val="-1"/>
          <w:sz w:val="24"/>
          <w:szCs w:val="24"/>
        </w:rPr>
        <w:t>a</w:t>
      </w:r>
      <w:r>
        <w:rPr>
          <w:rFonts w:ascii="Arial" w:eastAsia="Arial" w:hAnsi="Arial" w:cs="Arial"/>
          <w:sz w:val="24"/>
          <w:szCs w:val="24"/>
        </w:rPr>
        <w:t>ge</w:t>
      </w:r>
    </w:p>
    <w:p w14:paraId="4FFAE342" w14:textId="1B53260D" w:rsidR="00A67EE1" w:rsidRDefault="00EE7672" w:rsidP="00A67EE1">
      <w:pPr>
        <w:spacing w:before="21" w:line="258" w:lineRule="auto"/>
        <w:ind w:left="1270" w:right="5491"/>
        <w:rPr>
          <w:rFonts w:ascii="Arial" w:eastAsia="Arial" w:hAnsi="Arial" w:cs="Arial"/>
          <w:sz w:val="24"/>
          <w:szCs w:val="24"/>
        </w:rPr>
      </w:pPr>
      <w:r w:rsidRPr="00EE7672">
        <w:rPr>
          <w:rFonts w:ascii="Arial" w:eastAsia="Arial" w:hAnsi="Arial" w:cs="Arial"/>
          <w:sz w:val="24"/>
          <w:szCs w:val="24"/>
        </w:rPr>
        <w:drawing>
          <wp:inline distT="0" distB="0" distL="0" distR="0" wp14:anchorId="5FE7765F" wp14:editId="741D0FC5">
            <wp:extent cx="2025649" cy="1896948"/>
            <wp:effectExtent l="0" t="0" r="0" b="8255"/>
            <wp:docPr id="35" name="Picture 2">
              <a:extLst xmlns:a="http://schemas.openxmlformats.org/drawingml/2006/main">
                <a:ext uri="{FF2B5EF4-FFF2-40B4-BE49-F238E27FC236}">
                  <a16:creationId xmlns:a16="http://schemas.microsoft.com/office/drawing/2014/main" id="{37C321C1-35F7-4A4F-BFFC-54D47D729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C321C1-35F7-4A4F-BFFC-54D47D7299F9}"/>
                        </a:ext>
                      </a:extLst>
                    </pic:cNvPr>
                    <pic:cNvPicPr>
                      <a:picLocks noChangeAspect="1"/>
                    </pic:cNvPicPr>
                  </pic:nvPicPr>
                  <pic:blipFill>
                    <a:blip r:embed="rId68"/>
                    <a:stretch>
                      <a:fillRect/>
                    </a:stretch>
                  </pic:blipFill>
                  <pic:spPr>
                    <a:xfrm>
                      <a:off x="0" y="0"/>
                      <a:ext cx="2033021" cy="1903852"/>
                    </a:xfrm>
                    <a:prstGeom prst="rect">
                      <a:avLst/>
                    </a:prstGeom>
                  </pic:spPr>
                </pic:pic>
              </a:graphicData>
            </a:graphic>
          </wp:inline>
        </w:drawing>
      </w:r>
    </w:p>
    <w:p w14:paraId="66ED4CB7" w14:textId="77777777" w:rsidR="00A67EE1" w:rsidRDefault="00A67EE1" w:rsidP="00A67EE1">
      <w:pPr>
        <w:ind w:left="1270"/>
        <w:rPr>
          <w:rFonts w:ascii="Arial" w:eastAsia="Arial" w:hAnsi="Arial" w:cs="Arial"/>
          <w:sz w:val="24"/>
          <w:szCs w:val="24"/>
        </w:rPr>
      </w:pPr>
      <w:r>
        <w:rPr>
          <w:rFonts w:ascii="Arial" w:eastAsia="Arial" w:hAnsi="Arial" w:cs="Arial"/>
          <w:sz w:val="24"/>
          <w:szCs w:val="24"/>
        </w:rPr>
        <w:t xml:space="preserve">e)     </w:t>
      </w:r>
      <w:r>
        <w:rPr>
          <w:rFonts w:ascii="Arial" w:eastAsia="Arial" w:hAnsi="Arial" w:cs="Arial"/>
          <w:spacing w:val="18"/>
          <w:sz w:val="24"/>
          <w:szCs w:val="24"/>
        </w:rPr>
        <w:t xml:space="preserve"> </w:t>
      </w:r>
      <w:r>
        <w:rPr>
          <w:rFonts w:ascii="Arial" w:eastAsia="Arial" w:hAnsi="Arial" w:cs="Arial"/>
          <w:sz w:val="24"/>
          <w:szCs w:val="24"/>
        </w:rPr>
        <w:t>A</w:t>
      </w:r>
      <w:r>
        <w:rPr>
          <w:rFonts w:ascii="Arial" w:eastAsia="Arial" w:hAnsi="Arial" w:cs="Arial"/>
          <w:spacing w:val="-1"/>
          <w:sz w:val="24"/>
          <w:szCs w:val="24"/>
        </w:rPr>
        <w:t>b</w:t>
      </w:r>
      <w:r>
        <w:rPr>
          <w:rFonts w:ascii="Arial" w:eastAsia="Arial" w:hAnsi="Arial" w:cs="Arial"/>
          <w:sz w:val="24"/>
          <w:szCs w:val="24"/>
        </w:rPr>
        <w:t xml:space="preserve">out Us </w:t>
      </w:r>
      <w:r>
        <w:rPr>
          <w:rFonts w:ascii="Arial" w:eastAsia="Arial" w:hAnsi="Arial" w:cs="Arial"/>
          <w:spacing w:val="1"/>
          <w:sz w:val="24"/>
          <w:szCs w:val="24"/>
        </w:rPr>
        <w:t>P</w:t>
      </w:r>
      <w:r>
        <w:rPr>
          <w:rFonts w:ascii="Arial" w:eastAsia="Arial" w:hAnsi="Arial" w:cs="Arial"/>
          <w:sz w:val="24"/>
          <w:szCs w:val="24"/>
        </w:rPr>
        <w:t>age</w:t>
      </w:r>
    </w:p>
    <w:p w14:paraId="38A4FE58" w14:textId="30EE645D" w:rsidR="00A67EE1" w:rsidRDefault="00EE7672" w:rsidP="00A67EE1">
      <w:pPr>
        <w:ind w:left="1270"/>
        <w:rPr>
          <w:rFonts w:ascii="Arial" w:eastAsia="Arial" w:hAnsi="Arial" w:cs="Arial"/>
          <w:sz w:val="24"/>
          <w:szCs w:val="24"/>
        </w:rPr>
      </w:pPr>
      <w:r w:rsidRPr="00EE7672">
        <w:rPr>
          <w:rFonts w:ascii="Arial" w:eastAsia="Arial" w:hAnsi="Arial" w:cs="Arial"/>
          <w:sz w:val="24"/>
          <w:szCs w:val="24"/>
        </w:rPr>
        <w:drawing>
          <wp:inline distT="0" distB="0" distL="0" distR="0" wp14:anchorId="448D117C" wp14:editId="210C0844">
            <wp:extent cx="2733674" cy="2045993"/>
            <wp:effectExtent l="0" t="0" r="0" b="0"/>
            <wp:docPr id="33" name="Picture 3">
              <a:extLst xmlns:a="http://schemas.openxmlformats.org/drawingml/2006/main">
                <a:ext uri="{FF2B5EF4-FFF2-40B4-BE49-F238E27FC236}">
                  <a16:creationId xmlns:a16="http://schemas.microsoft.com/office/drawing/2014/main" id="{D9539C16-CF64-43B3-96A6-BDCFC6AF5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539C16-CF64-43B3-96A6-BDCFC6AF5172}"/>
                        </a:ext>
                      </a:extLst>
                    </pic:cNvPr>
                    <pic:cNvPicPr>
                      <a:picLocks noChangeAspect="1"/>
                    </pic:cNvPicPr>
                  </pic:nvPicPr>
                  <pic:blipFill>
                    <a:blip r:embed="rId69"/>
                    <a:stretch>
                      <a:fillRect/>
                    </a:stretch>
                  </pic:blipFill>
                  <pic:spPr>
                    <a:xfrm>
                      <a:off x="0" y="0"/>
                      <a:ext cx="2744096" cy="2053794"/>
                    </a:xfrm>
                    <a:prstGeom prst="rect">
                      <a:avLst/>
                    </a:prstGeom>
                  </pic:spPr>
                </pic:pic>
              </a:graphicData>
            </a:graphic>
          </wp:inline>
        </w:drawing>
      </w:r>
    </w:p>
    <w:p w14:paraId="2CBE4518" w14:textId="77777777" w:rsidR="00A67EE1" w:rsidRDefault="00A67EE1" w:rsidP="00A67EE1">
      <w:pPr>
        <w:spacing w:before="23"/>
        <w:ind w:left="1270"/>
        <w:rPr>
          <w:rFonts w:ascii="Arial" w:eastAsia="Arial" w:hAnsi="Arial" w:cs="Arial"/>
          <w:sz w:val="24"/>
          <w:szCs w:val="24"/>
        </w:rPr>
      </w:pPr>
      <w:r>
        <w:rPr>
          <w:rFonts w:ascii="Arial" w:eastAsia="Arial" w:hAnsi="Arial" w:cs="Arial"/>
          <w:sz w:val="24"/>
          <w:szCs w:val="24"/>
        </w:rPr>
        <w:t xml:space="preserve">f)      </w:t>
      </w:r>
      <w:r>
        <w:rPr>
          <w:rFonts w:ascii="Arial" w:eastAsia="Arial" w:hAnsi="Arial" w:cs="Arial"/>
          <w:spacing w:val="18"/>
          <w:sz w:val="24"/>
          <w:szCs w:val="24"/>
        </w:rPr>
        <w:t xml:space="preserve"> </w:t>
      </w:r>
      <w:r>
        <w:rPr>
          <w:rFonts w:ascii="Arial" w:eastAsia="Arial" w:hAnsi="Arial" w:cs="Arial"/>
          <w:sz w:val="24"/>
          <w:szCs w:val="24"/>
        </w:rPr>
        <w:t>Terms</w:t>
      </w:r>
      <w:r>
        <w:rPr>
          <w:rFonts w:ascii="Arial" w:eastAsia="Arial" w:hAnsi="Arial" w:cs="Arial"/>
          <w:spacing w:val="1"/>
          <w:sz w:val="24"/>
          <w:szCs w:val="24"/>
        </w:rPr>
        <w:t xml:space="preserve"> </w:t>
      </w:r>
      <w:r>
        <w:rPr>
          <w:rFonts w:ascii="Arial" w:eastAsia="Arial" w:hAnsi="Arial" w:cs="Arial"/>
          <w:sz w:val="24"/>
          <w:szCs w:val="24"/>
        </w:rPr>
        <w:t xml:space="preserve">and </w:t>
      </w:r>
      <w:r>
        <w:rPr>
          <w:rFonts w:ascii="Arial" w:eastAsia="Arial" w:hAnsi="Arial" w:cs="Arial"/>
          <w:spacing w:val="-1"/>
          <w:sz w:val="24"/>
          <w:szCs w:val="24"/>
        </w:rPr>
        <w:t>C</w:t>
      </w:r>
      <w:r>
        <w:rPr>
          <w:rFonts w:ascii="Arial" w:eastAsia="Arial" w:hAnsi="Arial" w:cs="Arial"/>
          <w:sz w:val="24"/>
          <w:szCs w:val="24"/>
        </w:rPr>
        <w:t>ondition</w:t>
      </w:r>
      <w:r>
        <w:rPr>
          <w:rFonts w:ascii="Arial" w:eastAsia="Arial" w:hAnsi="Arial" w:cs="Arial"/>
          <w:spacing w:val="1"/>
          <w:sz w:val="24"/>
          <w:szCs w:val="24"/>
        </w:rPr>
        <w:t xml:space="preserve"> </w:t>
      </w:r>
      <w:r>
        <w:rPr>
          <w:rFonts w:ascii="Arial" w:eastAsia="Arial" w:hAnsi="Arial" w:cs="Arial"/>
          <w:sz w:val="24"/>
          <w:szCs w:val="24"/>
        </w:rPr>
        <w:t>P</w:t>
      </w:r>
      <w:r>
        <w:rPr>
          <w:rFonts w:ascii="Arial" w:eastAsia="Arial" w:hAnsi="Arial" w:cs="Arial"/>
          <w:spacing w:val="-1"/>
          <w:sz w:val="24"/>
          <w:szCs w:val="24"/>
        </w:rPr>
        <w:t>a</w:t>
      </w:r>
      <w:r>
        <w:rPr>
          <w:rFonts w:ascii="Arial" w:eastAsia="Arial" w:hAnsi="Arial" w:cs="Arial"/>
          <w:sz w:val="24"/>
          <w:szCs w:val="24"/>
        </w:rPr>
        <w:t>ge</w:t>
      </w:r>
    </w:p>
    <w:p w14:paraId="1A6D7C5E" w14:textId="44DA1E01" w:rsidR="00A67EE1" w:rsidRDefault="00EE7672" w:rsidP="00A67EE1">
      <w:pPr>
        <w:spacing w:before="23"/>
        <w:ind w:left="1270"/>
        <w:rPr>
          <w:rFonts w:ascii="Arial" w:eastAsia="Arial" w:hAnsi="Arial" w:cs="Arial"/>
          <w:sz w:val="24"/>
          <w:szCs w:val="24"/>
        </w:rPr>
      </w:pPr>
      <w:r w:rsidRPr="00EE7672">
        <w:rPr>
          <w:rFonts w:ascii="Arial" w:eastAsia="Arial" w:hAnsi="Arial" w:cs="Arial"/>
          <w:sz w:val="24"/>
          <w:szCs w:val="24"/>
        </w:rPr>
        <w:lastRenderedPageBreak/>
        <w:drawing>
          <wp:inline distT="0" distB="0" distL="0" distR="0" wp14:anchorId="7EBDD6EA" wp14:editId="24F27A2D">
            <wp:extent cx="2549524" cy="2682124"/>
            <wp:effectExtent l="0" t="0" r="3810" b="4445"/>
            <wp:docPr id="32" name="Picture 3">
              <a:extLst xmlns:a="http://schemas.openxmlformats.org/drawingml/2006/main">
                <a:ext uri="{FF2B5EF4-FFF2-40B4-BE49-F238E27FC236}">
                  <a16:creationId xmlns:a16="http://schemas.microsoft.com/office/drawing/2014/main" id="{2F7A19A4-569C-4B53-8BF7-208D65540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7A19A4-569C-4B53-8BF7-208D65540A2F}"/>
                        </a:ext>
                      </a:extLst>
                    </pic:cNvPr>
                    <pic:cNvPicPr>
                      <a:picLocks noChangeAspect="1"/>
                    </pic:cNvPicPr>
                  </pic:nvPicPr>
                  <pic:blipFill>
                    <a:blip r:embed="rId70"/>
                    <a:stretch>
                      <a:fillRect/>
                    </a:stretch>
                  </pic:blipFill>
                  <pic:spPr>
                    <a:xfrm>
                      <a:off x="0" y="0"/>
                      <a:ext cx="2565084" cy="2698493"/>
                    </a:xfrm>
                    <a:prstGeom prst="rect">
                      <a:avLst/>
                    </a:prstGeom>
                  </pic:spPr>
                </pic:pic>
              </a:graphicData>
            </a:graphic>
          </wp:inline>
        </w:drawing>
      </w:r>
    </w:p>
    <w:p w14:paraId="7548E309" w14:textId="77777777" w:rsidR="00A67EE1" w:rsidRDefault="00A67EE1" w:rsidP="00A67EE1">
      <w:pPr>
        <w:spacing w:before="23"/>
        <w:ind w:left="1270"/>
        <w:rPr>
          <w:rFonts w:ascii="Arial" w:eastAsia="Arial" w:hAnsi="Arial" w:cs="Arial"/>
          <w:sz w:val="24"/>
          <w:szCs w:val="24"/>
        </w:rPr>
      </w:pPr>
    </w:p>
    <w:p w14:paraId="083AB5A7" w14:textId="77777777" w:rsidR="00A67EE1" w:rsidRDefault="00A67EE1" w:rsidP="00A67EE1">
      <w:pPr>
        <w:spacing w:before="21" w:line="258" w:lineRule="auto"/>
        <w:ind w:left="1180" w:right="504" w:hanging="360"/>
        <w:rPr>
          <w:rFonts w:ascii="Arial" w:eastAsia="Arial" w:hAnsi="Arial" w:cs="Arial"/>
          <w:sz w:val="24"/>
          <w:szCs w:val="24"/>
        </w:rPr>
      </w:pPr>
      <w:r>
        <w:rPr>
          <w:rFonts w:ascii="Arial" w:eastAsia="Arial" w:hAnsi="Arial" w:cs="Arial"/>
          <w:sz w:val="24"/>
          <w:szCs w:val="24"/>
        </w:rPr>
        <w:t xml:space="preserve">8. </w:t>
      </w:r>
      <w:r>
        <w:rPr>
          <w:rFonts w:ascii="Arial" w:eastAsia="Arial" w:hAnsi="Arial" w:cs="Arial"/>
          <w:spacing w:val="27"/>
          <w:sz w:val="24"/>
          <w:szCs w:val="24"/>
        </w:rPr>
        <w:t xml:space="preserve"> </w:t>
      </w:r>
      <w:r>
        <w:rPr>
          <w:rFonts w:ascii="Arial" w:eastAsia="Arial" w:hAnsi="Arial" w:cs="Arial"/>
          <w:sz w:val="24"/>
          <w:szCs w:val="24"/>
        </w:rPr>
        <w:t>Provi</w:t>
      </w:r>
      <w:r>
        <w:rPr>
          <w:rFonts w:ascii="Arial" w:eastAsia="Arial" w:hAnsi="Arial" w:cs="Arial"/>
          <w:spacing w:val="-1"/>
          <w:sz w:val="24"/>
          <w:szCs w:val="24"/>
        </w:rPr>
        <w:t>d</w:t>
      </w:r>
      <w:r>
        <w:rPr>
          <w:rFonts w:ascii="Arial" w:eastAsia="Arial" w:hAnsi="Arial" w:cs="Arial"/>
          <w:sz w:val="24"/>
          <w:szCs w:val="24"/>
        </w:rPr>
        <w:t>e screen capture log</w:t>
      </w:r>
      <w:r>
        <w:rPr>
          <w:rFonts w:ascii="Arial" w:eastAsia="Arial" w:hAnsi="Arial" w:cs="Arial"/>
          <w:spacing w:val="-1"/>
          <w:sz w:val="24"/>
          <w:szCs w:val="24"/>
        </w:rPr>
        <w:t>g</w:t>
      </w:r>
      <w:r>
        <w:rPr>
          <w:rFonts w:ascii="Arial" w:eastAsia="Arial" w:hAnsi="Arial" w:cs="Arial"/>
          <w:sz w:val="24"/>
          <w:szCs w:val="24"/>
        </w:rPr>
        <w:t>ing in</w:t>
      </w:r>
      <w:r>
        <w:rPr>
          <w:rFonts w:ascii="Arial" w:eastAsia="Arial" w:hAnsi="Arial" w:cs="Arial"/>
          <w:spacing w:val="1"/>
          <w:sz w:val="24"/>
          <w:szCs w:val="24"/>
        </w:rPr>
        <w:t xml:space="preserve"> </w:t>
      </w:r>
      <w:r>
        <w:rPr>
          <w:rFonts w:ascii="Arial" w:eastAsia="Arial" w:hAnsi="Arial" w:cs="Arial"/>
          <w:sz w:val="24"/>
          <w:szCs w:val="24"/>
        </w:rPr>
        <w:t>w</w:t>
      </w:r>
      <w:r>
        <w:rPr>
          <w:rFonts w:ascii="Arial" w:eastAsia="Arial" w:hAnsi="Arial" w:cs="Arial"/>
          <w:spacing w:val="-1"/>
          <w:sz w:val="24"/>
          <w:szCs w:val="24"/>
        </w:rPr>
        <w:t>i</w:t>
      </w:r>
      <w:r>
        <w:rPr>
          <w:rFonts w:ascii="Arial" w:eastAsia="Arial" w:hAnsi="Arial" w:cs="Arial"/>
          <w:sz w:val="24"/>
          <w:szCs w:val="24"/>
        </w:rPr>
        <w:t>th</w:t>
      </w:r>
      <w:r>
        <w:rPr>
          <w:rFonts w:ascii="Arial" w:eastAsia="Arial" w:hAnsi="Arial" w:cs="Arial"/>
          <w:spacing w:val="1"/>
          <w:sz w:val="24"/>
          <w:szCs w:val="24"/>
        </w:rPr>
        <w:t xml:space="preserve"> </w:t>
      </w:r>
      <w:r>
        <w:rPr>
          <w:rFonts w:ascii="Arial" w:eastAsia="Arial" w:hAnsi="Arial" w:cs="Arial"/>
          <w:sz w:val="24"/>
          <w:szCs w:val="24"/>
        </w:rPr>
        <w:t>two</w:t>
      </w:r>
      <w:r>
        <w:rPr>
          <w:rFonts w:ascii="Arial" w:eastAsia="Arial" w:hAnsi="Arial" w:cs="Arial"/>
          <w:spacing w:val="-1"/>
          <w:sz w:val="24"/>
          <w:szCs w:val="24"/>
        </w:rPr>
        <w:t xml:space="preserve"> </w:t>
      </w:r>
      <w:r>
        <w:rPr>
          <w:rFonts w:ascii="Arial" w:eastAsia="Arial" w:hAnsi="Arial" w:cs="Arial"/>
          <w:sz w:val="24"/>
          <w:szCs w:val="24"/>
        </w:rPr>
        <w:t>d</w:t>
      </w:r>
      <w:r>
        <w:rPr>
          <w:rFonts w:ascii="Arial" w:eastAsia="Arial" w:hAnsi="Arial" w:cs="Arial"/>
          <w:spacing w:val="-1"/>
          <w:sz w:val="24"/>
          <w:szCs w:val="24"/>
        </w:rPr>
        <w:t>i</w:t>
      </w:r>
      <w:r>
        <w:rPr>
          <w:rFonts w:ascii="Arial" w:eastAsia="Arial" w:hAnsi="Arial" w:cs="Arial"/>
          <w:sz w:val="24"/>
          <w:szCs w:val="24"/>
        </w:rPr>
        <w:t>f</w:t>
      </w:r>
      <w:r>
        <w:rPr>
          <w:rFonts w:ascii="Arial" w:eastAsia="Arial" w:hAnsi="Arial" w:cs="Arial"/>
          <w:spacing w:val="1"/>
          <w:sz w:val="24"/>
          <w:szCs w:val="24"/>
        </w:rPr>
        <w:t>f</w:t>
      </w:r>
      <w:r>
        <w:rPr>
          <w:rFonts w:ascii="Arial" w:eastAsia="Arial" w:hAnsi="Arial" w:cs="Arial"/>
          <w:sz w:val="24"/>
          <w:szCs w:val="24"/>
        </w:rPr>
        <w:t>erent</w:t>
      </w:r>
      <w:r>
        <w:rPr>
          <w:rFonts w:ascii="Arial" w:eastAsia="Arial" w:hAnsi="Arial" w:cs="Arial"/>
          <w:spacing w:val="1"/>
          <w:sz w:val="24"/>
          <w:szCs w:val="24"/>
        </w:rPr>
        <w:t xml:space="preserve"> </w:t>
      </w:r>
      <w:r>
        <w:rPr>
          <w:rFonts w:ascii="Arial" w:eastAsia="Arial" w:hAnsi="Arial" w:cs="Arial"/>
          <w:sz w:val="24"/>
          <w:szCs w:val="24"/>
        </w:rPr>
        <w:t>u</w:t>
      </w:r>
      <w:r>
        <w:rPr>
          <w:rFonts w:ascii="Arial" w:eastAsia="Arial" w:hAnsi="Arial" w:cs="Arial"/>
          <w:spacing w:val="-1"/>
          <w:sz w:val="24"/>
          <w:szCs w:val="24"/>
        </w:rPr>
        <w:t>s</w:t>
      </w:r>
      <w:r>
        <w:rPr>
          <w:rFonts w:ascii="Arial" w:eastAsia="Arial" w:hAnsi="Arial" w:cs="Arial"/>
          <w:sz w:val="24"/>
          <w:szCs w:val="24"/>
        </w:rPr>
        <w:t>ers</w:t>
      </w:r>
      <w:r>
        <w:rPr>
          <w:rFonts w:ascii="Arial" w:eastAsia="Arial" w:hAnsi="Arial" w:cs="Arial"/>
          <w:spacing w:val="1"/>
          <w:sz w:val="24"/>
          <w:szCs w:val="24"/>
        </w:rPr>
        <w:t xml:space="preserve"> </w:t>
      </w:r>
      <w:r>
        <w:rPr>
          <w:rFonts w:ascii="Arial" w:eastAsia="Arial" w:hAnsi="Arial" w:cs="Arial"/>
          <w:sz w:val="24"/>
          <w:szCs w:val="24"/>
        </w:rPr>
        <w:t>(Admin</w:t>
      </w:r>
      <w:r>
        <w:rPr>
          <w:rFonts w:ascii="Arial" w:eastAsia="Arial" w:hAnsi="Arial" w:cs="Arial"/>
          <w:spacing w:val="-1"/>
          <w:sz w:val="24"/>
          <w:szCs w:val="24"/>
        </w:rPr>
        <w:t>i</w:t>
      </w:r>
      <w:r>
        <w:rPr>
          <w:rFonts w:ascii="Arial" w:eastAsia="Arial" w:hAnsi="Arial" w:cs="Arial"/>
          <w:sz w:val="24"/>
          <w:szCs w:val="24"/>
        </w:rPr>
        <w:t>st</w:t>
      </w:r>
      <w:r>
        <w:rPr>
          <w:rFonts w:ascii="Arial" w:eastAsia="Arial" w:hAnsi="Arial" w:cs="Arial"/>
          <w:spacing w:val="1"/>
          <w:sz w:val="24"/>
          <w:szCs w:val="24"/>
        </w:rPr>
        <w:t>r</w:t>
      </w:r>
      <w:r>
        <w:rPr>
          <w:rFonts w:ascii="Arial" w:eastAsia="Arial" w:hAnsi="Arial" w:cs="Arial"/>
          <w:sz w:val="24"/>
          <w:szCs w:val="24"/>
        </w:rPr>
        <w:t>ator, S</w:t>
      </w:r>
      <w:r>
        <w:rPr>
          <w:rFonts w:ascii="Arial" w:eastAsia="Arial" w:hAnsi="Arial" w:cs="Arial"/>
          <w:spacing w:val="-1"/>
          <w:sz w:val="24"/>
          <w:szCs w:val="24"/>
        </w:rPr>
        <w:t>i</w:t>
      </w:r>
      <w:r>
        <w:rPr>
          <w:rFonts w:ascii="Arial" w:eastAsia="Arial" w:hAnsi="Arial" w:cs="Arial"/>
          <w:sz w:val="24"/>
          <w:szCs w:val="24"/>
        </w:rPr>
        <w:t>te</w:t>
      </w:r>
      <w:r>
        <w:rPr>
          <w:rFonts w:ascii="Arial" w:eastAsia="Arial" w:hAnsi="Arial" w:cs="Arial"/>
          <w:spacing w:val="1"/>
          <w:sz w:val="24"/>
          <w:szCs w:val="24"/>
        </w:rPr>
        <w:t xml:space="preserve"> </w:t>
      </w:r>
      <w:r>
        <w:rPr>
          <w:rFonts w:ascii="Arial" w:eastAsia="Arial" w:hAnsi="Arial" w:cs="Arial"/>
          <w:sz w:val="24"/>
          <w:szCs w:val="24"/>
        </w:rPr>
        <w:t>Member)</w:t>
      </w:r>
      <w:r>
        <w:rPr>
          <w:rFonts w:ascii="Arial" w:eastAsia="Arial" w:hAnsi="Arial" w:cs="Arial"/>
          <w:spacing w:val="1"/>
          <w:sz w:val="24"/>
          <w:szCs w:val="24"/>
        </w:rPr>
        <w:t xml:space="preserve"> </w:t>
      </w:r>
      <w:r>
        <w:rPr>
          <w:rFonts w:ascii="Arial" w:eastAsia="Arial" w:hAnsi="Arial" w:cs="Arial"/>
          <w:sz w:val="24"/>
          <w:szCs w:val="24"/>
        </w:rPr>
        <w:t>sho</w:t>
      </w:r>
      <w:r>
        <w:rPr>
          <w:rFonts w:ascii="Arial" w:eastAsia="Arial" w:hAnsi="Arial" w:cs="Arial"/>
          <w:spacing w:val="-1"/>
          <w:sz w:val="24"/>
          <w:szCs w:val="24"/>
        </w:rPr>
        <w:t>w</w:t>
      </w:r>
      <w:r>
        <w:rPr>
          <w:rFonts w:ascii="Arial" w:eastAsia="Arial" w:hAnsi="Arial" w:cs="Arial"/>
          <w:sz w:val="24"/>
          <w:szCs w:val="24"/>
        </w:rPr>
        <w:t>ing</w:t>
      </w:r>
      <w:r>
        <w:rPr>
          <w:rFonts w:ascii="Arial" w:eastAsia="Arial" w:hAnsi="Arial" w:cs="Arial"/>
          <w:spacing w:val="1"/>
          <w:sz w:val="24"/>
          <w:szCs w:val="24"/>
        </w:rPr>
        <w:t xml:space="preserve"> </w:t>
      </w:r>
      <w:r>
        <w:rPr>
          <w:rFonts w:ascii="Arial" w:eastAsia="Arial" w:hAnsi="Arial" w:cs="Arial"/>
          <w:sz w:val="24"/>
          <w:szCs w:val="24"/>
        </w:rPr>
        <w:t>P</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1"/>
          <w:sz w:val="24"/>
          <w:szCs w:val="24"/>
        </w:rPr>
        <w:t>m</w:t>
      </w:r>
      <w:r>
        <w:rPr>
          <w:rFonts w:ascii="Arial" w:eastAsia="Arial" w:hAnsi="Arial" w:cs="Arial"/>
          <w:sz w:val="24"/>
          <w:szCs w:val="24"/>
        </w:rPr>
        <w:t>iss</w:t>
      </w:r>
      <w:r>
        <w:rPr>
          <w:rFonts w:ascii="Arial" w:eastAsia="Arial" w:hAnsi="Arial" w:cs="Arial"/>
          <w:spacing w:val="-1"/>
          <w:sz w:val="24"/>
          <w:szCs w:val="24"/>
        </w:rPr>
        <w:t>i</w:t>
      </w:r>
      <w:r>
        <w:rPr>
          <w:rFonts w:ascii="Arial" w:eastAsia="Arial" w:hAnsi="Arial" w:cs="Arial"/>
          <w:sz w:val="24"/>
          <w:szCs w:val="24"/>
        </w:rPr>
        <w:t>on for</w:t>
      </w:r>
      <w:r>
        <w:rPr>
          <w:rFonts w:ascii="Arial" w:eastAsia="Arial" w:hAnsi="Arial" w:cs="Arial"/>
          <w:spacing w:val="1"/>
          <w:sz w:val="24"/>
          <w:szCs w:val="24"/>
        </w:rPr>
        <w:t xml:space="preserve"> </w:t>
      </w:r>
      <w:r>
        <w:rPr>
          <w:rFonts w:ascii="Arial" w:eastAsia="Arial" w:hAnsi="Arial" w:cs="Arial"/>
          <w:sz w:val="24"/>
          <w:szCs w:val="24"/>
        </w:rPr>
        <w:t>Cus</w:t>
      </w:r>
      <w:r>
        <w:rPr>
          <w:rFonts w:ascii="Arial" w:eastAsia="Arial" w:hAnsi="Arial" w:cs="Arial"/>
          <w:spacing w:val="-1"/>
          <w:sz w:val="24"/>
          <w:szCs w:val="24"/>
        </w:rPr>
        <w:t>t</w:t>
      </w:r>
      <w:r>
        <w:rPr>
          <w:rFonts w:ascii="Arial" w:eastAsia="Arial" w:hAnsi="Arial" w:cs="Arial"/>
          <w:sz w:val="24"/>
          <w:szCs w:val="24"/>
        </w:rPr>
        <w:t>omer</w:t>
      </w:r>
      <w:r>
        <w:rPr>
          <w:rFonts w:ascii="Arial" w:eastAsia="Arial" w:hAnsi="Arial" w:cs="Arial"/>
          <w:spacing w:val="1"/>
          <w:sz w:val="24"/>
          <w:szCs w:val="24"/>
        </w:rPr>
        <w:t xml:space="preserve"> </w:t>
      </w:r>
      <w:r>
        <w:rPr>
          <w:rFonts w:ascii="Arial" w:eastAsia="Arial" w:hAnsi="Arial" w:cs="Arial"/>
          <w:sz w:val="24"/>
          <w:szCs w:val="24"/>
        </w:rPr>
        <w:t xml:space="preserve">and </w:t>
      </w:r>
      <w:r>
        <w:rPr>
          <w:rFonts w:ascii="Arial" w:eastAsia="Arial" w:hAnsi="Arial" w:cs="Arial"/>
          <w:spacing w:val="-1"/>
          <w:sz w:val="24"/>
          <w:szCs w:val="24"/>
        </w:rPr>
        <w:t>S</w:t>
      </w:r>
      <w:r>
        <w:rPr>
          <w:rFonts w:ascii="Arial" w:eastAsia="Arial" w:hAnsi="Arial" w:cs="Arial"/>
          <w:sz w:val="24"/>
          <w:szCs w:val="24"/>
        </w:rPr>
        <w:t>ervice Po</w:t>
      </w:r>
      <w:r>
        <w:rPr>
          <w:rFonts w:ascii="Arial" w:eastAsia="Arial" w:hAnsi="Arial" w:cs="Arial"/>
          <w:spacing w:val="1"/>
          <w:sz w:val="24"/>
          <w:szCs w:val="24"/>
        </w:rPr>
        <w:t>r</w:t>
      </w:r>
      <w:r>
        <w:rPr>
          <w:rFonts w:ascii="Arial" w:eastAsia="Arial" w:hAnsi="Arial" w:cs="Arial"/>
          <w:sz w:val="24"/>
          <w:szCs w:val="24"/>
        </w:rPr>
        <w:t>tlet.</w:t>
      </w:r>
    </w:p>
    <w:p w14:paraId="4F577200" w14:textId="77777777" w:rsidR="00A67EE1" w:rsidRDefault="00A67EE1" w:rsidP="00A67EE1">
      <w:pPr>
        <w:spacing w:before="21" w:line="258" w:lineRule="auto"/>
        <w:ind w:left="1180" w:right="504" w:hanging="360"/>
        <w:rPr>
          <w:rFonts w:ascii="Arial" w:eastAsia="Arial" w:hAnsi="Arial" w:cs="Arial"/>
          <w:sz w:val="24"/>
          <w:szCs w:val="24"/>
        </w:rPr>
      </w:pPr>
    </w:p>
    <w:p w14:paraId="68BD5BE4" w14:textId="77777777" w:rsidR="00A67EE1" w:rsidRDefault="00A67EE1" w:rsidP="00A67EE1">
      <w:pPr>
        <w:spacing w:before="21" w:line="258" w:lineRule="auto"/>
        <w:ind w:left="1180" w:right="504" w:hanging="360"/>
        <w:rPr>
          <w:rFonts w:ascii="Arial" w:eastAsia="Arial" w:hAnsi="Arial" w:cs="Arial"/>
          <w:sz w:val="24"/>
          <w:szCs w:val="24"/>
        </w:rPr>
      </w:pPr>
      <w:r>
        <w:rPr>
          <w:rFonts w:ascii="Arial" w:eastAsia="Arial" w:hAnsi="Arial" w:cs="Arial"/>
          <w:sz w:val="24"/>
          <w:szCs w:val="24"/>
        </w:rPr>
        <w:t>Administrator login</w:t>
      </w:r>
    </w:p>
    <w:p w14:paraId="437B1744" w14:textId="77777777" w:rsidR="00A67EE1" w:rsidRDefault="00A67EE1" w:rsidP="00A67EE1">
      <w:pPr>
        <w:spacing w:before="21" w:line="258" w:lineRule="auto"/>
        <w:ind w:left="1180" w:right="504" w:hanging="360"/>
        <w:rPr>
          <w:rFonts w:ascii="Arial" w:eastAsia="Arial" w:hAnsi="Arial" w:cs="Arial"/>
          <w:sz w:val="24"/>
          <w:szCs w:val="24"/>
        </w:rPr>
      </w:pPr>
    </w:p>
    <w:p w14:paraId="50070F64" w14:textId="77777777" w:rsidR="008A2885" w:rsidRDefault="008A2885" w:rsidP="00A67EE1">
      <w:pPr>
        <w:spacing w:before="21" w:line="258" w:lineRule="auto"/>
        <w:ind w:left="1180" w:right="504" w:hanging="360"/>
        <w:rPr>
          <w:rFonts w:ascii="Arial" w:eastAsia="Arial" w:hAnsi="Arial" w:cs="Arial"/>
          <w:sz w:val="24"/>
          <w:szCs w:val="24"/>
        </w:rPr>
      </w:pPr>
    </w:p>
    <w:p w14:paraId="64385295" w14:textId="7E24420E" w:rsidR="00A67EE1" w:rsidRDefault="008A2885" w:rsidP="00A67EE1">
      <w:pPr>
        <w:spacing w:before="21" w:line="258" w:lineRule="auto"/>
        <w:ind w:left="1180" w:right="504" w:hanging="360"/>
        <w:rPr>
          <w:rFonts w:ascii="Arial" w:eastAsia="Arial" w:hAnsi="Arial" w:cs="Arial"/>
          <w:sz w:val="24"/>
          <w:szCs w:val="24"/>
        </w:rPr>
      </w:pPr>
      <w:r w:rsidRPr="008A2885">
        <w:rPr>
          <w:rFonts w:ascii="Arial" w:eastAsia="Arial" w:hAnsi="Arial" w:cs="Arial"/>
          <w:noProof/>
          <w:sz w:val="24"/>
          <w:szCs w:val="24"/>
        </w:rPr>
        <w:drawing>
          <wp:inline distT="0" distB="0" distL="0" distR="0" wp14:anchorId="53F23536" wp14:editId="5F0116D1">
            <wp:extent cx="3418449" cy="2299664"/>
            <wp:effectExtent l="0" t="0" r="0" b="5715"/>
            <wp:docPr id="119" name="Picture 2">
              <a:extLst xmlns:a="http://schemas.openxmlformats.org/drawingml/2006/main">
                <a:ext uri="{FF2B5EF4-FFF2-40B4-BE49-F238E27FC236}">
                  <a16:creationId xmlns:a16="http://schemas.microsoft.com/office/drawing/2014/main" id="{1BA6214F-9488-43FF-B159-71729B7E9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A6214F-9488-43FF-B159-71729B7E959E}"/>
                        </a:ext>
                      </a:extLst>
                    </pic:cNvPr>
                    <pic:cNvPicPr>
                      <a:picLocks noChangeAspect="1"/>
                    </pic:cNvPicPr>
                  </pic:nvPicPr>
                  <pic:blipFill rotWithShape="1">
                    <a:blip r:embed="rId71"/>
                    <a:srcRect b="79469"/>
                    <a:stretch/>
                  </pic:blipFill>
                  <pic:spPr bwMode="auto">
                    <a:xfrm>
                      <a:off x="0" y="0"/>
                      <a:ext cx="3424295" cy="2303597"/>
                    </a:xfrm>
                    <a:prstGeom prst="rect">
                      <a:avLst/>
                    </a:prstGeom>
                    <a:ln>
                      <a:noFill/>
                    </a:ln>
                    <a:extLst>
                      <a:ext uri="{53640926-AAD7-44D8-BBD7-CCE9431645EC}">
                        <a14:shadowObscured xmlns:a14="http://schemas.microsoft.com/office/drawing/2010/main"/>
                      </a:ext>
                    </a:extLst>
                  </pic:spPr>
                </pic:pic>
              </a:graphicData>
            </a:graphic>
          </wp:inline>
        </w:drawing>
      </w:r>
    </w:p>
    <w:p w14:paraId="5FC517E3" w14:textId="77777777" w:rsidR="00A67EE1" w:rsidRDefault="00A67EE1" w:rsidP="00A67EE1">
      <w:pPr>
        <w:spacing w:before="21" w:line="258" w:lineRule="auto"/>
        <w:ind w:left="1180" w:right="504" w:hanging="360"/>
        <w:rPr>
          <w:rFonts w:ascii="Arial" w:eastAsia="Arial" w:hAnsi="Arial" w:cs="Arial"/>
          <w:sz w:val="24"/>
          <w:szCs w:val="24"/>
        </w:rPr>
      </w:pPr>
    </w:p>
    <w:p w14:paraId="27323FAD" w14:textId="77777777" w:rsidR="00A67EE1" w:rsidRDefault="00A67EE1" w:rsidP="00A67EE1">
      <w:pPr>
        <w:spacing w:before="21" w:line="258" w:lineRule="auto"/>
        <w:ind w:right="504"/>
        <w:rPr>
          <w:rFonts w:ascii="Arial" w:eastAsia="Arial" w:hAnsi="Arial" w:cs="Arial"/>
          <w:sz w:val="24"/>
          <w:szCs w:val="24"/>
        </w:rPr>
      </w:pPr>
    </w:p>
    <w:p w14:paraId="4DC18C04" w14:textId="77777777" w:rsidR="00A67EE1" w:rsidRDefault="00A67EE1" w:rsidP="00A67EE1">
      <w:pPr>
        <w:spacing w:before="21" w:line="258" w:lineRule="auto"/>
        <w:ind w:right="504"/>
        <w:rPr>
          <w:rFonts w:ascii="Arial" w:eastAsia="Arial" w:hAnsi="Arial" w:cs="Arial"/>
          <w:sz w:val="24"/>
          <w:szCs w:val="24"/>
        </w:rPr>
      </w:pPr>
      <w:r>
        <w:rPr>
          <w:rFonts w:ascii="Arial" w:eastAsia="Arial" w:hAnsi="Arial" w:cs="Arial"/>
          <w:sz w:val="24"/>
          <w:szCs w:val="24"/>
        </w:rPr>
        <w:t>Site member (staff Login)</w:t>
      </w:r>
    </w:p>
    <w:p w14:paraId="152549D3" w14:textId="274A800A" w:rsidR="00A67EE1" w:rsidRDefault="008A2885" w:rsidP="00A67EE1">
      <w:pPr>
        <w:spacing w:before="21" w:line="258" w:lineRule="auto"/>
        <w:ind w:right="504"/>
        <w:rPr>
          <w:rFonts w:ascii="Arial" w:eastAsia="Arial" w:hAnsi="Arial" w:cs="Arial"/>
          <w:sz w:val="24"/>
          <w:szCs w:val="24"/>
        </w:rPr>
      </w:pPr>
      <w:r>
        <w:rPr>
          <w:noProof/>
        </w:rPr>
        <w:drawing>
          <wp:inline distT="0" distB="0" distL="0" distR="0" wp14:anchorId="701EBB0C" wp14:editId="7838F2BD">
            <wp:extent cx="5194300" cy="166034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3062" cy="1663141"/>
                    </a:xfrm>
                    <a:prstGeom prst="rect">
                      <a:avLst/>
                    </a:prstGeom>
                  </pic:spPr>
                </pic:pic>
              </a:graphicData>
            </a:graphic>
          </wp:inline>
        </w:drawing>
      </w:r>
    </w:p>
    <w:p w14:paraId="528DEB5C" w14:textId="77777777" w:rsidR="00A67EE1" w:rsidRDefault="00A67EE1" w:rsidP="00A67EE1">
      <w:pPr>
        <w:spacing w:before="21" w:line="258" w:lineRule="auto"/>
        <w:ind w:right="504"/>
        <w:rPr>
          <w:rFonts w:ascii="Arial" w:eastAsia="Arial" w:hAnsi="Arial" w:cs="Arial"/>
          <w:sz w:val="24"/>
          <w:szCs w:val="24"/>
        </w:rPr>
      </w:pPr>
      <w:r>
        <w:rPr>
          <w:rFonts w:ascii="Arial" w:eastAsia="Arial" w:hAnsi="Arial" w:cs="Arial"/>
          <w:sz w:val="24"/>
          <w:szCs w:val="24"/>
        </w:rPr>
        <w:t>Permission</w:t>
      </w:r>
    </w:p>
    <w:p w14:paraId="298AFBBE" w14:textId="77777777" w:rsidR="00A67EE1" w:rsidRDefault="00A67EE1" w:rsidP="00A67EE1">
      <w:pPr>
        <w:spacing w:before="21" w:line="258" w:lineRule="auto"/>
        <w:ind w:right="504"/>
        <w:rPr>
          <w:rFonts w:ascii="Arial" w:eastAsia="Arial" w:hAnsi="Arial" w:cs="Arial"/>
          <w:sz w:val="24"/>
          <w:szCs w:val="24"/>
        </w:rPr>
      </w:pPr>
    </w:p>
    <w:p w14:paraId="53E88143" w14:textId="50946AE0" w:rsidR="00A67EE1" w:rsidRDefault="00213539" w:rsidP="00A67EE1">
      <w:pPr>
        <w:spacing w:before="21" w:line="258" w:lineRule="auto"/>
        <w:ind w:right="504"/>
        <w:rPr>
          <w:rFonts w:ascii="Arial" w:eastAsia="Arial" w:hAnsi="Arial" w:cs="Arial"/>
          <w:sz w:val="24"/>
          <w:szCs w:val="24"/>
        </w:rPr>
        <w:sectPr w:rsidR="00A67EE1">
          <w:pgSz w:w="11920" w:h="16840"/>
          <w:pgMar w:top="1500" w:right="1320" w:bottom="280" w:left="980" w:header="927" w:footer="633" w:gutter="0"/>
          <w:cols w:space="720"/>
        </w:sectPr>
      </w:pPr>
      <w:r>
        <w:rPr>
          <w:noProof/>
        </w:rPr>
        <w:lastRenderedPageBreak/>
        <w:drawing>
          <wp:inline distT="0" distB="0" distL="0" distR="0" wp14:anchorId="68D4EE09" wp14:editId="125068B4">
            <wp:extent cx="4108217" cy="1977667"/>
            <wp:effectExtent l="0" t="0" r="698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3384" cy="1980154"/>
                    </a:xfrm>
                    <a:prstGeom prst="rect">
                      <a:avLst/>
                    </a:prstGeom>
                  </pic:spPr>
                </pic:pic>
              </a:graphicData>
            </a:graphic>
          </wp:inline>
        </w:drawing>
      </w:r>
    </w:p>
    <w:p w14:paraId="19B3CDFF" w14:textId="77777777" w:rsidR="00A67EE1" w:rsidRDefault="00A67EE1" w:rsidP="00A67EE1">
      <w:pPr>
        <w:spacing w:before="3" w:line="100" w:lineRule="exact"/>
        <w:rPr>
          <w:sz w:val="11"/>
          <w:szCs w:val="11"/>
        </w:rPr>
      </w:pPr>
    </w:p>
    <w:p w14:paraId="21F25D45" w14:textId="77777777" w:rsidR="00A67EE1" w:rsidRDefault="00A67EE1" w:rsidP="00A67EE1">
      <w:pPr>
        <w:spacing w:line="200" w:lineRule="exact"/>
      </w:pPr>
    </w:p>
    <w:p w14:paraId="69F0EB4B" w14:textId="77777777" w:rsidR="00A67EE1" w:rsidRDefault="00A67EE1" w:rsidP="00A67EE1">
      <w:pPr>
        <w:spacing w:before="19" w:line="258" w:lineRule="auto"/>
        <w:ind w:left="470" w:right="493" w:hanging="360"/>
        <w:jc w:val="both"/>
        <w:rPr>
          <w:rFonts w:ascii="Arial" w:eastAsia="Arial" w:hAnsi="Arial" w:cs="Arial"/>
          <w:sz w:val="32"/>
          <w:szCs w:val="32"/>
        </w:rPr>
      </w:pPr>
      <w:r>
        <w:rPr>
          <w:rFonts w:ascii="Arial" w:eastAsia="Arial" w:hAnsi="Arial" w:cs="Arial"/>
          <w:b/>
          <w:color w:val="002952"/>
          <w:spacing w:val="1"/>
          <w:sz w:val="32"/>
          <w:szCs w:val="32"/>
        </w:rPr>
        <w:t>8</w:t>
      </w:r>
      <w:r>
        <w:rPr>
          <w:rFonts w:ascii="Arial" w:eastAsia="Arial" w:hAnsi="Arial" w:cs="Arial"/>
          <w:b/>
          <w:color w:val="002952"/>
          <w:sz w:val="32"/>
          <w:szCs w:val="32"/>
        </w:rPr>
        <w:t xml:space="preserve">. </w:t>
      </w:r>
      <w:r>
        <w:rPr>
          <w:rFonts w:ascii="Arial" w:eastAsia="Arial" w:hAnsi="Arial" w:cs="Arial"/>
          <w:b/>
          <w:color w:val="002952"/>
          <w:spacing w:val="4"/>
          <w:sz w:val="32"/>
          <w:szCs w:val="32"/>
        </w:rPr>
        <w:t xml:space="preserve"> </w:t>
      </w:r>
      <w:r>
        <w:rPr>
          <w:rFonts w:ascii="Arial" w:eastAsia="Arial" w:hAnsi="Arial" w:cs="Arial"/>
          <w:b/>
          <w:color w:val="002952"/>
          <w:sz w:val="32"/>
          <w:szCs w:val="32"/>
        </w:rPr>
        <w:t>Dev</w:t>
      </w:r>
      <w:r>
        <w:rPr>
          <w:rFonts w:ascii="Arial" w:eastAsia="Arial" w:hAnsi="Arial" w:cs="Arial"/>
          <w:b/>
          <w:color w:val="002952"/>
          <w:spacing w:val="1"/>
          <w:sz w:val="32"/>
          <w:szCs w:val="32"/>
        </w:rPr>
        <w:t>e</w:t>
      </w:r>
      <w:r>
        <w:rPr>
          <w:rFonts w:ascii="Arial" w:eastAsia="Arial" w:hAnsi="Arial" w:cs="Arial"/>
          <w:b/>
          <w:color w:val="002952"/>
          <w:sz w:val="32"/>
          <w:szCs w:val="32"/>
        </w:rPr>
        <w:t>l</w:t>
      </w:r>
      <w:r>
        <w:rPr>
          <w:rFonts w:ascii="Arial" w:eastAsia="Arial" w:hAnsi="Arial" w:cs="Arial"/>
          <w:b/>
          <w:color w:val="002952"/>
          <w:spacing w:val="-2"/>
          <w:sz w:val="32"/>
          <w:szCs w:val="32"/>
        </w:rPr>
        <w:t>o</w:t>
      </w:r>
      <w:r>
        <w:rPr>
          <w:rFonts w:ascii="Arial" w:eastAsia="Arial" w:hAnsi="Arial" w:cs="Arial"/>
          <w:b/>
          <w:color w:val="002952"/>
          <w:sz w:val="32"/>
          <w:szCs w:val="32"/>
        </w:rPr>
        <w:t>p an a</w:t>
      </w:r>
      <w:r>
        <w:rPr>
          <w:rFonts w:ascii="Arial" w:eastAsia="Arial" w:hAnsi="Arial" w:cs="Arial"/>
          <w:b/>
          <w:color w:val="002952"/>
          <w:spacing w:val="-2"/>
          <w:sz w:val="32"/>
          <w:szCs w:val="32"/>
        </w:rPr>
        <w:t>p</w:t>
      </w:r>
      <w:r>
        <w:rPr>
          <w:rFonts w:ascii="Arial" w:eastAsia="Arial" w:hAnsi="Arial" w:cs="Arial"/>
          <w:b/>
          <w:color w:val="002952"/>
          <w:sz w:val="32"/>
          <w:szCs w:val="32"/>
        </w:rPr>
        <w:t>plicati</w:t>
      </w:r>
      <w:r>
        <w:rPr>
          <w:rFonts w:ascii="Arial" w:eastAsia="Arial" w:hAnsi="Arial" w:cs="Arial"/>
          <w:b/>
          <w:color w:val="002952"/>
          <w:spacing w:val="-2"/>
          <w:sz w:val="32"/>
          <w:szCs w:val="32"/>
        </w:rPr>
        <w:t>o</w:t>
      </w:r>
      <w:r>
        <w:rPr>
          <w:rFonts w:ascii="Arial" w:eastAsia="Arial" w:hAnsi="Arial" w:cs="Arial"/>
          <w:b/>
          <w:color w:val="002952"/>
          <w:sz w:val="32"/>
          <w:szCs w:val="32"/>
        </w:rPr>
        <w:t xml:space="preserve">n that </w:t>
      </w:r>
      <w:r>
        <w:rPr>
          <w:rFonts w:ascii="Arial" w:eastAsia="Arial" w:hAnsi="Arial" w:cs="Arial"/>
          <w:b/>
          <w:color w:val="002952"/>
          <w:spacing w:val="-2"/>
          <w:sz w:val="32"/>
          <w:szCs w:val="32"/>
        </w:rPr>
        <w:t>i</w:t>
      </w:r>
      <w:r>
        <w:rPr>
          <w:rFonts w:ascii="Arial" w:eastAsia="Arial" w:hAnsi="Arial" w:cs="Arial"/>
          <w:b/>
          <w:color w:val="002952"/>
          <w:sz w:val="32"/>
          <w:szCs w:val="32"/>
        </w:rPr>
        <w:t>mplem</w:t>
      </w:r>
      <w:r>
        <w:rPr>
          <w:rFonts w:ascii="Arial" w:eastAsia="Arial" w:hAnsi="Arial" w:cs="Arial"/>
          <w:b/>
          <w:color w:val="002952"/>
          <w:spacing w:val="-1"/>
          <w:sz w:val="32"/>
          <w:szCs w:val="32"/>
        </w:rPr>
        <w:t>e</w:t>
      </w:r>
      <w:r>
        <w:rPr>
          <w:rFonts w:ascii="Arial" w:eastAsia="Arial" w:hAnsi="Arial" w:cs="Arial"/>
          <w:b/>
          <w:color w:val="002952"/>
          <w:sz w:val="32"/>
          <w:szCs w:val="32"/>
        </w:rPr>
        <w:t xml:space="preserve">nts </w:t>
      </w:r>
      <w:r>
        <w:rPr>
          <w:rFonts w:ascii="Arial" w:eastAsia="Arial" w:hAnsi="Arial" w:cs="Arial"/>
          <w:b/>
          <w:color w:val="002952"/>
          <w:spacing w:val="-1"/>
          <w:sz w:val="32"/>
          <w:szCs w:val="32"/>
        </w:rPr>
        <w:t>d</w:t>
      </w:r>
      <w:r>
        <w:rPr>
          <w:rFonts w:ascii="Arial" w:eastAsia="Arial" w:hAnsi="Arial" w:cs="Arial"/>
          <w:b/>
          <w:color w:val="002952"/>
          <w:sz w:val="32"/>
          <w:szCs w:val="32"/>
        </w:rPr>
        <w:t>e</w:t>
      </w:r>
      <w:r>
        <w:rPr>
          <w:rFonts w:ascii="Arial" w:eastAsia="Arial" w:hAnsi="Arial" w:cs="Arial"/>
          <w:b/>
          <w:color w:val="002952"/>
          <w:spacing w:val="1"/>
          <w:sz w:val="32"/>
          <w:szCs w:val="32"/>
        </w:rPr>
        <w:t>s</w:t>
      </w:r>
      <w:r>
        <w:rPr>
          <w:rFonts w:ascii="Arial" w:eastAsia="Arial" w:hAnsi="Arial" w:cs="Arial"/>
          <w:b/>
          <w:color w:val="002952"/>
          <w:spacing w:val="-2"/>
          <w:sz w:val="32"/>
          <w:szCs w:val="32"/>
        </w:rPr>
        <w:t>i</w:t>
      </w:r>
      <w:r>
        <w:rPr>
          <w:rFonts w:ascii="Arial" w:eastAsia="Arial" w:hAnsi="Arial" w:cs="Arial"/>
          <w:b/>
          <w:color w:val="002952"/>
          <w:sz w:val="32"/>
          <w:szCs w:val="32"/>
        </w:rPr>
        <w:t>gn pat</w:t>
      </w:r>
      <w:r>
        <w:rPr>
          <w:rFonts w:ascii="Arial" w:eastAsia="Arial" w:hAnsi="Arial" w:cs="Arial"/>
          <w:b/>
          <w:color w:val="002952"/>
          <w:spacing w:val="-1"/>
          <w:sz w:val="32"/>
          <w:szCs w:val="32"/>
        </w:rPr>
        <w:t>t</w:t>
      </w:r>
      <w:r>
        <w:rPr>
          <w:rFonts w:ascii="Arial" w:eastAsia="Arial" w:hAnsi="Arial" w:cs="Arial"/>
          <w:b/>
          <w:color w:val="002952"/>
          <w:sz w:val="32"/>
          <w:szCs w:val="32"/>
        </w:rPr>
        <w:t>erns and util</w:t>
      </w:r>
      <w:r>
        <w:rPr>
          <w:rFonts w:ascii="Arial" w:eastAsia="Arial" w:hAnsi="Arial" w:cs="Arial"/>
          <w:b/>
          <w:color w:val="002952"/>
          <w:spacing w:val="-2"/>
          <w:sz w:val="32"/>
          <w:szCs w:val="32"/>
        </w:rPr>
        <w:t>i</w:t>
      </w:r>
      <w:r>
        <w:rPr>
          <w:rFonts w:ascii="Arial" w:eastAsia="Arial" w:hAnsi="Arial" w:cs="Arial"/>
          <w:b/>
          <w:color w:val="002952"/>
          <w:sz w:val="32"/>
          <w:szCs w:val="32"/>
        </w:rPr>
        <w:t>zes t</w:t>
      </w:r>
      <w:r>
        <w:rPr>
          <w:rFonts w:ascii="Arial" w:eastAsia="Arial" w:hAnsi="Arial" w:cs="Arial"/>
          <w:b/>
          <w:color w:val="002952"/>
          <w:spacing w:val="-1"/>
          <w:sz w:val="32"/>
          <w:szCs w:val="32"/>
        </w:rPr>
        <w:t>e</w:t>
      </w:r>
      <w:r>
        <w:rPr>
          <w:rFonts w:ascii="Arial" w:eastAsia="Arial" w:hAnsi="Arial" w:cs="Arial"/>
          <w:b/>
          <w:color w:val="002952"/>
          <w:sz w:val="32"/>
          <w:szCs w:val="32"/>
        </w:rPr>
        <w:t>chn</w:t>
      </w:r>
      <w:r>
        <w:rPr>
          <w:rFonts w:ascii="Arial" w:eastAsia="Arial" w:hAnsi="Arial" w:cs="Arial"/>
          <w:b/>
          <w:color w:val="002952"/>
          <w:spacing w:val="-1"/>
          <w:sz w:val="32"/>
          <w:szCs w:val="32"/>
        </w:rPr>
        <w:t>i</w:t>
      </w:r>
      <w:r>
        <w:rPr>
          <w:rFonts w:ascii="Arial" w:eastAsia="Arial" w:hAnsi="Arial" w:cs="Arial"/>
          <w:b/>
          <w:color w:val="002952"/>
          <w:sz w:val="32"/>
          <w:szCs w:val="32"/>
        </w:rPr>
        <w:t>ques to pro</w:t>
      </w:r>
      <w:r>
        <w:rPr>
          <w:rFonts w:ascii="Arial" w:eastAsia="Arial" w:hAnsi="Arial" w:cs="Arial"/>
          <w:b/>
          <w:color w:val="002952"/>
          <w:spacing w:val="-2"/>
          <w:sz w:val="32"/>
          <w:szCs w:val="32"/>
        </w:rPr>
        <w:t>d</w:t>
      </w:r>
      <w:r>
        <w:rPr>
          <w:rFonts w:ascii="Arial" w:eastAsia="Arial" w:hAnsi="Arial" w:cs="Arial"/>
          <w:b/>
          <w:color w:val="002952"/>
          <w:sz w:val="32"/>
          <w:szCs w:val="32"/>
        </w:rPr>
        <w:t>uce s</w:t>
      </w:r>
      <w:r>
        <w:rPr>
          <w:rFonts w:ascii="Arial" w:eastAsia="Arial" w:hAnsi="Arial" w:cs="Arial"/>
          <w:b/>
          <w:color w:val="002952"/>
          <w:spacing w:val="-1"/>
          <w:sz w:val="32"/>
          <w:szCs w:val="32"/>
        </w:rPr>
        <w:t>e</w:t>
      </w:r>
      <w:r>
        <w:rPr>
          <w:rFonts w:ascii="Arial" w:eastAsia="Arial" w:hAnsi="Arial" w:cs="Arial"/>
          <w:b/>
          <w:color w:val="002952"/>
          <w:sz w:val="32"/>
          <w:szCs w:val="32"/>
        </w:rPr>
        <w:t>cure code. Pr</w:t>
      </w:r>
      <w:r>
        <w:rPr>
          <w:rFonts w:ascii="Arial" w:eastAsia="Arial" w:hAnsi="Arial" w:cs="Arial"/>
          <w:b/>
          <w:color w:val="002952"/>
          <w:spacing w:val="-2"/>
          <w:sz w:val="32"/>
          <w:szCs w:val="32"/>
        </w:rPr>
        <w:t>o</w:t>
      </w:r>
      <w:r>
        <w:rPr>
          <w:rFonts w:ascii="Arial" w:eastAsia="Arial" w:hAnsi="Arial" w:cs="Arial"/>
          <w:b/>
          <w:color w:val="002952"/>
          <w:sz w:val="32"/>
          <w:szCs w:val="32"/>
        </w:rPr>
        <w:t>vi</w:t>
      </w:r>
      <w:r>
        <w:rPr>
          <w:rFonts w:ascii="Arial" w:eastAsia="Arial" w:hAnsi="Arial" w:cs="Arial"/>
          <w:b/>
          <w:color w:val="002952"/>
          <w:spacing w:val="-1"/>
          <w:sz w:val="32"/>
          <w:szCs w:val="32"/>
        </w:rPr>
        <w:t>d</w:t>
      </w:r>
      <w:r>
        <w:rPr>
          <w:rFonts w:ascii="Arial" w:eastAsia="Arial" w:hAnsi="Arial" w:cs="Arial"/>
          <w:b/>
          <w:color w:val="002952"/>
          <w:sz w:val="32"/>
          <w:szCs w:val="32"/>
        </w:rPr>
        <w:t>e the imp</w:t>
      </w:r>
      <w:r>
        <w:rPr>
          <w:rFonts w:ascii="Arial" w:eastAsia="Arial" w:hAnsi="Arial" w:cs="Arial"/>
          <w:b/>
          <w:color w:val="002952"/>
          <w:spacing w:val="-2"/>
          <w:sz w:val="32"/>
          <w:szCs w:val="32"/>
        </w:rPr>
        <w:t>l</w:t>
      </w:r>
      <w:r>
        <w:rPr>
          <w:rFonts w:ascii="Arial" w:eastAsia="Arial" w:hAnsi="Arial" w:cs="Arial"/>
          <w:b/>
          <w:color w:val="002952"/>
          <w:sz w:val="32"/>
          <w:szCs w:val="32"/>
        </w:rPr>
        <w:t>emented co</w:t>
      </w:r>
      <w:r>
        <w:rPr>
          <w:rFonts w:ascii="Arial" w:eastAsia="Arial" w:hAnsi="Arial" w:cs="Arial"/>
          <w:b/>
          <w:color w:val="002952"/>
          <w:spacing w:val="-1"/>
          <w:sz w:val="32"/>
          <w:szCs w:val="32"/>
        </w:rPr>
        <w:t>d</w:t>
      </w:r>
      <w:r>
        <w:rPr>
          <w:rFonts w:ascii="Arial" w:eastAsia="Arial" w:hAnsi="Arial" w:cs="Arial"/>
          <w:b/>
          <w:color w:val="002952"/>
          <w:sz w:val="32"/>
          <w:szCs w:val="32"/>
        </w:rPr>
        <w:t>e as evi</w:t>
      </w:r>
      <w:r>
        <w:rPr>
          <w:rFonts w:ascii="Arial" w:eastAsia="Arial" w:hAnsi="Arial" w:cs="Arial"/>
          <w:b/>
          <w:color w:val="002952"/>
          <w:spacing w:val="-2"/>
          <w:sz w:val="32"/>
          <w:szCs w:val="32"/>
        </w:rPr>
        <w:t>d</w:t>
      </w:r>
      <w:r>
        <w:rPr>
          <w:rFonts w:ascii="Arial" w:eastAsia="Arial" w:hAnsi="Arial" w:cs="Arial"/>
          <w:b/>
          <w:color w:val="002952"/>
          <w:sz w:val="32"/>
          <w:szCs w:val="32"/>
        </w:rPr>
        <w:t>ence.</w:t>
      </w:r>
    </w:p>
    <w:p w14:paraId="5A7F842C" w14:textId="77777777" w:rsidR="00A67EE1" w:rsidRDefault="00A67EE1" w:rsidP="00A67EE1">
      <w:pPr>
        <w:spacing w:line="200" w:lineRule="exact"/>
      </w:pPr>
    </w:p>
    <w:p w14:paraId="68FE6359" w14:textId="77777777" w:rsidR="00A67EE1" w:rsidRPr="001C00BB" w:rsidRDefault="00A67EE1" w:rsidP="00A67EE1">
      <w:pPr>
        <w:ind w:left="460"/>
        <w:rPr>
          <w:rFonts w:ascii="Arial" w:hAnsi="Arial" w:cs="Arial"/>
          <w:sz w:val="22"/>
          <w:szCs w:val="22"/>
        </w:rPr>
      </w:pPr>
      <w:r w:rsidRPr="001C00BB">
        <w:rPr>
          <w:rFonts w:ascii="Arial" w:hAnsi="Arial" w:cs="Arial"/>
          <w:sz w:val="22"/>
          <w:szCs w:val="22"/>
        </w:rPr>
        <w:t>The three potential design patterns that have been discovered are the industrial design pattern, facade, and template technique.</w:t>
      </w:r>
    </w:p>
    <w:p w14:paraId="02364599" w14:textId="77777777" w:rsidR="00A67EE1" w:rsidRDefault="00A67EE1" w:rsidP="00A67EE1">
      <w:pPr>
        <w:ind w:left="460"/>
        <w:rPr>
          <w:rFonts w:ascii="Arial" w:hAnsi="Arial" w:cs="Arial"/>
          <w:sz w:val="22"/>
          <w:szCs w:val="22"/>
        </w:rPr>
      </w:pPr>
      <w:r w:rsidRPr="001C00BB">
        <w:rPr>
          <w:rFonts w:ascii="Arial" w:hAnsi="Arial" w:cs="Arial"/>
          <w:sz w:val="22"/>
          <w:szCs w:val="22"/>
        </w:rPr>
        <w:t>The factory design pattern makes use of polymorphism, as shown below:</w:t>
      </w:r>
    </w:p>
    <w:p w14:paraId="7718A026" w14:textId="77777777" w:rsidR="00A67EE1" w:rsidRPr="001C00BB" w:rsidRDefault="00A67EE1" w:rsidP="00A67EE1">
      <w:pPr>
        <w:ind w:left="460"/>
        <w:rPr>
          <w:rFonts w:ascii="Arial" w:hAnsi="Arial" w:cs="Arial"/>
          <w:sz w:val="22"/>
          <w:szCs w:val="22"/>
        </w:rPr>
      </w:pPr>
    </w:p>
    <w:p w14:paraId="06C4BA09" w14:textId="77777777" w:rsidR="00A67EE1" w:rsidRDefault="00A67EE1" w:rsidP="00A67EE1">
      <w:pPr>
        <w:ind w:left="460"/>
        <w:rPr>
          <w:rFonts w:ascii="Arial" w:hAnsi="Arial" w:cs="Arial"/>
          <w:sz w:val="22"/>
          <w:szCs w:val="22"/>
        </w:rPr>
      </w:pPr>
      <w:r w:rsidRPr="00BE4443">
        <w:rPr>
          <w:rFonts w:ascii="Arial" w:hAnsi="Arial" w:cs="Arial"/>
          <w:noProof/>
          <w:sz w:val="22"/>
          <w:szCs w:val="22"/>
        </w:rPr>
        <w:drawing>
          <wp:inline distT="0" distB="0" distL="0" distR="0" wp14:anchorId="01D3DB13" wp14:editId="37881888">
            <wp:extent cx="3515216" cy="76210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5216" cy="762106"/>
                    </a:xfrm>
                    <a:prstGeom prst="rect">
                      <a:avLst/>
                    </a:prstGeom>
                  </pic:spPr>
                </pic:pic>
              </a:graphicData>
            </a:graphic>
          </wp:inline>
        </w:drawing>
      </w:r>
    </w:p>
    <w:p w14:paraId="4421A8C9" w14:textId="77777777" w:rsidR="00A67EE1" w:rsidRPr="001C00BB" w:rsidRDefault="00A67EE1" w:rsidP="00A67EE1">
      <w:pPr>
        <w:ind w:left="460"/>
        <w:rPr>
          <w:rFonts w:ascii="Arial" w:hAnsi="Arial" w:cs="Arial"/>
          <w:sz w:val="22"/>
          <w:szCs w:val="22"/>
        </w:rPr>
      </w:pPr>
      <w:r w:rsidRPr="001C00BB">
        <w:rPr>
          <w:rFonts w:ascii="Arial" w:hAnsi="Arial" w:cs="Arial"/>
          <w:sz w:val="22"/>
          <w:szCs w:val="22"/>
        </w:rPr>
        <w:t xml:space="preserve">within the </w:t>
      </w:r>
      <w:proofErr w:type="spellStart"/>
      <w:r w:rsidRPr="001C00BB">
        <w:rPr>
          <w:rFonts w:ascii="Arial" w:hAnsi="Arial" w:cs="Arial"/>
          <w:sz w:val="22"/>
          <w:szCs w:val="22"/>
        </w:rPr>
        <w:t>ServiceContextFactory</w:t>
      </w:r>
      <w:proofErr w:type="spellEnd"/>
      <w:r w:rsidRPr="001C00BB">
        <w:rPr>
          <w:rFonts w:ascii="Arial" w:hAnsi="Arial" w:cs="Arial"/>
          <w:sz w:val="22"/>
          <w:szCs w:val="22"/>
        </w:rPr>
        <w:t xml:space="preserve"> class, the </w:t>
      </w:r>
      <w:proofErr w:type="spellStart"/>
      <w:proofErr w:type="gramStart"/>
      <w:r w:rsidRPr="001C00BB">
        <w:rPr>
          <w:rFonts w:ascii="Arial" w:hAnsi="Arial" w:cs="Arial"/>
          <w:sz w:val="22"/>
          <w:szCs w:val="22"/>
        </w:rPr>
        <w:t>getInstance</w:t>
      </w:r>
      <w:proofErr w:type="spellEnd"/>
      <w:r w:rsidRPr="001C00BB">
        <w:rPr>
          <w:rFonts w:ascii="Arial" w:hAnsi="Arial" w:cs="Arial"/>
          <w:sz w:val="22"/>
          <w:szCs w:val="22"/>
        </w:rPr>
        <w:t>(</w:t>
      </w:r>
      <w:proofErr w:type="gramEnd"/>
      <w:r w:rsidRPr="001C00BB">
        <w:rPr>
          <w:rFonts w:ascii="Arial" w:hAnsi="Arial" w:cs="Arial"/>
          <w:sz w:val="22"/>
          <w:szCs w:val="22"/>
        </w:rPr>
        <w:t>) method</w:t>
      </w:r>
    </w:p>
    <w:p w14:paraId="5A5505BA" w14:textId="77777777" w:rsidR="00A67EE1" w:rsidRDefault="00A67EE1" w:rsidP="00A67EE1">
      <w:pPr>
        <w:pStyle w:val="BodyText"/>
        <w:spacing w:before="37" w:after="54"/>
        <w:ind w:left="820"/>
      </w:pPr>
      <w:r>
        <w:t>Method</w:t>
      </w:r>
      <w:r>
        <w:rPr>
          <w:spacing w:val="-6"/>
        </w:rPr>
        <w:t xml:space="preserve"> </w:t>
      </w:r>
      <w:r>
        <w:t>invocation</w:t>
      </w:r>
      <w:r>
        <w:rPr>
          <w:spacing w:val="-5"/>
        </w:rPr>
        <w:t xml:space="preserve"> </w:t>
      </w:r>
      <w:r>
        <w:t>statement</w:t>
      </w:r>
      <w:r>
        <w:rPr>
          <w:spacing w:val="-3"/>
        </w:rPr>
        <w:t xml:space="preserve"> </w:t>
      </w:r>
      <w:r>
        <w:t>from</w:t>
      </w:r>
      <w:r>
        <w:rPr>
          <w:spacing w:val="-2"/>
        </w:rPr>
        <w:t xml:space="preserve"> </w:t>
      </w:r>
      <w:r>
        <w:t>CustomerPortlet.java</w:t>
      </w:r>
      <w:r>
        <w:rPr>
          <w:spacing w:val="-3"/>
        </w:rPr>
        <w:t xml:space="preserve"> </w:t>
      </w:r>
      <w:r>
        <w:t>(controller</w:t>
      </w:r>
      <w:r>
        <w:rPr>
          <w:spacing w:val="-6"/>
        </w:rPr>
        <w:t xml:space="preserve"> </w:t>
      </w:r>
      <w:r>
        <w:t>class)</w:t>
      </w:r>
    </w:p>
    <w:p w14:paraId="0AC9A131" w14:textId="77777777" w:rsidR="00A67EE1" w:rsidRDefault="00A67EE1" w:rsidP="00A67EE1">
      <w:r>
        <w:rPr>
          <w:noProof/>
        </w:rPr>
        <mc:AlternateContent>
          <mc:Choice Requires="wpg">
            <w:drawing>
              <wp:inline distT="0" distB="0" distL="0" distR="0" wp14:anchorId="7B21EED3" wp14:editId="5FD40831">
                <wp:extent cx="5915025" cy="390525"/>
                <wp:effectExtent l="9525" t="9525"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390525"/>
                          <a:chOff x="0" y="0"/>
                          <a:chExt cx="9315" cy="615"/>
                        </a:xfrm>
                      </wpg:grpSpPr>
                      <pic:pic xmlns:pic="http://schemas.openxmlformats.org/drawingml/2006/picture">
                        <pic:nvPicPr>
                          <pic:cNvPr id="62"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0" y="254"/>
                            <a:ext cx="9075" cy="150"/>
                          </a:xfrm>
                          <a:prstGeom prst="rect">
                            <a:avLst/>
                          </a:prstGeom>
                          <a:noFill/>
                          <a:extLst>
                            <a:ext uri="{909E8E84-426E-40DD-AFC4-6F175D3DCCD1}">
                              <a14:hiddenFill xmlns:a14="http://schemas.microsoft.com/office/drawing/2010/main">
                                <a:solidFill>
                                  <a:srgbClr val="FFFFFF"/>
                                </a:solidFill>
                              </a14:hiddenFill>
                            </a:ext>
                          </a:extLst>
                        </pic:spPr>
                      </pic:pic>
                      <wps:wsp>
                        <wps:cNvPr id="63" name="Rectangle 15"/>
                        <wps:cNvSpPr>
                          <a:spLocks noChangeArrowheads="1"/>
                        </wps:cNvSpPr>
                        <wps:spPr bwMode="auto">
                          <a:xfrm>
                            <a:off x="7" y="7"/>
                            <a:ext cx="9300" cy="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F65F3B" id="Group 61" o:spid="_x0000_s1026" style="width:465.75pt;height:30.75pt;mso-position-horizontal-relative:char;mso-position-vertical-relative:line" coordsize="9315,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60;top:254;width:9075;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">
                  <v:imagedata r:id="rId76" o:title=""/>
                </v:shape>
                <v:rect id="Rectangle 15" o:spid="_x0000_s1028" style="position:absolute;left:7;top:7;width:93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" filled="f"/>
                <w10:anchorlock/>
              </v:group>
            </w:pict>
          </mc:Fallback>
        </mc:AlternateContent>
      </w:r>
    </w:p>
    <w:p w14:paraId="74398880" w14:textId="77777777" w:rsidR="00A67EE1" w:rsidRDefault="00A67EE1" w:rsidP="00A67EE1">
      <w:pPr>
        <w:rPr>
          <w:rFonts w:ascii="Arial" w:hAnsi="Arial" w:cs="Arial"/>
          <w:sz w:val="22"/>
          <w:szCs w:val="22"/>
        </w:rPr>
      </w:pPr>
      <w:r w:rsidRPr="001C00BB">
        <w:rPr>
          <w:rFonts w:ascii="Arial" w:hAnsi="Arial" w:cs="Arial"/>
          <w:sz w:val="22"/>
          <w:szCs w:val="22"/>
        </w:rPr>
        <w:t xml:space="preserve">The </w:t>
      </w:r>
      <w:proofErr w:type="spellStart"/>
      <w:proofErr w:type="gramStart"/>
      <w:r w:rsidRPr="001C00BB">
        <w:rPr>
          <w:rFonts w:ascii="Arial" w:hAnsi="Arial" w:cs="Arial"/>
          <w:sz w:val="22"/>
          <w:szCs w:val="22"/>
        </w:rPr>
        <w:t>getInstance</w:t>
      </w:r>
      <w:proofErr w:type="spellEnd"/>
      <w:r w:rsidRPr="001C00BB">
        <w:rPr>
          <w:rFonts w:ascii="Arial" w:hAnsi="Arial" w:cs="Arial"/>
          <w:sz w:val="22"/>
          <w:szCs w:val="22"/>
        </w:rPr>
        <w:t>(</w:t>
      </w:r>
      <w:proofErr w:type="gramEnd"/>
      <w:r w:rsidRPr="001C00BB">
        <w:rPr>
          <w:rFonts w:ascii="Arial" w:hAnsi="Arial" w:cs="Arial"/>
          <w:sz w:val="22"/>
          <w:szCs w:val="22"/>
        </w:rPr>
        <w:t xml:space="preserve">) method of the </w:t>
      </w:r>
      <w:proofErr w:type="spellStart"/>
      <w:r w:rsidRPr="001C00BB">
        <w:rPr>
          <w:rFonts w:ascii="Arial" w:hAnsi="Arial" w:cs="Arial"/>
          <w:sz w:val="22"/>
          <w:szCs w:val="22"/>
        </w:rPr>
        <w:t>serviceContext</w:t>
      </w:r>
      <w:proofErr w:type="spellEnd"/>
      <w:r w:rsidRPr="001C00BB">
        <w:rPr>
          <w:rFonts w:ascii="Arial" w:hAnsi="Arial" w:cs="Arial"/>
          <w:sz w:val="22"/>
          <w:szCs w:val="22"/>
        </w:rPr>
        <w:t xml:space="preserve"> object above can instantiate it in more than one form depending on the request object, Customer, thanks to polymorphism. The benefit of polymorphism is that it allows for code reuse without modifying the original code.</w:t>
      </w:r>
    </w:p>
    <w:p w14:paraId="5E367D13" w14:textId="77777777" w:rsidR="00A67EE1" w:rsidRDefault="00A67EE1" w:rsidP="00A67EE1">
      <w:pPr>
        <w:rPr>
          <w:rFonts w:ascii="Arial" w:hAnsi="Arial" w:cs="Arial"/>
          <w:sz w:val="22"/>
          <w:szCs w:val="22"/>
        </w:rPr>
      </w:pPr>
    </w:p>
    <w:p w14:paraId="6B69355D" w14:textId="77777777" w:rsidR="00A67EE1" w:rsidRDefault="00A67EE1" w:rsidP="00A67EE1">
      <w:pPr>
        <w:rPr>
          <w:rFonts w:ascii="Arial" w:hAnsi="Arial" w:cs="Arial"/>
          <w:sz w:val="22"/>
          <w:szCs w:val="22"/>
        </w:rPr>
      </w:pPr>
      <w:r w:rsidRPr="001C00BB">
        <w:rPr>
          <w:rFonts w:ascii="Arial" w:hAnsi="Arial" w:cs="Arial"/>
          <w:sz w:val="22"/>
          <w:szCs w:val="22"/>
        </w:rPr>
        <w:t xml:space="preserve">Since it hides complexity outside it, </w:t>
      </w:r>
      <w:proofErr w:type="spellStart"/>
      <w:r w:rsidRPr="001C00BB">
        <w:rPr>
          <w:rFonts w:ascii="Arial" w:hAnsi="Arial" w:cs="Arial"/>
          <w:sz w:val="22"/>
          <w:szCs w:val="22"/>
        </w:rPr>
        <w:t>CustomerLocalServiceUtil</w:t>
      </w:r>
      <w:proofErr w:type="spellEnd"/>
      <w:r w:rsidRPr="001C00BB">
        <w:rPr>
          <w:rFonts w:ascii="Arial" w:hAnsi="Arial" w:cs="Arial"/>
          <w:sz w:val="22"/>
          <w:szCs w:val="22"/>
        </w:rPr>
        <w:t xml:space="preserve"> is the facade class in the facade design pattern. The code snippet below demonstrates how the facade class condenses the intricate system into a solitary interface object, the </w:t>
      </w:r>
      <w:proofErr w:type="spellStart"/>
      <w:r w:rsidRPr="001C00BB">
        <w:rPr>
          <w:rFonts w:ascii="Arial" w:hAnsi="Arial" w:cs="Arial"/>
          <w:sz w:val="22"/>
          <w:szCs w:val="22"/>
        </w:rPr>
        <w:t>CustomerLocalService</w:t>
      </w:r>
      <w:proofErr w:type="spellEnd"/>
      <w:r w:rsidRPr="001C00BB">
        <w:rPr>
          <w:rFonts w:ascii="Arial" w:hAnsi="Arial" w:cs="Arial"/>
          <w:sz w:val="22"/>
          <w:szCs w:val="22"/>
        </w:rPr>
        <w:t xml:space="preserve">. Each method in the facade class returns the </w:t>
      </w:r>
      <w:proofErr w:type="spellStart"/>
      <w:proofErr w:type="gramStart"/>
      <w:r w:rsidRPr="001C00BB">
        <w:rPr>
          <w:rFonts w:ascii="Arial" w:hAnsi="Arial" w:cs="Arial"/>
          <w:sz w:val="22"/>
          <w:szCs w:val="22"/>
        </w:rPr>
        <w:t>getService</w:t>
      </w:r>
      <w:proofErr w:type="spellEnd"/>
      <w:r w:rsidRPr="001C00BB">
        <w:rPr>
          <w:rFonts w:ascii="Arial" w:hAnsi="Arial" w:cs="Arial"/>
          <w:sz w:val="22"/>
          <w:szCs w:val="22"/>
        </w:rPr>
        <w:t>(</w:t>
      </w:r>
      <w:proofErr w:type="gramEnd"/>
      <w:r w:rsidRPr="001C00BB">
        <w:rPr>
          <w:rFonts w:ascii="Arial" w:hAnsi="Arial" w:cs="Arial"/>
          <w:sz w:val="22"/>
          <w:szCs w:val="22"/>
        </w:rPr>
        <w:t xml:space="preserve">) function, which has a reference to the </w:t>
      </w:r>
      <w:proofErr w:type="spellStart"/>
      <w:r w:rsidRPr="001C00BB">
        <w:rPr>
          <w:rFonts w:ascii="Arial" w:hAnsi="Arial" w:cs="Arial"/>
          <w:sz w:val="22"/>
          <w:szCs w:val="22"/>
        </w:rPr>
        <w:t>CustomerLocalService</w:t>
      </w:r>
      <w:proofErr w:type="spellEnd"/>
      <w:r w:rsidRPr="001C00BB">
        <w:rPr>
          <w:rFonts w:ascii="Arial" w:hAnsi="Arial" w:cs="Arial"/>
          <w:sz w:val="22"/>
          <w:szCs w:val="22"/>
        </w:rPr>
        <w:t xml:space="preserve"> object, such as the </w:t>
      </w:r>
      <w:proofErr w:type="spellStart"/>
      <w:r w:rsidRPr="001C00BB">
        <w:rPr>
          <w:rFonts w:ascii="Arial" w:hAnsi="Arial" w:cs="Arial"/>
          <w:sz w:val="22"/>
          <w:szCs w:val="22"/>
        </w:rPr>
        <w:t>addCustomer</w:t>
      </w:r>
      <w:proofErr w:type="spellEnd"/>
      <w:r w:rsidRPr="001C00BB">
        <w:rPr>
          <w:rFonts w:ascii="Arial" w:hAnsi="Arial" w:cs="Arial"/>
          <w:sz w:val="22"/>
          <w:szCs w:val="22"/>
        </w:rPr>
        <w:t>() method.</w:t>
      </w:r>
    </w:p>
    <w:p w14:paraId="3E312D77" w14:textId="77777777" w:rsidR="00A67EE1" w:rsidRDefault="00A67EE1" w:rsidP="00A67EE1">
      <w:pPr>
        <w:rPr>
          <w:rFonts w:ascii="Arial" w:hAnsi="Arial" w:cs="Arial"/>
          <w:sz w:val="22"/>
          <w:szCs w:val="22"/>
        </w:rPr>
      </w:pPr>
    </w:p>
    <w:p w14:paraId="7FAA11A8" w14:textId="77777777" w:rsidR="00A67EE1" w:rsidRDefault="00A67EE1" w:rsidP="00A67EE1">
      <w:pPr>
        <w:rPr>
          <w:rFonts w:ascii="Arial" w:hAnsi="Arial" w:cs="Arial"/>
          <w:sz w:val="22"/>
          <w:szCs w:val="22"/>
        </w:rPr>
      </w:pPr>
      <w:r w:rsidRPr="001C00BB">
        <w:rPr>
          <w:rFonts w:ascii="Arial" w:hAnsi="Arial" w:cs="Arial"/>
          <w:noProof/>
          <w:sz w:val="22"/>
          <w:szCs w:val="22"/>
        </w:rPr>
        <w:drawing>
          <wp:inline distT="0" distB="0" distL="0" distR="0" wp14:anchorId="644B1D3C" wp14:editId="30AD740B">
            <wp:extent cx="4252823" cy="1287827"/>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9766" cy="1292958"/>
                    </a:xfrm>
                    <a:prstGeom prst="rect">
                      <a:avLst/>
                    </a:prstGeom>
                  </pic:spPr>
                </pic:pic>
              </a:graphicData>
            </a:graphic>
          </wp:inline>
        </w:drawing>
      </w:r>
    </w:p>
    <w:p w14:paraId="3A745BA8"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09499D65" wp14:editId="6827E589">
            <wp:extent cx="3905795" cy="82879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5795" cy="828791"/>
                    </a:xfrm>
                    <a:prstGeom prst="rect">
                      <a:avLst/>
                    </a:prstGeom>
                  </pic:spPr>
                </pic:pic>
              </a:graphicData>
            </a:graphic>
          </wp:inline>
        </w:drawing>
      </w:r>
    </w:p>
    <w:p w14:paraId="1CED1F2A" w14:textId="77777777" w:rsidR="00A67EE1" w:rsidRPr="00882D33" w:rsidRDefault="00A67EE1" w:rsidP="00A67EE1">
      <w:pPr>
        <w:rPr>
          <w:rFonts w:ascii="Arial" w:hAnsi="Arial" w:cs="Arial"/>
          <w:sz w:val="22"/>
          <w:szCs w:val="22"/>
        </w:rPr>
      </w:pPr>
      <w:r w:rsidRPr="00882D33">
        <w:rPr>
          <w:rFonts w:ascii="Arial" w:hAnsi="Arial" w:cs="Arial"/>
          <w:sz w:val="22"/>
          <w:szCs w:val="22"/>
        </w:rPr>
        <w:t xml:space="preserve">By using the facade design pattern, all of the data members of the </w:t>
      </w:r>
      <w:proofErr w:type="spellStart"/>
      <w:r w:rsidRPr="00882D33">
        <w:rPr>
          <w:rFonts w:ascii="Arial" w:hAnsi="Arial" w:cs="Arial"/>
          <w:sz w:val="22"/>
          <w:szCs w:val="22"/>
        </w:rPr>
        <w:t>CustomerLocalService</w:t>
      </w:r>
      <w:proofErr w:type="spellEnd"/>
      <w:r w:rsidRPr="00882D33">
        <w:rPr>
          <w:rFonts w:ascii="Arial" w:hAnsi="Arial" w:cs="Arial"/>
          <w:sz w:val="22"/>
          <w:szCs w:val="22"/>
        </w:rPr>
        <w:t xml:space="preserve"> are kept private and inaccessible to other classes by using encapsulation through data hiding. The restriction to the </w:t>
      </w:r>
      <w:proofErr w:type="spellStart"/>
      <w:r w:rsidRPr="00882D33">
        <w:rPr>
          <w:rFonts w:ascii="Arial" w:hAnsi="Arial" w:cs="Arial"/>
          <w:sz w:val="22"/>
          <w:szCs w:val="22"/>
        </w:rPr>
        <w:t>CustomerLocalService</w:t>
      </w:r>
      <w:proofErr w:type="spellEnd"/>
      <w:r w:rsidRPr="00882D33">
        <w:rPr>
          <w:rFonts w:ascii="Arial" w:hAnsi="Arial" w:cs="Arial"/>
          <w:sz w:val="22"/>
          <w:szCs w:val="22"/>
        </w:rPr>
        <w:t xml:space="preserve"> class strengthens security by protecting sensitive data. </w:t>
      </w:r>
      <w:proofErr w:type="spellStart"/>
      <w:proofErr w:type="gramStart"/>
      <w:r w:rsidRPr="00882D33">
        <w:rPr>
          <w:rFonts w:ascii="Arial" w:hAnsi="Arial" w:cs="Arial"/>
          <w:sz w:val="22"/>
          <w:szCs w:val="22"/>
        </w:rPr>
        <w:t>AddCustomer</w:t>
      </w:r>
      <w:proofErr w:type="spellEnd"/>
      <w:r w:rsidRPr="00882D33">
        <w:rPr>
          <w:rFonts w:ascii="Arial" w:hAnsi="Arial" w:cs="Arial"/>
          <w:sz w:val="22"/>
          <w:szCs w:val="22"/>
        </w:rPr>
        <w:t>(</w:t>
      </w:r>
      <w:proofErr w:type="gramEnd"/>
      <w:r w:rsidRPr="00882D33">
        <w:rPr>
          <w:rFonts w:ascii="Arial" w:hAnsi="Arial" w:cs="Arial"/>
          <w:sz w:val="22"/>
          <w:szCs w:val="22"/>
        </w:rPr>
        <w:t xml:space="preserve">), </w:t>
      </w:r>
      <w:proofErr w:type="spellStart"/>
      <w:r w:rsidRPr="00882D33">
        <w:rPr>
          <w:rFonts w:ascii="Arial" w:hAnsi="Arial" w:cs="Arial"/>
          <w:sz w:val="22"/>
          <w:szCs w:val="22"/>
        </w:rPr>
        <w:t>deleteCustomer</w:t>
      </w:r>
      <w:proofErr w:type="spellEnd"/>
      <w:r w:rsidRPr="00882D33">
        <w:rPr>
          <w:rFonts w:ascii="Arial" w:hAnsi="Arial" w:cs="Arial"/>
          <w:sz w:val="22"/>
          <w:szCs w:val="22"/>
        </w:rPr>
        <w:t xml:space="preserve">(), and other functions are part of an interface for customers called </w:t>
      </w:r>
      <w:proofErr w:type="spellStart"/>
      <w:r w:rsidRPr="00882D33">
        <w:rPr>
          <w:rFonts w:ascii="Arial" w:hAnsi="Arial" w:cs="Arial"/>
          <w:sz w:val="22"/>
          <w:szCs w:val="22"/>
        </w:rPr>
        <w:t>CustomerLocalService</w:t>
      </w:r>
      <w:proofErr w:type="spellEnd"/>
      <w:r w:rsidRPr="00882D33">
        <w:rPr>
          <w:rFonts w:ascii="Arial" w:hAnsi="Arial" w:cs="Arial"/>
          <w:sz w:val="22"/>
          <w:szCs w:val="22"/>
        </w:rPr>
        <w:t>. The interface offers total abstraction by providing all business logic or processes for the customer while segregating the implementation from the interface.</w:t>
      </w:r>
    </w:p>
    <w:p w14:paraId="4FD14DA6" w14:textId="77777777" w:rsidR="00A67EE1" w:rsidRPr="00882D33" w:rsidRDefault="00A67EE1" w:rsidP="00A67EE1">
      <w:pPr>
        <w:rPr>
          <w:rFonts w:ascii="Arial" w:hAnsi="Arial" w:cs="Arial"/>
          <w:sz w:val="22"/>
          <w:szCs w:val="22"/>
        </w:rPr>
      </w:pPr>
      <w:r w:rsidRPr="00882D33">
        <w:rPr>
          <w:rFonts w:ascii="Arial" w:hAnsi="Arial" w:cs="Arial"/>
          <w:sz w:val="22"/>
          <w:szCs w:val="22"/>
        </w:rPr>
        <w:t>A parent class is this.</w:t>
      </w:r>
    </w:p>
    <w:p w14:paraId="2B9CA668" w14:textId="77777777" w:rsidR="00A67EE1" w:rsidRPr="00882D33" w:rsidRDefault="00A67EE1" w:rsidP="00A67EE1">
      <w:pPr>
        <w:rPr>
          <w:rFonts w:ascii="Arial" w:hAnsi="Arial" w:cs="Arial"/>
          <w:sz w:val="22"/>
          <w:szCs w:val="22"/>
        </w:rPr>
      </w:pPr>
    </w:p>
    <w:p w14:paraId="33A8BA1A"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5D9D9B4C" wp14:editId="025BAD59">
            <wp:extent cx="4124901" cy="476316"/>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4901" cy="476316"/>
                    </a:xfrm>
                    <a:prstGeom prst="rect">
                      <a:avLst/>
                    </a:prstGeom>
                  </pic:spPr>
                </pic:pic>
              </a:graphicData>
            </a:graphic>
          </wp:inline>
        </w:drawing>
      </w:r>
    </w:p>
    <w:p w14:paraId="6AF83482"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1215D0AE" wp14:editId="69F3502B">
            <wp:extent cx="3581900" cy="323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1900" cy="323895"/>
                    </a:xfrm>
                    <a:prstGeom prst="rect">
                      <a:avLst/>
                    </a:prstGeom>
                  </pic:spPr>
                </pic:pic>
              </a:graphicData>
            </a:graphic>
          </wp:inline>
        </w:drawing>
      </w:r>
    </w:p>
    <w:p w14:paraId="4F0360DA" w14:textId="77777777" w:rsidR="00A67EE1" w:rsidRDefault="00A67EE1" w:rsidP="00A67EE1">
      <w:pPr>
        <w:rPr>
          <w:rFonts w:ascii="Arial" w:hAnsi="Arial" w:cs="Arial"/>
          <w:sz w:val="22"/>
          <w:szCs w:val="22"/>
        </w:rPr>
      </w:pPr>
      <w:r w:rsidRPr="00882D33">
        <w:rPr>
          <w:rFonts w:ascii="Arial" w:hAnsi="Arial" w:cs="Arial"/>
          <w:noProof/>
          <w:sz w:val="22"/>
          <w:szCs w:val="22"/>
        </w:rPr>
        <w:lastRenderedPageBreak/>
        <w:drawing>
          <wp:inline distT="0" distB="0" distL="0" distR="0" wp14:anchorId="365771DD" wp14:editId="53B808DF">
            <wp:extent cx="4887007" cy="333422"/>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7007" cy="333422"/>
                    </a:xfrm>
                    <a:prstGeom prst="rect">
                      <a:avLst/>
                    </a:prstGeom>
                  </pic:spPr>
                </pic:pic>
              </a:graphicData>
            </a:graphic>
          </wp:inline>
        </w:drawing>
      </w:r>
    </w:p>
    <w:p w14:paraId="4FA76E53"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563927D4" wp14:editId="69B9E188">
            <wp:extent cx="3353268" cy="51442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3268" cy="514422"/>
                    </a:xfrm>
                    <a:prstGeom prst="rect">
                      <a:avLst/>
                    </a:prstGeom>
                  </pic:spPr>
                </pic:pic>
              </a:graphicData>
            </a:graphic>
          </wp:inline>
        </w:drawing>
      </w:r>
    </w:p>
    <w:p w14:paraId="65404BE7"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1B0DFF5E" wp14:editId="030A6E47">
            <wp:extent cx="3543795" cy="47631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43795" cy="476316"/>
                    </a:xfrm>
                    <a:prstGeom prst="rect">
                      <a:avLst/>
                    </a:prstGeom>
                  </pic:spPr>
                </pic:pic>
              </a:graphicData>
            </a:graphic>
          </wp:inline>
        </w:drawing>
      </w:r>
    </w:p>
    <w:p w14:paraId="6EACD061"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423544F4" wp14:editId="10A31019">
            <wp:extent cx="3324689" cy="533474"/>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24689" cy="533474"/>
                    </a:xfrm>
                    <a:prstGeom prst="rect">
                      <a:avLst/>
                    </a:prstGeom>
                  </pic:spPr>
                </pic:pic>
              </a:graphicData>
            </a:graphic>
          </wp:inline>
        </w:drawing>
      </w:r>
    </w:p>
    <w:p w14:paraId="76C315EA" w14:textId="77777777" w:rsidR="00A67EE1" w:rsidRDefault="00A67EE1" w:rsidP="00A67EE1">
      <w:pPr>
        <w:rPr>
          <w:rFonts w:ascii="Arial" w:hAnsi="Arial" w:cs="Arial"/>
          <w:sz w:val="22"/>
          <w:szCs w:val="22"/>
        </w:rPr>
      </w:pPr>
      <w:r w:rsidRPr="00882D33">
        <w:rPr>
          <w:rFonts w:ascii="Arial" w:hAnsi="Arial" w:cs="Arial"/>
          <w:sz w:val="22"/>
          <w:szCs w:val="22"/>
        </w:rPr>
        <w:t xml:space="preserve">The implementing class, such the </w:t>
      </w:r>
      <w:proofErr w:type="spellStart"/>
      <w:r w:rsidRPr="00882D33">
        <w:rPr>
          <w:rFonts w:ascii="Arial" w:hAnsi="Arial" w:cs="Arial"/>
          <w:sz w:val="22"/>
          <w:szCs w:val="22"/>
        </w:rPr>
        <w:t>CustomerLocalServicelmpl</w:t>
      </w:r>
      <w:proofErr w:type="spellEnd"/>
      <w:r w:rsidRPr="00882D33">
        <w:rPr>
          <w:rFonts w:ascii="Arial" w:hAnsi="Arial" w:cs="Arial"/>
          <w:sz w:val="22"/>
          <w:szCs w:val="22"/>
        </w:rPr>
        <w:t xml:space="preserve"> class, which can define the method body, can inherit the parent class's methods and properties by implementing the interface.</w:t>
      </w:r>
    </w:p>
    <w:p w14:paraId="352CBBCD" w14:textId="77777777" w:rsidR="00A67EE1" w:rsidRDefault="00A67EE1" w:rsidP="00A67EE1">
      <w:pPr>
        <w:rPr>
          <w:rFonts w:ascii="Arial" w:hAnsi="Arial" w:cs="Arial"/>
          <w:sz w:val="22"/>
          <w:szCs w:val="22"/>
        </w:rPr>
      </w:pPr>
      <w:r w:rsidRPr="00882D33">
        <w:rPr>
          <w:rFonts w:ascii="Arial" w:hAnsi="Arial" w:cs="Arial"/>
          <w:noProof/>
          <w:sz w:val="22"/>
          <w:szCs w:val="22"/>
        </w:rPr>
        <w:drawing>
          <wp:inline distT="0" distB="0" distL="0" distR="0" wp14:anchorId="5AAD5630" wp14:editId="46D057BD">
            <wp:extent cx="5125165" cy="51442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25165" cy="514422"/>
                    </a:xfrm>
                    <a:prstGeom prst="rect">
                      <a:avLst/>
                    </a:prstGeom>
                  </pic:spPr>
                </pic:pic>
              </a:graphicData>
            </a:graphic>
          </wp:inline>
        </w:drawing>
      </w:r>
    </w:p>
    <w:p w14:paraId="102D82D0" w14:textId="77777777" w:rsidR="00A67EE1" w:rsidRPr="001C00BB" w:rsidRDefault="00A67EE1" w:rsidP="00A67EE1">
      <w:pPr>
        <w:rPr>
          <w:rFonts w:ascii="Arial" w:hAnsi="Arial" w:cs="Arial"/>
          <w:sz w:val="22"/>
          <w:szCs w:val="22"/>
        </w:rPr>
      </w:pPr>
      <w:r>
        <w:rPr>
          <w:noProof/>
          <w:sz w:val="24"/>
          <w:szCs w:val="24"/>
        </w:rPr>
        <mc:AlternateContent>
          <mc:Choice Requires="wpg">
            <w:drawing>
              <wp:anchor distT="0" distB="0" distL="0" distR="0" simplePos="0" relativeHeight="251670528" behindDoc="1" locked="0" layoutInCell="1" allowOverlap="1" wp14:anchorId="41C2C181" wp14:editId="67865584">
                <wp:simplePos x="0" y="0"/>
                <wp:positionH relativeFrom="page">
                  <wp:posOffset>622300</wp:posOffset>
                </wp:positionH>
                <wp:positionV relativeFrom="paragraph">
                  <wp:posOffset>167005</wp:posOffset>
                </wp:positionV>
                <wp:extent cx="3019425" cy="666750"/>
                <wp:effectExtent l="9525" t="5715" r="0" b="381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9425" cy="666750"/>
                          <a:chOff x="1815" y="815"/>
                          <a:chExt cx="4755" cy="1050"/>
                        </a:xfrm>
                      </wpg:grpSpPr>
                      <pic:pic xmlns:pic="http://schemas.openxmlformats.org/drawingml/2006/picture">
                        <pic:nvPicPr>
                          <pic:cNvPr id="74"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010" y="830"/>
                            <a:ext cx="4320" cy="945"/>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18"/>
                        <wps:cNvSpPr>
                          <a:spLocks noChangeArrowheads="1"/>
                        </wps:cNvSpPr>
                        <wps:spPr bwMode="auto">
                          <a:xfrm>
                            <a:off x="1822" y="822"/>
                            <a:ext cx="4740" cy="1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96137" id="Group 73" o:spid="_x0000_s1026" style="position:absolute;margin-left:49pt;margin-top:13.15pt;width:237.75pt;height:52.5pt;z-index:-251645952;mso-wrap-distance-left:0;mso-wrap-distance-right:0;mso-position-horizontal-relative:page" coordorigin="1815,815" coordsize="4755,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">
                <v:shape id="Picture 17" o:spid="_x0000_s1027" type="#_x0000_t75" style="position:absolute;left:2010;top:830;width:432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">
                  <v:imagedata r:id="rId87" o:title=""/>
                </v:shape>
                <v:rect id="Rectangle 18" o:spid="_x0000_s1028" style="position:absolute;left:1822;top:822;width:474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" filled="f"/>
                <w10:wrap type="topAndBottom" anchorx="page"/>
              </v:group>
            </w:pict>
          </mc:Fallback>
        </mc:AlternateContent>
      </w:r>
    </w:p>
    <w:p w14:paraId="3D002926" w14:textId="77777777" w:rsidR="00A67EE1" w:rsidRPr="00A740F6" w:rsidRDefault="00A67EE1" w:rsidP="00A67EE1">
      <w:pPr>
        <w:ind w:left="460"/>
        <w:rPr>
          <w:rFonts w:ascii="Arial" w:eastAsia="Arial" w:hAnsi="Arial" w:cs="Arial"/>
          <w:bCs/>
          <w:sz w:val="22"/>
          <w:szCs w:val="22"/>
          <w:u w:color="000000"/>
        </w:rPr>
      </w:pPr>
      <w:r w:rsidRPr="00A740F6">
        <w:rPr>
          <w:rFonts w:ascii="Arial" w:eastAsia="Arial" w:hAnsi="Arial" w:cs="Arial"/>
          <w:bCs/>
          <w:sz w:val="22"/>
          <w:szCs w:val="22"/>
          <w:u w:color="000000"/>
        </w:rPr>
        <w:t xml:space="preserve">Because the implementing class contains the same method as the parent class, such as the </w:t>
      </w:r>
      <w:proofErr w:type="spellStart"/>
      <w:proofErr w:type="gramStart"/>
      <w:r w:rsidRPr="00A740F6">
        <w:rPr>
          <w:rFonts w:ascii="Arial" w:eastAsia="Arial" w:hAnsi="Arial" w:cs="Arial"/>
          <w:bCs/>
          <w:sz w:val="22"/>
          <w:szCs w:val="22"/>
          <w:u w:color="000000"/>
        </w:rPr>
        <w:t>addCustomer</w:t>
      </w:r>
      <w:proofErr w:type="spellEnd"/>
      <w:r w:rsidRPr="00A740F6">
        <w:rPr>
          <w:rFonts w:ascii="Arial" w:eastAsia="Arial" w:hAnsi="Arial" w:cs="Arial"/>
          <w:bCs/>
          <w:sz w:val="22"/>
          <w:szCs w:val="22"/>
          <w:u w:color="000000"/>
        </w:rPr>
        <w:t>(</w:t>
      </w:r>
      <w:proofErr w:type="gramEnd"/>
      <w:r w:rsidRPr="00A740F6">
        <w:rPr>
          <w:rFonts w:ascii="Arial" w:eastAsia="Arial" w:hAnsi="Arial" w:cs="Arial"/>
          <w:bCs/>
          <w:sz w:val="22"/>
          <w:szCs w:val="22"/>
          <w:u w:color="000000"/>
        </w:rPr>
        <w:t>) method, method overriding is permitted. By using the interface, the code is made to be loosely coupled, allowing other components to be changed without disrupting the structure as a whole. This increases the code's security.</w:t>
      </w:r>
    </w:p>
    <w:p w14:paraId="4A376A80" w14:textId="77777777" w:rsidR="00A67EE1" w:rsidRPr="00A740F6" w:rsidRDefault="00A67EE1" w:rsidP="00A67EE1">
      <w:pPr>
        <w:ind w:left="460"/>
        <w:rPr>
          <w:rFonts w:ascii="Arial" w:eastAsia="Arial" w:hAnsi="Arial" w:cs="Arial"/>
          <w:bCs/>
          <w:sz w:val="22"/>
          <w:szCs w:val="22"/>
          <w:u w:color="000000"/>
        </w:rPr>
      </w:pPr>
      <w:r w:rsidRPr="00A740F6">
        <w:rPr>
          <w:rFonts w:ascii="Arial" w:eastAsia="Arial" w:hAnsi="Arial" w:cs="Arial"/>
          <w:bCs/>
          <w:sz w:val="22"/>
          <w:szCs w:val="22"/>
          <w:u w:color="000000"/>
        </w:rPr>
        <w:t xml:space="preserve">Abstraction is also achieved using an abstract class, as shown in the template technique discussed previously, which makes use of the Generic Portlet abstract class. The class specifies the skeleton for constructing portlets as well as the default implementation of the Portlet interface. (Liferay, Upgrading a </w:t>
      </w:r>
      <w:proofErr w:type="spellStart"/>
      <w:r w:rsidRPr="00A740F6">
        <w:rPr>
          <w:rFonts w:ascii="Arial" w:eastAsia="Arial" w:hAnsi="Arial" w:cs="Arial"/>
          <w:bCs/>
          <w:sz w:val="22"/>
          <w:szCs w:val="22"/>
          <w:u w:color="000000"/>
        </w:rPr>
        <w:t>GenericPortlet</w:t>
      </w:r>
      <w:proofErr w:type="spellEnd"/>
      <w:r w:rsidRPr="00A740F6">
        <w:rPr>
          <w:rFonts w:ascii="Arial" w:eastAsia="Arial" w:hAnsi="Arial" w:cs="Arial"/>
          <w:bCs/>
          <w:sz w:val="22"/>
          <w:szCs w:val="22"/>
          <w:u w:color="000000"/>
        </w:rPr>
        <w:t>. n.d.).</w:t>
      </w:r>
    </w:p>
    <w:p w14:paraId="4AFD8638" w14:textId="77777777" w:rsidR="00A67EE1" w:rsidRPr="00A740F6" w:rsidRDefault="00A67EE1" w:rsidP="00A67EE1">
      <w:pPr>
        <w:ind w:left="460"/>
        <w:rPr>
          <w:rFonts w:ascii="Arial" w:eastAsia="Arial" w:hAnsi="Arial" w:cs="Arial"/>
          <w:bCs/>
          <w:sz w:val="22"/>
          <w:szCs w:val="22"/>
          <w:u w:color="000000"/>
        </w:rPr>
      </w:pPr>
      <w:r w:rsidRPr="00A740F6">
        <w:rPr>
          <w:rFonts w:ascii="Arial" w:eastAsia="Arial" w:hAnsi="Arial" w:cs="Arial"/>
          <w:bCs/>
          <w:sz w:val="22"/>
          <w:szCs w:val="22"/>
          <w:u w:color="000000"/>
        </w:rPr>
        <w:t xml:space="preserve">The general structure and algorithmic sequence of the parent class can be preserved while subclasses of the abstract class can override the method implementation as necessary. Additionally, duplicate code can be prevented. Subclasses can inherit the </w:t>
      </w:r>
      <w:proofErr w:type="spellStart"/>
      <w:r w:rsidRPr="00A740F6">
        <w:rPr>
          <w:rFonts w:ascii="Arial" w:eastAsia="Arial" w:hAnsi="Arial" w:cs="Arial"/>
          <w:bCs/>
          <w:sz w:val="22"/>
          <w:szCs w:val="22"/>
          <w:u w:color="000000"/>
        </w:rPr>
        <w:t>GenericPortlet</w:t>
      </w:r>
      <w:proofErr w:type="spellEnd"/>
      <w:r w:rsidRPr="00A740F6">
        <w:rPr>
          <w:rFonts w:ascii="Arial" w:eastAsia="Arial" w:hAnsi="Arial" w:cs="Arial"/>
          <w:bCs/>
          <w:sz w:val="22"/>
          <w:szCs w:val="22"/>
          <w:u w:color="000000"/>
        </w:rPr>
        <w:t xml:space="preserve"> class methods starting from the controller class </w:t>
      </w:r>
      <w:proofErr w:type="spellStart"/>
      <w:r w:rsidRPr="00A740F6">
        <w:rPr>
          <w:rFonts w:ascii="Arial" w:eastAsia="Arial" w:hAnsi="Arial" w:cs="Arial"/>
          <w:bCs/>
          <w:sz w:val="22"/>
          <w:szCs w:val="22"/>
          <w:u w:color="000000"/>
        </w:rPr>
        <w:t>CustomerPortlet</w:t>
      </w:r>
      <w:proofErr w:type="spellEnd"/>
      <w:r w:rsidRPr="00A740F6">
        <w:rPr>
          <w:rFonts w:ascii="Arial" w:eastAsia="Arial" w:hAnsi="Arial" w:cs="Arial"/>
          <w:bCs/>
          <w:sz w:val="22"/>
          <w:szCs w:val="22"/>
          <w:u w:color="000000"/>
        </w:rPr>
        <w:t xml:space="preserve">, which uses the </w:t>
      </w:r>
      <w:proofErr w:type="spellStart"/>
      <w:r w:rsidRPr="00A740F6">
        <w:rPr>
          <w:rFonts w:ascii="Arial" w:eastAsia="Arial" w:hAnsi="Arial" w:cs="Arial"/>
          <w:bCs/>
          <w:sz w:val="22"/>
          <w:szCs w:val="22"/>
          <w:u w:color="000000"/>
        </w:rPr>
        <w:t>MVCPortlet</w:t>
      </w:r>
      <w:proofErr w:type="spellEnd"/>
      <w:r w:rsidRPr="00A740F6">
        <w:rPr>
          <w:rFonts w:ascii="Arial" w:eastAsia="Arial" w:hAnsi="Arial" w:cs="Arial"/>
          <w:bCs/>
          <w:sz w:val="22"/>
          <w:szCs w:val="22"/>
          <w:u w:color="000000"/>
        </w:rPr>
        <w:t xml:space="preserve"> build template, by using the extends keyword from the part of code below. As another class has already extended from another class, there is multi-level inheritance.</w:t>
      </w:r>
    </w:p>
    <w:p w14:paraId="7B12E463" w14:textId="77777777" w:rsidR="00A67EE1" w:rsidRDefault="00A67EE1" w:rsidP="00A67EE1">
      <w:pPr>
        <w:pStyle w:val="BodyText"/>
        <w:ind w:left="834"/>
        <w:rPr>
          <w:sz w:val="20"/>
        </w:rPr>
      </w:pPr>
      <w:r>
        <w:rPr>
          <w:noProof/>
          <w:sz w:val="20"/>
        </w:rPr>
        <mc:AlternateContent>
          <mc:Choice Requires="wpg">
            <w:drawing>
              <wp:inline distT="0" distB="0" distL="0" distR="0" wp14:anchorId="278B991F" wp14:editId="317E10E1">
                <wp:extent cx="6127750" cy="450850"/>
                <wp:effectExtent l="9525" t="9525" r="6350" b="635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450850"/>
                          <a:chOff x="0" y="0"/>
                          <a:chExt cx="9650" cy="710"/>
                        </a:xfrm>
                      </wpg:grpSpPr>
                      <pic:pic xmlns:pic="http://schemas.openxmlformats.org/drawingml/2006/picture">
                        <pic:nvPicPr>
                          <pic:cNvPr id="83"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5" y="14"/>
                            <a:ext cx="9533" cy="275"/>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27"/>
                        <wps:cNvSpPr>
                          <a:spLocks noChangeArrowheads="1"/>
                        </wps:cNvSpPr>
                        <wps:spPr bwMode="auto">
                          <a:xfrm>
                            <a:off x="7" y="7"/>
                            <a:ext cx="9635" cy="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35" y="379"/>
                            <a:ext cx="4725" cy="315"/>
                          </a:xfrm>
                          <a:prstGeom prst="rect">
                            <a:avLst/>
                          </a:prstGeom>
                          <a:noFill/>
                          <a:extLst>
                            <a:ext uri="{909E8E84-426E-40DD-AFC4-6F175D3DCCD1}">
                              <a14:hiddenFill xmlns:a14="http://schemas.microsoft.com/office/drawing/2010/main">
                                <a:solidFill>
                                  <a:srgbClr val="FFFFFF"/>
                                </a:solidFill>
                              </a14:hiddenFill>
                            </a:ext>
                          </a:extLst>
                        </pic:spPr>
                      </pic:pic>
                      <wps:wsp>
                        <wps:cNvPr id="86" name="Rectangle 29"/>
                        <wps:cNvSpPr>
                          <a:spLocks noChangeArrowheads="1"/>
                        </wps:cNvSpPr>
                        <wps:spPr bwMode="auto">
                          <a:xfrm>
                            <a:off x="7" y="371"/>
                            <a:ext cx="5175" cy="3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9E9784" id="Group 82" o:spid="_x0000_s1026" style="width:482.5pt;height:35.5pt;mso-position-horizontal-relative:char;mso-position-vertical-relative:line" coordsize="9650,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">
                <v:shape id="Picture 26" o:spid="_x0000_s1027" type="#_x0000_t75" style="position:absolute;left:15;top:14;width:9533;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">
                  <v:imagedata r:id="rId90" o:title=""/>
                </v:shape>
                <v:rect id="Rectangle 27" o:spid="_x0000_s1028" style="position:absolute;left:7;top:7;width:963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" filled="f"/>
                <v:shape id="Picture 28" o:spid="_x0000_s1029" type="#_x0000_t75" style="position:absolute;left:135;top:379;width:4725;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">
                  <v:imagedata r:id="rId91" o:title=""/>
                </v:shape>
                <v:rect id="Rectangle 29" o:spid="_x0000_s1030" style="position:absolute;left:7;top:371;width:517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" filled="f"/>
                <w10:anchorlock/>
              </v:group>
            </w:pict>
          </mc:Fallback>
        </mc:AlternateContent>
      </w:r>
    </w:p>
    <w:p w14:paraId="1ED0A633" w14:textId="77777777" w:rsidR="00A67EE1" w:rsidRDefault="00A67EE1" w:rsidP="00A67EE1">
      <w:pPr>
        <w:pStyle w:val="BodyText"/>
        <w:spacing w:before="3"/>
        <w:rPr>
          <w:sz w:val="4"/>
        </w:rPr>
      </w:pPr>
    </w:p>
    <w:p w14:paraId="4584AC4C" w14:textId="77777777" w:rsidR="00A67EE1" w:rsidRDefault="00A67EE1" w:rsidP="00A67EE1">
      <w:pPr>
        <w:pStyle w:val="BodyText"/>
        <w:ind w:left="834"/>
        <w:rPr>
          <w:sz w:val="20"/>
        </w:rPr>
      </w:pPr>
      <w:r>
        <w:rPr>
          <w:noProof/>
          <w:sz w:val="20"/>
        </w:rPr>
        <mc:AlternateContent>
          <mc:Choice Requires="wpg">
            <w:drawing>
              <wp:inline distT="0" distB="0" distL="0" distR="0" wp14:anchorId="4C5A60AE" wp14:editId="423BBDFD">
                <wp:extent cx="2933700" cy="219075"/>
                <wp:effectExtent l="9525" t="9525" r="0" b="0"/>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219075"/>
                          <a:chOff x="0" y="0"/>
                          <a:chExt cx="4620" cy="345"/>
                        </a:xfrm>
                      </wpg:grpSpPr>
                      <pic:pic xmlns:pic="http://schemas.openxmlformats.org/drawingml/2006/picture">
                        <pic:nvPicPr>
                          <pic:cNvPr id="8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5" y="14"/>
                            <a:ext cx="4320" cy="225"/>
                          </a:xfrm>
                          <a:prstGeom prst="rect">
                            <a:avLst/>
                          </a:prstGeom>
                          <a:noFill/>
                          <a:extLst>
                            <a:ext uri="{909E8E84-426E-40DD-AFC4-6F175D3DCCD1}">
                              <a14:hiddenFill xmlns:a14="http://schemas.microsoft.com/office/drawing/2010/main">
                                <a:solidFill>
                                  <a:srgbClr val="FFFFFF"/>
                                </a:solidFill>
                              </a14:hiddenFill>
                            </a:ext>
                          </a:extLst>
                        </pic:spPr>
                      </pic:pic>
                      <wps:wsp>
                        <wps:cNvPr id="81" name="Rectangle 24"/>
                        <wps:cNvSpPr>
                          <a:spLocks noChangeArrowheads="1"/>
                        </wps:cNvSpPr>
                        <wps:spPr bwMode="auto">
                          <a:xfrm>
                            <a:off x="7" y="7"/>
                            <a:ext cx="4605" cy="3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EC8C30" id="Group 79" o:spid="_x0000_s1026" style="width:231pt;height:17.25pt;mso-position-horizontal-relative:char;mso-position-vertical-relative:line" coordsize="462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&#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">
                <v:shape id="Picture 23" o:spid="_x0000_s1027" type="#_x0000_t75" style="position:absolute;left:45;top:14;width:432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">
                  <v:imagedata r:id="rId93" o:title=""/>
                </v:shape>
                <v:rect id="Rectangle 24" o:spid="_x0000_s1028" style="position:absolute;left:7;top:7;width:460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" filled="f"/>
                <w10:anchorlock/>
              </v:group>
            </w:pict>
          </mc:Fallback>
        </mc:AlternateContent>
      </w:r>
    </w:p>
    <w:p w14:paraId="0DD2BB2D" w14:textId="77777777" w:rsidR="00A67EE1" w:rsidRDefault="00A67EE1" w:rsidP="00A67EE1">
      <w:pPr>
        <w:pStyle w:val="BodyText"/>
        <w:spacing w:before="9"/>
        <w:rPr>
          <w:sz w:val="3"/>
        </w:rPr>
      </w:pPr>
    </w:p>
    <w:p w14:paraId="68635F79" w14:textId="77777777" w:rsidR="00A67EE1" w:rsidRDefault="00A67EE1" w:rsidP="00A67EE1">
      <w:pPr>
        <w:pStyle w:val="BodyText"/>
        <w:ind w:left="834"/>
        <w:rPr>
          <w:sz w:val="20"/>
        </w:rPr>
      </w:pPr>
      <w:r>
        <w:rPr>
          <w:noProof/>
          <w:sz w:val="20"/>
        </w:rPr>
        <mc:AlternateContent>
          <mc:Choice Requires="wpg">
            <w:drawing>
              <wp:inline distT="0" distB="0" distL="0" distR="0" wp14:anchorId="08F47765" wp14:editId="2595010F">
                <wp:extent cx="2971800" cy="180975"/>
                <wp:effectExtent l="9525" t="9525"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80975"/>
                          <a:chOff x="0" y="0"/>
                          <a:chExt cx="4680" cy="285"/>
                        </a:xfrm>
                      </wpg:grpSpPr>
                      <pic:pic xmlns:pic="http://schemas.openxmlformats.org/drawingml/2006/picture">
                        <pic:nvPicPr>
                          <pic:cNvPr id="77"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5" y="15"/>
                            <a:ext cx="4455" cy="255"/>
                          </a:xfrm>
                          <a:prstGeom prst="rect">
                            <a:avLst/>
                          </a:prstGeom>
                          <a:noFill/>
                          <a:extLst>
                            <a:ext uri="{909E8E84-426E-40DD-AFC4-6F175D3DCCD1}">
                              <a14:hiddenFill xmlns:a14="http://schemas.microsoft.com/office/drawing/2010/main">
                                <a:solidFill>
                                  <a:srgbClr val="FFFFFF"/>
                                </a:solidFill>
                              </a14:hiddenFill>
                            </a:ext>
                          </a:extLst>
                        </pic:spPr>
                      </pic:pic>
                      <wps:wsp>
                        <wps:cNvPr id="78" name="Rectangle 21"/>
                        <wps:cNvSpPr>
                          <a:spLocks noChangeArrowheads="1"/>
                        </wps:cNvSpPr>
                        <wps:spPr bwMode="auto">
                          <a:xfrm>
                            <a:off x="7" y="7"/>
                            <a:ext cx="4665" cy="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6EB319" id="Group 76" o:spid="_x0000_s1026" style="width:234pt;height:14.25pt;mso-position-horizontal-relative:char;mso-position-vertical-relative:line" coordsize="4680,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">
                <v:shape id="Picture 20" o:spid="_x0000_s1027" type="#_x0000_t75" style="position:absolute;left:15;top:15;width:44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">
                  <v:imagedata r:id="rId95" o:title=""/>
                </v:shape>
                <v:rect id="Rectangle 21" o:spid="_x0000_s1028" style="position:absolute;left:7;top:7;width:46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" filled="f"/>
                <w10:anchorlock/>
              </v:group>
            </w:pict>
          </mc:Fallback>
        </mc:AlternateContent>
      </w:r>
    </w:p>
    <w:p w14:paraId="475292A7" w14:textId="77777777" w:rsidR="00A67EE1" w:rsidRPr="006A2C76" w:rsidRDefault="00A67EE1" w:rsidP="00A67EE1">
      <w:pPr>
        <w:ind w:left="460"/>
        <w:rPr>
          <w:rFonts w:ascii="Arial" w:eastAsia="Arial" w:hAnsi="Arial" w:cs="Arial"/>
          <w:b/>
          <w:sz w:val="24"/>
          <w:szCs w:val="24"/>
          <w:u w:val="thick" w:color="000000"/>
        </w:rPr>
      </w:pPr>
    </w:p>
    <w:p w14:paraId="45D0E783" w14:textId="77777777" w:rsidR="00A67EE1" w:rsidRPr="006A2C76" w:rsidRDefault="00A67EE1" w:rsidP="00A67EE1">
      <w:pPr>
        <w:ind w:left="460"/>
        <w:rPr>
          <w:rFonts w:ascii="Arial" w:eastAsia="Arial" w:hAnsi="Arial" w:cs="Arial"/>
          <w:b/>
          <w:sz w:val="24"/>
          <w:szCs w:val="24"/>
          <w:u w:val="thick" w:color="000000"/>
        </w:rPr>
      </w:pPr>
    </w:p>
    <w:p w14:paraId="7A4E5411" w14:textId="77777777" w:rsidR="00A67EE1" w:rsidRPr="006A2C76" w:rsidRDefault="00A67EE1" w:rsidP="00A67EE1">
      <w:pPr>
        <w:ind w:left="460"/>
        <w:rPr>
          <w:rFonts w:ascii="Arial" w:eastAsia="Arial" w:hAnsi="Arial" w:cs="Arial"/>
          <w:b/>
          <w:sz w:val="24"/>
          <w:szCs w:val="24"/>
          <w:u w:val="thick" w:color="000000"/>
        </w:rPr>
      </w:pPr>
    </w:p>
    <w:p w14:paraId="29FC1B52" w14:textId="77777777" w:rsidR="00A67EE1" w:rsidRPr="006A2C76" w:rsidRDefault="00A67EE1" w:rsidP="00A67EE1">
      <w:pPr>
        <w:ind w:left="460"/>
        <w:rPr>
          <w:rFonts w:ascii="Arial" w:eastAsia="Arial" w:hAnsi="Arial" w:cs="Arial"/>
          <w:b/>
          <w:sz w:val="24"/>
          <w:szCs w:val="24"/>
          <w:u w:val="thick" w:color="000000"/>
        </w:rPr>
      </w:pPr>
      <w:r w:rsidRPr="006A2C76">
        <w:rPr>
          <w:rFonts w:ascii="Arial" w:eastAsia="Arial" w:hAnsi="Arial" w:cs="Arial"/>
          <w:b/>
          <w:sz w:val="24"/>
          <w:szCs w:val="24"/>
          <w:u w:val="thick" w:color="000000"/>
        </w:rPr>
        <w:t xml:space="preserve"> </w:t>
      </w:r>
    </w:p>
    <w:p w14:paraId="47B0D81A" w14:textId="77777777" w:rsidR="00A67EE1" w:rsidRPr="006A2C76" w:rsidRDefault="00A67EE1" w:rsidP="00A67EE1">
      <w:pPr>
        <w:ind w:left="460"/>
        <w:rPr>
          <w:rFonts w:ascii="Arial" w:eastAsia="Arial" w:hAnsi="Arial" w:cs="Arial"/>
          <w:b/>
          <w:sz w:val="24"/>
          <w:szCs w:val="24"/>
          <w:u w:val="thick" w:color="000000"/>
        </w:rPr>
      </w:pPr>
    </w:p>
    <w:p w14:paraId="665F49F1" w14:textId="77777777" w:rsidR="00A67EE1" w:rsidRPr="006A2C76" w:rsidRDefault="00A67EE1" w:rsidP="00A67EE1">
      <w:pPr>
        <w:ind w:left="460"/>
        <w:rPr>
          <w:rFonts w:ascii="Arial" w:eastAsia="Arial" w:hAnsi="Arial" w:cs="Arial"/>
          <w:b/>
          <w:sz w:val="24"/>
          <w:szCs w:val="24"/>
          <w:u w:val="thick" w:color="000000"/>
        </w:rPr>
      </w:pPr>
    </w:p>
    <w:p w14:paraId="70A47CFD" w14:textId="77777777" w:rsidR="00A67EE1" w:rsidRDefault="00A67EE1" w:rsidP="00A67EE1">
      <w:pPr>
        <w:ind w:left="460"/>
        <w:rPr>
          <w:rFonts w:ascii="Arial" w:eastAsia="Arial" w:hAnsi="Arial" w:cs="Arial"/>
          <w:b/>
          <w:sz w:val="24"/>
          <w:szCs w:val="24"/>
          <w:u w:val="thick" w:color="000000"/>
        </w:rPr>
      </w:pPr>
    </w:p>
    <w:p w14:paraId="715BD8F6" w14:textId="77777777" w:rsidR="00A67EE1" w:rsidRDefault="00A67EE1" w:rsidP="00A67EE1">
      <w:pPr>
        <w:spacing w:line="200" w:lineRule="exact"/>
      </w:pPr>
    </w:p>
    <w:p w14:paraId="6B9F5AAA" w14:textId="77777777" w:rsidR="00A67EE1" w:rsidRDefault="00A67EE1" w:rsidP="00A67EE1">
      <w:pPr>
        <w:spacing w:line="200" w:lineRule="exact"/>
      </w:pPr>
    </w:p>
    <w:p w14:paraId="5B660AFE" w14:textId="77777777" w:rsidR="00A67EE1" w:rsidRDefault="00A67EE1" w:rsidP="00A67EE1">
      <w:pPr>
        <w:spacing w:line="200" w:lineRule="exact"/>
      </w:pPr>
    </w:p>
    <w:p w14:paraId="74C08704" w14:textId="77777777" w:rsidR="00A67EE1" w:rsidRDefault="00A67EE1" w:rsidP="00A67EE1">
      <w:pPr>
        <w:spacing w:line="200" w:lineRule="exact"/>
      </w:pPr>
    </w:p>
    <w:p w14:paraId="19088F01" w14:textId="77777777" w:rsidR="00A67EE1" w:rsidRDefault="00A67EE1" w:rsidP="00A67EE1">
      <w:pPr>
        <w:spacing w:line="200" w:lineRule="exact"/>
      </w:pPr>
    </w:p>
    <w:p w14:paraId="7862D83A" w14:textId="77777777" w:rsidR="00A67EE1" w:rsidRDefault="00A67EE1" w:rsidP="00A67EE1">
      <w:pPr>
        <w:spacing w:line="200" w:lineRule="exact"/>
      </w:pPr>
    </w:p>
    <w:p w14:paraId="030E1220" w14:textId="77777777" w:rsidR="00A67EE1" w:rsidRDefault="00A67EE1" w:rsidP="00A67EE1">
      <w:pPr>
        <w:spacing w:line="200" w:lineRule="exact"/>
      </w:pPr>
    </w:p>
    <w:p w14:paraId="4DD9FC36" w14:textId="77777777" w:rsidR="00A67EE1" w:rsidRDefault="00A67EE1" w:rsidP="00A67EE1">
      <w:pPr>
        <w:spacing w:line="200" w:lineRule="exact"/>
      </w:pPr>
    </w:p>
    <w:p w14:paraId="3EAD925D" w14:textId="77777777" w:rsidR="00A67EE1" w:rsidRDefault="00A67EE1" w:rsidP="00A67EE1">
      <w:pPr>
        <w:spacing w:before="13" w:line="280" w:lineRule="exact"/>
        <w:rPr>
          <w:sz w:val="28"/>
          <w:szCs w:val="28"/>
        </w:rPr>
      </w:pPr>
    </w:p>
    <w:p w14:paraId="23D4D619" w14:textId="77777777" w:rsidR="00A67EE1" w:rsidRPr="000E2D60" w:rsidRDefault="00A67EE1" w:rsidP="00A67EE1">
      <w:pPr>
        <w:spacing w:line="258" w:lineRule="auto"/>
        <w:ind w:left="470" w:right="331" w:hanging="360"/>
        <w:rPr>
          <w:rFonts w:ascii="Arial" w:eastAsia="Arial" w:hAnsi="Arial" w:cs="Arial"/>
          <w:sz w:val="32"/>
          <w:szCs w:val="32"/>
        </w:rPr>
      </w:pPr>
      <w:r>
        <w:rPr>
          <w:rFonts w:ascii="Arial" w:eastAsia="Arial" w:hAnsi="Arial" w:cs="Arial"/>
          <w:b/>
          <w:color w:val="002952"/>
          <w:spacing w:val="1"/>
          <w:sz w:val="32"/>
          <w:szCs w:val="32"/>
        </w:rPr>
        <w:t>9</w:t>
      </w:r>
      <w:r>
        <w:rPr>
          <w:rFonts w:ascii="Arial" w:eastAsia="Arial" w:hAnsi="Arial" w:cs="Arial"/>
          <w:b/>
          <w:color w:val="002952"/>
          <w:sz w:val="32"/>
          <w:szCs w:val="32"/>
        </w:rPr>
        <w:t xml:space="preserve">. </w:t>
      </w:r>
      <w:r>
        <w:rPr>
          <w:rFonts w:ascii="Arial" w:eastAsia="Arial" w:hAnsi="Arial" w:cs="Arial"/>
          <w:b/>
          <w:color w:val="002952"/>
          <w:spacing w:val="4"/>
          <w:sz w:val="32"/>
          <w:szCs w:val="32"/>
        </w:rPr>
        <w:t xml:space="preserve"> </w:t>
      </w:r>
      <w:r>
        <w:rPr>
          <w:rFonts w:ascii="Arial" w:eastAsia="Arial" w:hAnsi="Arial" w:cs="Arial"/>
          <w:b/>
          <w:color w:val="002952"/>
          <w:sz w:val="32"/>
          <w:szCs w:val="32"/>
        </w:rPr>
        <w:t>Discuss t</w:t>
      </w:r>
      <w:r>
        <w:rPr>
          <w:rFonts w:ascii="Arial" w:eastAsia="Arial" w:hAnsi="Arial" w:cs="Arial"/>
          <w:b/>
          <w:color w:val="002952"/>
          <w:spacing w:val="-2"/>
          <w:sz w:val="32"/>
          <w:szCs w:val="32"/>
        </w:rPr>
        <w:t>h</w:t>
      </w:r>
      <w:r>
        <w:rPr>
          <w:rFonts w:ascii="Arial" w:eastAsia="Arial" w:hAnsi="Arial" w:cs="Arial"/>
          <w:b/>
          <w:color w:val="002952"/>
          <w:sz w:val="32"/>
          <w:szCs w:val="32"/>
        </w:rPr>
        <w:t xml:space="preserve">e use of </w:t>
      </w:r>
      <w:r>
        <w:rPr>
          <w:rFonts w:ascii="Arial" w:eastAsia="Arial" w:hAnsi="Arial" w:cs="Arial"/>
          <w:b/>
          <w:color w:val="002952"/>
          <w:spacing w:val="-2"/>
          <w:sz w:val="32"/>
          <w:szCs w:val="32"/>
        </w:rPr>
        <w:t>d</w:t>
      </w:r>
      <w:r>
        <w:rPr>
          <w:rFonts w:ascii="Arial" w:eastAsia="Arial" w:hAnsi="Arial" w:cs="Arial"/>
          <w:b/>
          <w:color w:val="002952"/>
          <w:sz w:val="32"/>
          <w:szCs w:val="32"/>
        </w:rPr>
        <w:t>esign pat</w:t>
      </w:r>
      <w:r>
        <w:rPr>
          <w:rFonts w:ascii="Arial" w:eastAsia="Arial" w:hAnsi="Arial" w:cs="Arial"/>
          <w:b/>
          <w:color w:val="002952"/>
          <w:spacing w:val="-1"/>
          <w:sz w:val="32"/>
          <w:szCs w:val="32"/>
        </w:rPr>
        <w:t>t</w:t>
      </w:r>
      <w:r>
        <w:rPr>
          <w:rFonts w:ascii="Arial" w:eastAsia="Arial" w:hAnsi="Arial" w:cs="Arial"/>
          <w:b/>
          <w:color w:val="002952"/>
          <w:sz w:val="32"/>
          <w:szCs w:val="32"/>
        </w:rPr>
        <w:t>erns for the g</w:t>
      </w:r>
      <w:r>
        <w:rPr>
          <w:rFonts w:ascii="Arial" w:eastAsia="Arial" w:hAnsi="Arial" w:cs="Arial"/>
          <w:b/>
          <w:color w:val="002952"/>
          <w:spacing w:val="-2"/>
          <w:sz w:val="32"/>
          <w:szCs w:val="32"/>
        </w:rPr>
        <w:t>i</w:t>
      </w:r>
      <w:r>
        <w:rPr>
          <w:rFonts w:ascii="Arial" w:eastAsia="Arial" w:hAnsi="Arial" w:cs="Arial"/>
          <w:b/>
          <w:color w:val="002952"/>
          <w:sz w:val="32"/>
          <w:szCs w:val="32"/>
        </w:rPr>
        <w:t>ven pur</w:t>
      </w:r>
      <w:r>
        <w:rPr>
          <w:rFonts w:ascii="Arial" w:eastAsia="Arial" w:hAnsi="Arial" w:cs="Arial"/>
          <w:b/>
          <w:color w:val="002952"/>
          <w:spacing w:val="-2"/>
          <w:sz w:val="32"/>
          <w:szCs w:val="32"/>
        </w:rPr>
        <w:t>p</w:t>
      </w:r>
      <w:r>
        <w:rPr>
          <w:rFonts w:ascii="Arial" w:eastAsia="Arial" w:hAnsi="Arial" w:cs="Arial"/>
          <w:b/>
          <w:color w:val="002952"/>
          <w:sz w:val="32"/>
          <w:szCs w:val="32"/>
        </w:rPr>
        <w:t>ose and conseq</w:t>
      </w:r>
      <w:r>
        <w:rPr>
          <w:rFonts w:ascii="Arial" w:eastAsia="Arial" w:hAnsi="Arial" w:cs="Arial"/>
          <w:b/>
          <w:color w:val="002952"/>
          <w:spacing w:val="-1"/>
          <w:sz w:val="32"/>
          <w:szCs w:val="32"/>
        </w:rPr>
        <w:t>u</w:t>
      </w:r>
      <w:r>
        <w:rPr>
          <w:rFonts w:ascii="Arial" w:eastAsia="Arial" w:hAnsi="Arial" w:cs="Arial"/>
          <w:b/>
          <w:color w:val="002952"/>
          <w:sz w:val="32"/>
          <w:szCs w:val="32"/>
        </w:rPr>
        <w:t xml:space="preserve">ences </w:t>
      </w:r>
      <w:r>
        <w:rPr>
          <w:rFonts w:ascii="Arial" w:eastAsia="Arial" w:hAnsi="Arial" w:cs="Arial"/>
          <w:b/>
          <w:color w:val="002952"/>
          <w:spacing w:val="-2"/>
          <w:sz w:val="32"/>
          <w:szCs w:val="32"/>
        </w:rPr>
        <w:t>b</w:t>
      </w:r>
      <w:r>
        <w:rPr>
          <w:rFonts w:ascii="Arial" w:eastAsia="Arial" w:hAnsi="Arial" w:cs="Arial"/>
          <w:b/>
          <w:color w:val="002952"/>
          <w:sz w:val="32"/>
          <w:szCs w:val="32"/>
        </w:rPr>
        <w:t>y app</w:t>
      </w:r>
      <w:r>
        <w:rPr>
          <w:rFonts w:ascii="Arial" w:eastAsia="Arial" w:hAnsi="Arial" w:cs="Arial"/>
          <w:b/>
          <w:color w:val="002952"/>
          <w:spacing w:val="-2"/>
          <w:sz w:val="32"/>
          <w:szCs w:val="32"/>
        </w:rPr>
        <w:t>l</w:t>
      </w:r>
      <w:r>
        <w:rPr>
          <w:rFonts w:ascii="Arial" w:eastAsia="Arial" w:hAnsi="Arial" w:cs="Arial"/>
          <w:b/>
          <w:color w:val="002952"/>
          <w:sz w:val="32"/>
          <w:szCs w:val="32"/>
        </w:rPr>
        <w:t>yi</w:t>
      </w:r>
      <w:r>
        <w:rPr>
          <w:rFonts w:ascii="Arial" w:eastAsia="Arial" w:hAnsi="Arial" w:cs="Arial"/>
          <w:b/>
          <w:color w:val="002952"/>
          <w:spacing w:val="-1"/>
          <w:sz w:val="32"/>
          <w:szCs w:val="32"/>
        </w:rPr>
        <w:t>n</w:t>
      </w:r>
      <w:r>
        <w:rPr>
          <w:rFonts w:ascii="Arial" w:eastAsia="Arial" w:hAnsi="Arial" w:cs="Arial"/>
          <w:b/>
          <w:color w:val="002952"/>
          <w:sz w:val="32"/>
          <w:szCs w:val="32"/>
        </w:rPr>
        <w:t>g d</w:t>
      </w:r>
      <w:r>
        <w:rPr>
          <w:rFonts w:ascii="Arial" w:eastAsia="Arial" w:hAnsi="Arial" w:cs="Arial"/>
          <w:b/>
          <w:color w:val="002952"/>
          <w:spacing w:val="-1"/>
          <w:sz w:val="32"/>
          <w:szCs w:val="32"/>
        </w:rPr>
        <w:t>e</w:t>
      </w:r>
      <w:r>
        <w:rPr>
          <w:rFonts w:ascii="Arial" w:eastAsia="Arial" w:hAnsi="Arial" w:cs="Arial"/>
          <w:b/>
          <w:color w:val="002952"/>
          <w:sz w:val="32"/>
          <w:szCs w:val="32"/>
        </w:rPr>
        <w:t>si</w:t>
      </w:r>
      <w:r>
        <w:rPr>
          <w:rFonts w:ascii="Arial" w:eastAsia="Arial" w:hAnsi="Arial" w:cs="Arial"/>
          <w:b/>
          <w:color w:val="002952"/>
          <w:spacing w:val="-1"/>
          <w:sz w:val="32"/>
          <w:szCs w:val="32"/>
        </w:rPr>
        <w:t>g</w:t>
      </w:r>
      <w:r>
        <w:rPr>
          <w:rFonts w:ascii="Arial" w:eastAsia="Arial" w:hAnsi="Arial" w:cs="Arial"/>
          <w:b/>
          <w:color w:val="002952"/>
          <w:sz w:val="32"/>
          <w:szCs w:val="32"/>
        </w:rPr>
        <w:t>n</w:t>
      </w:r>
      <w:r>
        <w:rPr>
          <w:rFonts w:ascii="Arial" w:eastAsia="Arial" w:hAnsi="Arial" w:cs="Arial"/>
          <w:b/>
          <w:color w:val="002952"/>
          <w:spacing w:val="1"/>
          <w:sz w:val="32"/>
          <w:szCs w:val="32"/>
        </w:rPr>
        <w:t xml:space="preserve"> </w:t>
      </w:r>
      <w:r>
        <w:rPr>
          <w:rFonts w:ascii="Arial" w:eastAsia="Arial" w:hAnsi="Arial" w:cs="Arial"/>
          <w:b/>
          <w:color w:val="002952"/>
          <w:sz w:val="32"/>
          <w:szCs w:val="32"/>
        </w:rPr>
        <w:t>patter</w:t>
      </w:r>
      <w:r>
        <w:rPr>
          <w:rFonts w:ascii="Arial" w:eastAsia="Arial" w:hAnsi="Arial" w:cs="Arial"/>
          <w:b/>
          <w:color w:val="002952"/>
          <w:spacing w:val="-1"/>
          <w:sz w:val="32"/>
          <w:szCs w:val="32"/>
        </w:rPr>
        <w:t>n</w:t>
      </w:r>
      <w:r>
        <w:rPr>
          <w:rFonts w:ascii="Arial" w:eastAsia="Arial" w:hAnsi="Arial" w:cs="Arial"/>
          <w:b/>
          <w:color w:val="002952"/>
          <w:sz w:val="32"/>
          <w:szCs w:val="32"/>
        </w:rPr>
        <w:t>s</w:t>
      </w:r>
    </w:p>
    <w:p w14:paraId="37264E88" w14:textId="77777777" w:rsidR="00A67EE1" w:rsidRDefault="00A67EE1" w:rsidP="00A67EE1">
      <w:pPr>
        <w:spacing w:line="200" w:lineRule="exact"/>
      </w:pPr>
    </w:p>
    <w:p w14:paraId="539F7BE4" w14:textId="77777777" w:rsidR="00A67EE1" w:rsidRPr="00A740F6" w:rsidRDefault="00A67EE1" w:rsidP="00A67EE1">
      <w:pPr>
        <w:spacing w:before="4" w:line="220" w:lineRule="exact"/>
        <w:rPr>
          <w:rFonts w:ascii="Arial" w:hAnsi="Arial" w:cs="Arial"/>
          <w:sz w:val="22"/>
          <w:szCs w:val="22"/>
        </w:rPr>
      </w:pPr>
      <w:r w:rsidRPr="00A740F6">
        <w:rPr>
          <w:rFonts w:ascii="Arial" w:hAnsi="Arial" w:cs="Arial"/>
          <w:sz w:val="22"/>
          <w:szCs w:val="22"/>
        </w:rPr>
        <w:t>Software developers frequently employ design patterns to tackle reoccurring issues and raise the caliber of their work. They offer tried-and-true answers to typical design issues, which can speed up software development, make it easier to maintain, and boost performance. The usage of design patterns can be especially helpful in the context of the stated goal, which is to manage site content and user roles in a web-based system.</w:t>
      </w:r>
    </w:p>
    <w:p w14:paraId="2860B46B" w14:textId="77777777" w:rsidR="00A67EE1" w:rsidRPr="00A740F6" w:rsidRDefault="00A67EE1" w:rsidP="00A67EE1">
      <w:pPr>
        <w:spacing w:before="4" w:line="220" w:lineRule="exact"/>
        <w:rPr>
          <w:rFonts w:ascii="Arial" w:hAnsi="Arial" w:cs="Arial"/>
          <w:sz w:val="22"/>
          <w:szCs w:val="22"/>
        </w:rPr>
      </w:pPr>
      <w:r w:rsidRPr="00A740F6">
        <w:rPr>
          <w:rFonts w:ascii="Arial" w:hAnsi="Arial" w:cs="Arial"/>
          <w:sz w:val="22"/>
          <w:szCs w:val="22"/>
        </w:rPr>
        <w:t>The "Model-View-Controller" (MVC) design pattern is one that might be applied in this situation. Model, view, and controller are the three primary parts into which this architecture divides the application logic. The controller mediates communication between the model and the view, whereas the model represents the data and business logic and the view the user interface. Utilizing this pattern will allow the code to be modularized and the development process to be more organized, both of which will enhance the software's quality and maintainability.</w:t>
      </w:r>
    </w:p>
    <w:p w14:paraId="20F63780" w14:textId="77777777" w:rsidR="00A67EE1" w:rsidRPr="00A740F6" w:rsidRDefault="00A67EE1" w:rsidP="00A67EE1">
      <w:pPr>
        <w:spacing w:before="4" w:line="220" w:lineRule="exact"/>
        <w:rPr>
          <w:rFonts w:ascii="Arial" w:hAnsi="Arial" w:cs="Arial"/>
          <w:sz w:val="22"/>
          <w:szCs w:val="22"/>
        </w:rPr>
      </w:pPr>
      <w:r w:rsidRPr="00A740F6">
        <w:rPr>
          <w:rFonts w:ascii="Arial" w:hAnsi="Arial" w:cs="Arial"/>
          <w:sz w:val="22"/>
          <w:szCs w:val="22"/>
        </w:rPr>
        <w:t>The "Factory Method" design pattern is an additional option. With the help of this pattern, it is possible to build objects without identifying their precise class beforehand. This pattern could be used to produce many kinds of site content objects, including photos, videos, and text, depending on the context of the provided purpose. Utilizing this approach can make the code more adaptable and extendable, which helps speed up software development and enhance performance.</w:t>
      </w:r>
    </w:p>
    <w:p w14:paraId="20BC000B" w14:textId="77777777" w:rsidR="00A67EE1" w:rsidRPr="00A740F6" w:rsidRDefault="00A67EE1" w:rsidP="00A67EE1">
      <w:pPr>
        <w:spacing w:before="4" w:line="220" w:lineRule="exact"/>
        <w:rPr>
          <w:rFonts w:ascii="Arial" w:hAnsi="Arial" w:cs="Arial"/>
          <w:sz w:val="22"/>
          <w:szCs w:val="22"/>
        </w:rPr>
      </w:pPr>
      <w:r w:rsidRPr="00A740F6">
        <w:rPr>
          <w:rFonts w:ascii="Arial" w:hAnsi="Arial" w:cs="Arial"/>
          <w:sz w:val="22"/>
          <w:szCs w:val="22"/>
        </w:rPr>
        <w:t xml:space="preserve">It's crucial to remember that applying design patterns might have negative effects as well. For instance, design patterns can make the code too complex and challenging to maintain if they are overused or improperly used. Furthermore, if the design patterns are not effectively applied, they </w:t>
      </w:r>
      <w:proofErr w:type="spellStart"/>
      <w:r w:rsidRPr="00A740F6">
        <w:rPr>
          <w:rFonts w:ascii="Arial" w:hAnsi="Arial" w:cs="Arial"/>
          <w:sz w:val="22"/>
          <w:szCs w:val="22"/>
        </w:rPr>
        <w:t>can not</w:t>
      </w:r>
      <w:proofErr w:type="spellEnd"/>
      <w:r w:rsidRPr="00A740F6">
        <w:rPr>
          <w:rFonts w:ascii="Arial" w:hAnsi="Arial" w:cs="Arial"/>
          <w:sz w:val="22"/>
          <w:szCs w:val="22"/>
        </w:rPr>
        <w:t xml:space="preserve"> have the desired effects or possibly cause new issues. Because of this, it's crucial to carefully analyze the application of design patterns in the context of the particular software development project and to make sure they're done so in a way that's appropriate and efficient.</w:t>
      </w:r>
    </w:p>
    <w:p w14:paraId="675A77F7" w14:textId="77777777" w:rsidR="00A67EE1" w:rsidRDefault="00A67EE1" w:rsidP="00A67EE1">
      <w:pPr>
        <w:spacing w:line="200" w:lineRule="exact"/>
      </w:pPr>
    </w:p>
    <w:p w14:paraId="14B933FF" w14:textId="77777777" w:rsidR="00A67EE1" w:rsidRDefault="00A67EE1" w:rsidP="00A67EE1">
      <w:pPr>
        <w:spacing w:before="1" w:line="280" w:lineRule="exact"/>
        <w:rPr>
          <w:sz w:val="28"/>
          <w:szCs w:val="28"/>
        </w:rPr>
      </w:pPr>
    </w:p>
    <w:p w14:paraId="200C7B61" w14:textId="77777777" w:rsidR="00A67EE1" w:rsidRDefault="00A67EE1" w:rsidP="00A67EE1">
      <w:pPr>
        <w:tabs>
          <w:tab w:val="left" w:pos="920"/>
        </w:tabs>
        <w:spacing w:before="19" w:line="251" w:lineRule="auto"/>
        <w:ind w:left="480" w:right="418" w:hanging="360"/>
        <w:rPr>
          <w:rFonts w:ascii="Arial" w:eastAsia="Arial" w:hAnsi="Arial" w:cs="Arial"/>
          <w:sz w:val="28"/>
          <w:szCs w:val="28"/>
        </w:rPr>
      </w:pPr>
      <w:r>
        <w:rPr>
          <w:rFonts w:ascii="Arial" w:eastAsia="Arial" w:hAnsi="Arial" w:cs="Arial"/>
          <w:b/>
          <w:color w:val="002952"/>
          <w:spacing w:val="1"/>
          <w:sz w:val="32"/>
          <w:szCs w:val="32"/>
        </w:rPr>
        <w:t>10</w:t>
      </w:r>
      <w:r>
        <w:rPr>
          <w:rFonts w:ascii="Arial" w:eastAsia="Arial" w:hAnsi="Arial" w:cs="Arial"/>
          <w:b/>
          <w:color w:val="002952"/>
          <w:sz w:val="32"/>
          <w:szCs w:val="32"/>
        </w:rPr>
        <w:t>.</w:t>
      </w:r>
      <w:r>
        <w:rPr>
          <w:rFonts w:ascii="Arial" w:eastAsia="Arial" w:hAnsi="Arial" w:cs="Arial"/>
          <w:b/>
          <w:color w:val="002952"/>
          <w:sz w:val="32"/>
          <w:szCs w:val="32"/>
        </w:rPr>
        <w:tab/>
      </w:r>
      <w:r>
        <w:rPr>
          <w:rFonts w:ascii="Arial" w:eastAsia="Arial" w:hAnsi="Arial" w:cs="Arial"/>
          <w:b/>
          <w:color w:val="002952"/>
          <w:sz w:val="28"/>
          <w:szCs w:val="28"/>
        </w:rPr>
        <w:t>Inv</w:t>
      </w:r>
      <w:r>
        <w:rPr>
          <w:rFonts w:ascii="Arial" w:eastAsia="Arial" w:hAnsi="Arial" w:cs="Arial"/>
          <w:b/>
          <w:color w:val="002952"/>
          <w:spacing w:val="1"/>
          <w:sz w:val="28"/>
          <w:szCs w:val="28"/>
        </w:rPr>
        <w:t>e</w:t>
      </w:r>
      <w:r>
        <w:rPr>
          <w:rFonts w:ascii="Arial" w:eastAsia="Arial" w:hAnsi="Arial" w:cs="Arial"/>
          <w:b/>
          <w:color w:val="002952"/>
          <w:sz w:val="28"/>
          <w:szCs w:val="28"/>
        </w:rPr>
        <w:t>s</w:t>
      </w:r>
      <w:r>
        <w:rPr>
          <w:rFonts w:ascii="Arial" w:eastAsia="Arial" w:hAnsi="Arial" w:cs="Arial"/>
          <w:b/>
          <w:color w:val="002952"/>
          <w:spacing w:val="1"/>
          <w:sz w:val="28"/>
          <w:szCs w:val="28"/>
        </w:rPr>
        <w:t>t</w:t>
      </w:r>
      <w:r>
        <w:rPr>
          <w:rFonts w:ascii="Arial" w:eastAsia="Arial" w:hAnsi="Arial" w:cs="Arial"/>
          <w:b/>
          <w:color w:val="002952"/>
          <w:sz w:val="28"/>
          <w:szCs w:val="28"/>
        </w:rPr>
        <w:t>iga</w:t>
      </w:r>
      <w:r>
        <w:rPr>
          <w:rFonts w:ascii="Arial" w:eastAsia="Arial" w:hAnsi="Arial" w:cs="Arial"/>
          <w:b/>
          <w:color w:val="002952"/>
          <w:spacing w:val="1"/>
          <w:sz w:val="28"/>
          <w:szCs w:val="28"/>
        </w:rPr>
        <w:t>t</w:t>
      </w:r>
      <w:r>
        <w:rPr>
          <w:rFonts w:ascii="Arial" w:eastAsia="Arial" w:hAnsi="Arial" w:cs="Arial"/>
          <w:b/>
          <w:color w:val="002952"/>
          <w:sz w:val="28"/>
          <w:szCs w:val="28"/>
        </w:rPr>
        <w:t>e</w:t>
      </w:r>
      <w:r>
        <w:rPr>
          <w:rFonts w:ascii="Arial" w:eastAsia="Arial" w:hAnsi="Arial" w:cs="Arial"/>
          <w:b/>
          <w:color w:val="002952"/>
          <w:spacing w:val="-15"/>
          <w:sz w:val="28"/>
          <w:szCs w:val="28"/>
        </w:rPr>
        <w:t xml:space="preserve"> </w:t>
      </w:r>
      <w:r>
        <w:rPr>
          <w:rFonts w:ascii="Arial" w:eastAsia="Arial" w:hAnsi="Arial" w:cs="Arial"/>
          <w:b/>
          <w:color w:val="002952"/>
          <w:sz w:val="28"/>
          <w:szCs w:val="28"/>
        </w:rPr>
        <w:t>how diff</w:t>
      </w:r>
      <w:r>
        <w:rPr>
          <w:rFonts w:ascii="Arial" w:eastAsia="Arial" w:hAnsi="Arial" w:cs="Arial"/>
          <w:b/>
          <w:color w:val="002952"/>
          <w:spacing w:val="1"/>
          <w:sz w:val="28"/>
          <w:szCs w:val="28"/>
        </w:rPr>
        <w:t>e</w:t>
      </w:r>
      <w:r>
        <w:rPr>
          <w:rFonts w:ascii="Arial" w:eastAsia="Arial" w:hAnsi="Arial" w:cs="Arial"/>
          <w:b/>
          <w:color w:val="002952"/>
          <w:sz w:val="28"/>
          <w:szCs w:val="28"/>
        </w:rPr>
        <w:t>r</w:t>
      </w:r>
      <w:r>
        <w:rPr>
          <w:rFonts w:ascii="Arial" w:eastAsia="Arial" w:hAnsi="Arial" w:cs="Arial"/>
          <w:b/>
          <w:color w:val="002952"/>
          <w:spacing w:val="1"/>
          <w:sz w:val="28"/>
          <w:szCs w:val="28"/>
        </w:rPr>
        <w:t>e</w:t>
      </w:r>
      <w:r>
        <w:rPr>
          <w:rFonts w:ascii="Arial" w:eastAsia="Arial" w:hAnsi="Arial" w:cs="Arial"/>
          <w:b/>
          <w:color w:val="002952"/>
          <w:sz w:val="28"/>
          <w:szCs w:val="28"/>
        </w:rPr>
        <w:t>nt</w:t>
      </w:r>
      <w:r>
        <w:rPr>
          <w:rFonts w:ascii="Arial" w:eastAsia="Arial" w:hAnsi="Arial" w:cs="Arial"/>
          <w:b/>
          <w:color w:val="002952"/>
          <w:spacing w:val="-11"/>
          <w:sz w:val="28"/>
          <w:szCs w:val="28"/>
        </w:rPr>
        <w:t xml:space="preserve"> </w:t>
      </w:r>
      <w:r>
        <w:rPr>
          <w:rFonts w:ascii="Arial" w:eastAsia="Arial" w:hAnsi="Arial" w:cs="Arial"/>
          <w:b/>
          <w:color w:val="002952"/>
          <w:sz w:val="28"/>
          <w:szCs w:val="28"/>
        </w:rPr>
        <w:t>des</w:t>
      </w:r>
      <w:r>
        <w:rPr>
          <w:rFonts w:ascii="Arial" w:eastAsia="Arial" w:hAnsi="Arial" w:cs="Arial"/>
          <w:b/>
          <w:color w:val="002952"/>
          <w:spacing w:val="1"/>
          <w:sz w:val="28"/>
          <w:szCs w:val="28"/>
        </w:rPr>
        <w:t>i</w:t>
      </w:r>
      <w:r>
        <w:rPr>
          <w:rFonts w:ascii="Arial" w:eastAsia="Arial" w:hAnsi="Arial" w:cs="Arial"/>
          <w:b/>
          <w:color w:val="002952"/>
          <w:sz w:val="28"/>
          <w:szCs w:val="28"/>
        </w:rPr>
        <w:t>gn</w:t>
      </w:r>
      <w:r>
        <w:rPr>
          <w:rFonts w:ascii="Arial" w:eastAsia="Arial" w:hAnsi="Arial" w:cs="Arial"/>
          <w:b/>
          <w:color w:val="002952"/>
          <w:spacing w:val="-4"/>
          <w:sz w:val="28"/>
          <w:szCs w:val="28"/>
        </w:rPr>
        <w:t xml:space="preserve"> </w:t>
      </w:r>
      <w:r>
        <w:rPr>
          <w:rFonts w:ascii="Arial" w:eastAsia="Arial" w:hAnsi="Arial" w:cs="Arial"/>
          <w:b/>
          <w:color w:val="002952"/>
          <w:sz w:val="28"/>
          <w:szCs w:val="28"/>
        </w:rPr>
        <w:t>p</w:t>
      </w:r>
      <w:r>
        <w:rPr>
          <w:rFonts w:ascii="Arial" w:eastAsia="Arial" w:hAnsi="Arial" w:cs="Arial"/>
          <w:b/>
          <w:color w:val="002952"/>
          <w:spacing w:val="1"/>
          <w:sz w:val="28"/>
          <w:szCs w:val="28"/>
        </w:rPr>
        <w:t>a</w:t>
      </w:r>
      <w:r>
        <w:rPr>
          <w:rFonts w:ascii="Arial" w:eastAsia="Arial" w:hAnsi="Arial" w:cs="Arial"/>
          <w:b/>
          <w:color w:val="002952"/>
          <w:sz w:val="28"/>
          <w:szCs w:val="28"/>
        </w:rPr>
        <w:t>t</w:t>
      </w:r>
      <w:r>
        <w:rPr>
          <w:rFonts w:ascii="Arial" w:eastAsia="Arial" w:hAnsi="Arial" w:cs="Arial"/>
          <w:b/>
          <w:color w:val="002952"/>
          <w:spacing w:val="1"/>
          <w:sz w:val="28"/>
          <w:szCs w:val="28"/>
        </w:rPr>
        <w:t>t</w:t>
      </w:r>
      <w:r>
        <w:rPr>
          <w:rFonts w:ascii="Arial" w:eastAsia="Arial" w:hAnsi="Arial" w:cs="Arial"/>
          <w:b/>
          <w:color w:val="002952"/>
          <w:sz w:val="28"/>
          <w:szCs w:val="28"/>
        </w:rPr>
        <w:t>e</w:t>
      </w:r>
      <w:r>
        <w:rPr>
          <w:rFonts w:ascii="Arial" w:eastAsia="Arial" w:hAnsi="Arial" w:cs="Arial"/>
          <w:b/>
          <w:color w:val="002952"/>
          <w:spacing w:val="1"/>
          <w:sz w:val="28"/>
          <w:szCs w:val="28"/>
        </w:rPr>
        <w:t>r</w:t>
      </w:r>
      <w:r>
        <w:rPr>
          <w:rFonts w:ascii="Arial" w:eastAsia="Arial" w:hAnsi="Arial" w:cs="Arial"/>
          <w:b/>
          <w:color w:val="002952"/>
          <w:sz w:val="28"/>
          <w:szCs w:val="28"/>
        </w:rPr>
        <w:t>ns</w:t>
      </w:r>
      <w:r>
        <w:rPr>
          <w:rFonts w:ascii="Arial" w:eastAsia="Arial" w:hAnsi="Arial" w:cs="Arial"/>
          <w:b/>
          <w:color w:val="002952"/>
          <w:spacing w:val="-11"/>
          <w:sz w:val="28"/>
          <w:szCs w:val="28"/>
        </w:rPr>
        <w:t xml:space="preserve"> </w:t>
      </w:r>
      <w:r>
        <w:rPr>
          <w:rFonts w:ascii="Arial" w:eastAsia="Arial" w:hAnsi="Arial" w:cs="Arial"/>
          <w:b/>
          <w:color w:val="002952"/>
          <w:sz w:val="28"/>
          <w:szCs w:val="28"/>
        </w:rPr>
        <w:t>can</w:t>
      </w:r>
      <w:r>
        <w:rPr>
          <w:rFonts w:ascii="Arial" w:eastAsia="Arial" w:hAnsi="Arial" w:cs="Arial"/>
          <w:b/>
          <w:color w:val="002952"/>
          <w:spacing w:val="-5"/>
          <w:sz w:val="28"/>
          <w:szCs w:val="28"/>
        </w:rPr>
        <w:t xml:space="preserve"> </w:t>
      </w:r>
      <w:r>
        <w:rPr>
          <w:rFonts w:ascii="Arial" w:eastAsia="Arial" w:hAnsi="Arial" w:cs="Arial"/>
          <w:b/>
          <w:color w:val="002952"/>
          <w:sz w:val="28"/>
          <w:szCs w:val="28"/>
        </w:rPr>
        <w:t>work</w:t>
      </w:r>
      <w:r>
        <w:rPr>
          <w:rFonts w:ascii="Arial" w:eastAsia="Arial" w:hAnsi="Arial" w:cs="Arial"/>
          <w:b/>
          <w:color w:val="002952"/>
          <w:spacing w:val="-5"/>
          <w:sz w:val="28"/>
          <w:szCs w:val="28"/>
        </w:rPr>
        <w:t xml:space="preserve"> </w:t>
      </w:r>
      <w:r>
        <w:rPr>
          <w:rFonts w:ascii="Arial" w:eastAsia="Arial" w:hAnsi="Arial" w:cs="Arial"/>
          <w:b/>
          <w:color w:val="002952"/>
          <w:sz w:val="28"/>
          <w:szCs w:val="28"/>
        </w:rPr>
        <w:t>within a r</w:t>
      </w:r>
      <w:r>
        <w:rPr>
          <w:rFonts w:ascii="Arial" w:eastAsia="Arial" w:hAnsi="Arial" w:cs="Arial"/>
          <w:b/>
          <w:color w:val="002952"/>
          <w:spacing w:val="1"/>
          <w:sz w:val="28"/>
          <w:szCs w:val="28"/>
        </w:rPr>
        <w:t>a</w:t>
      </w:r>
      <w:r>
        <w:rPr>
          <w:rFonts w:ascii="Arial" w:eastAsia="Arial" w:hAnsi="Arial" w:cs="Arial"/>
          <w:b/>
          <w:color w:val="002952"/>
          <w:sz w:val="28"/>
          <w:szCs w:val="28"/>
        </w:rPr>
        <w:t>n</w:t>
      </w:r>
      <w:r>
        <w:rPr>
          <w:rFonts w:ascii="Arial" w:eastAsia="Arial" w:hAnsi="Arial" w:cs="Arial"/>
          <w:b/>
          <w:color w:val="002952"/>
          <w:spacing w:val="-1"/>
          <w:sz w:val="28"/>
          <w:szCs w:val="28"/>
        </w:rPr>
        <w:t>g</w:t>
      </w:r>
      <w:r>
        <w:rPr>
          <w:rFonts w:ascii="Arial" w:eastAsia="Arial" w:hAnsi="Arial" w:cs="Arial"/>
          <w:b/>
          <w:color w:val="002952"/>
          <w:sz w:val="28"/>
          <w:szCs w:val="28"/>
        </w:rPr>
        <w:t>e</w:t>
      </w:r>
      <w:r>
        <w:rPr>
          <w:rFonts w:ascii="Arial" w:eastAsia="Arial" w:hAnsi="Arial" w:cs="Arial"/>
          <w:b/>
          <w:color w:val="002952"/>
          <w:spacing w:val="-4"/>
          <w:sz w:val="28"/>
          <w:szCs w:val="28"/>
        </w:rPr>
        <w:t xml:space="preserve"> </w:t>
      </w:r>
      <w:r>
        <w:rPr>
          <w:rFonts w:ascii="Arial" w:eastAsia="Arial" w:hAnsi="Arial" w:cs="Arial"/>
          <w:b/>
          <w:color w:val="002952"/>
          <w:sz w:val="28"/>
          <w:szCs w:val="28"/>
        </w:rPr>
        <w:t>of</w:t>
      </w:r>
      <w:r>
        <w:rPr>
          <w:rFonts w:ascii="Arial" w:eastAsia="Arial" w:hAnsi="Arial" w:cs="Arial"/>
          <w:b/>
          <w:color w:val="002952"/>
          <w:spacing w:val="-3"/>
          <w:sz w:val="28"/>
          <w:szCs w:val="28"/>
        </w:rPr>
        <w:t xml:space="preserve"> </w:t>
      </w:r>
      <w:r>
        <w:rPr>
          <w:rFonts w:ascii="Arial" w:eastAsia="Arial" w:hAnsi="Arial" w:cs="Arial"/>
          <w:b/>
          <w:color w:val="002952"/>
          <w:sz w:val="28"/>
          <w:szCs w:val="28"/>
        </w:rPr>
        <w:t>dif</w:t>
      </w:r>
      <w:r>
        <w:rPr>
          <w:rFonts w:ascii="Arial" w:eastAsia="Arial" w:hAnsi="Arial" w:cs="Arial"/>
          <w:b/>
          <w:color w:val="002952"/>
          <w:spacing w:val="1"/>
          <w:sz w:val="28"/>
          <w:szCs w:val="28"/>
        </w:rPr>
        <w:t>f</w:t>
      </w:r>
      <w:r>
        <w:rPr>
          <w:rFonts w:ascii="Arial" w:eastAsia="Arial" w:hAnsi="Arial" w:cs="Arial"/>
          <w:b/>
          <w:color w:val="002952"/>
          <w:sz w:val="28"/>
          <w:szCs w:val="28"/>
        </w:rPr>
        <w:t>e</w:t>
      </w:r>
      <w:r>
        <w:rPr>
          <w:rFonts w:ascii="Arial" w:eastAsia="Arial" w:hAnsi="Arial" w:cs="Arial"/>
          <w:b/>
          <w:color w:val="002952"/>
          <w:spacing w:val="1"/>
          <w:sz w:val="28"/>
          <w:szCs w:val="28"/>
        </w:rPr>
        <w:t>r</w:t>
      </w:r>
      <w:r>
        <w:rPr>
          <w:rFonts w:ascii="Arial" w:eastAsia="Arial" w:hAnsi="Arial" w:cs="Arial"/>
          <w:b/>
          <w:color w:val="002952"/>
          <w:sz w:val="28"/>
          <w:szCs w:val="28"/>
        </w:rPr>
        <w:t>ent</w:t>
      </w:r>
      <w:r>
        <w:rPr>
          <w:rFonts w:ascii="Arial" w:eastAsia="Arial" w:hAnsi="Arial" w:cs="Arial"/>
          <w:b/>
          <w:color w:val="002952"/>
          <w:spacing w:val="-11"/>
          <w:sz w:val="28"/>
          <w:szCs w:val="28"/>
        </w:rPr>
        <w:t xml:space="preserve"> </w:t>
      </w:r>
      <w:r>
        <w:rPr>
          <w:rFonts w:ascii="Arial" w:eastAsia="Arial" w:hAnsi="Arial" w:cs="Arial"/>
          <w:b/>
          <w:color w:val="002952"/>
          <w:sz w:val="28"/>
          <w:szCs w:val="28"/>
        </w:rPr>
        <w:t>sc</w:t>
      </w:r>
      <w:r>
        <w:rPr>
          <w:rFonts w:ascii="Arial" w:eastAsia="Arial" w:hAnsi="Arial" w:cs="Arial"/>
          <w:b/>
          <w:color w:val="002952"/>
          <w:spacing w:val="1"/>
          <w:sz w:val="28"/>
          <w:szCs w:val="28"/>
        </w:rPr>
        <w:t>e</w:t>
      </w:r>
      <w:r>
        <w:rPr>
          <w:rFonts w:ascii="Arial" w:eastAsia="Arial" w:hAnsi="Arial" w:cs="Arial"/>
          <w:b/>
          <w:color w:val="002952"/>
          <w:sz w:val="28"/>
          <w:szCs w:val="28"/>
        </w:rPr>
        <w:t>nario</w:t>
      </w:r>
      <w:r>
        <w:rPr>
          <w:rFonts w:ascii="Arial" w:eastAsia="Arial" w:hAnsi="Arial" w:cs="Arial"/>
          <w:b/>
          <w:color w:val="002952"/>
          <w:spacing w:val="3"/>
          <w:sz w:val="28"/>
          <w:szCs w:val="28"/>
        </w:rPr>
        <w:t>s</w:t>
      </w:r>
      <w:r>
        <w:rPr>
          <w:rFonts w:ascii="Arial" w:eastAsia="Arial" w:hAnsi="Arial" w:cs="Arial"/>
          <w:b/>
          <w:color w:val="002952"/>
          <w:sz w:val="28"/>
          <w:szCs w:val="28"/>
        </w:rPr>
        <w:t>.</w:t>
      </w:r>
    </w:p>
    <w:p w14:paraId="19E6057E" w14:textId="77777777" w:rsidR="00A67EE1" w:rsidRDefault="00A67EE1" w:rsidP="00A67EE1">
      <w:pPr>
        <w:spacing w:before="7" w:line="160" w:lineRule="exact"/>
        <w:rPr>
          <w:sz w:val="17"/>
          <w:szCs w:val="17"/>
        </w:rPr>
      </w:pPr>
    </w:p>
    <w:p w14:paraId="286D70AA" w14:textId="77777777" w:rsidR="00A67EE1" w:rsidRDefault="00A67EE1" w:rsidP="00A67EE1">
      <w:pPr>
        <w:ind w:left="130"/>
        <w:rPr>
          <w:rFonts w:ascii="Arial" w:eastAsia="Arial" w:hAnsi="Arial" w:cs="Arial"/>
          <w:sz w:val="28"/>
          <w:szCs w:val="28"/>
        </w:rPr>
      </w:pPr>
      <w:r>
        <w:rPr>
          <w:rFonts w:ascii="Arial" w:eastAsia="Arial" w:hAnsi="Arial" w:cs="Arial"/>
          <w:b/>
          <w:color w:val="002952"/>
          <w:spacing w:val="-3"/>
          <w:sz w:val="28"/>
          <w:szCs w:val="28"/>
        </w:rPr>
        <w:t xml:space="preserve"> </w:t>
      </w:r>
      <w:r>
        <w:rPr>
          <w:rFonts w:ascii="Arial" w:eastAsia="Arial" w:hAnsi="Arial" w:cs="Arial"/>
          <w:b/>
          <w:color w:val="002952"/>
          <w:sz w:val="28"/>
          <w:szCs w:val="28"/>
          <w:highlight w:val="yellow"/>
        </w:rPr>
        <w:t>(No</w:t>
      </w:r>
      <w:r>
        <w:rPr>
          <w:rFonts w:ascii="Arial" w:eastAsia="Arial" w:hAnsi="Arial" w:cs="Arial"/>
          <w:b/>
          <w:color w:val="002952"/>
          <w:spacing w:val="1"/>
          <w:sz w:val="28"/>
          <w:szCs w:val="28"/>
          <w:highlight w:val="yellow"/>
        </w:rPr>
        <w:t>n</w:t>
      </w:r>
      <w:r>
        <w:rPr>
          <w:rFonts w:ascii="Arial" w:eastAsia="Arial" w:hAnsi="Arial" w:cs="Arial"/>
          <w:b/>
          <w:color w:val="002952"/>
          <w:sz w:val="28"/>
          <w:szCs w:val="28"/>
          <w:highlight w:val="yellow"/>
        </w:rPr>
        <w:t>-BTEC</w:t>
      </w:r>
      <w:r>
        <w:rPr>
          <w:rFonts w:ascii="Arial" w:eastAsia="Arial" w:hAnsi="Arial" w:cs="Arial"/>
          <w:b/>
          <w:color w:val="002952"/>
          <w:spacing w:val="-15"/>
          <w:sz w:val="28"/>
          <w:szCs w:val="28"/>
          <w:highlight w:val="yellow"/>
        </w:rPr>
        <w:t xml:space="preserve"> </w:t>
      </w:r>
      <w:r>
        <w:rPr>
          <w:rFonts w:ascii="Arial" w:eastAsia="Arial" w:hAnsi="Arial" w:cs="Arial"/>
          <w:b/>
          <w:color w:val="002952"/>
          <w:sz w:val="28"/>
          <w:szCs w:val="28"/>
          <w:highlight w:val="yellow"/>
        </w:rPr>
        <w:t>T</w:t>
      </w:r>
      <w:r>
        <w:rPr>
          <w:rFonts w:ascii="Arial" w:eastAsia="Arial" w:hAnsi="Arial" w:cs="Arial"/>
          <w:b/>
          <w:color w:val="002952"/>
          <w:spacing w:val="1"/>
          <w:sz w:val="28"/>
          <w:szCs w:val="28"/>
          <w:highlight w:val="yellow"/>
        </w:rPr>
        <w:t>a</w:t>
      </w:r>
      <w:r>
        <w:rPr>
          <w:rFonts w:ascii="Arial" w:eastAsia="Arial" w:hAnsi="Arial" w:cs="Arial"/>
          <w:b/>
          <w:color w:val="002952"/>
          <w:sz w:val="28"/>
          <w:szCs w:val="28"/>
          <w:highlight w:val="yellow"/>
        </w:rPr>
        <w:t>sk</w:t>
      </w:r>
      <w:r>
        <w:rPr>
          <w:rFonts w:ascii="Arial" w:eastAsia="Arial" w:hAnsi="Arial" w:cs="Arial"/>
          <w:b/>
          <w:color w:val="002952"/>
          <w:spacing w:val="-4"/>
          <w:sz w:val="28"/>
          <w:szCs w:val="28"/>
          <w:highlight w:val="yellow"/>
        </w:rPr>
        <w:t xml:space="preserve"> </w:t>
      </w:r>
      <w:r>
        <w:rPr>
          <w:rFonts w:ascii="Arial" w:eastAsia="Arial" w:hAnsi="Arial" w:cs="Arial"/>
          <w:b/>
          <w:color w:val="002952"/>
          <w:sz w:val="28"/>
          <w:szCs w:val="28"/>
          <w:highlight w:val="yellow"/>
        </w:rPr>
        <w:t>4</w:t>
      </w:r>
      <w:r>
        <w:rPr>
          <w:rFonts w:ascii="Arial" w:eastAsia="Arial" w:hAnsi="Arial" w:cs="Arial"/>
          <w:b/>
          <w:color w:val="002952"/>
          <w:spacing w:val="-2"/>
          <w:sz w:val="28"/>
          <w:szCs w:val="28"/>
          <w:highlight w:val="yellow"/>
        </w:rPr>
        <w:t xml:space="preserve"> </w:t>
      </w:r>
      <w:r>
        <w:rPr>
          <w:rFonts w:ascii="Arial" w:eastAsia="Arial" w:hAnsi="Arial" w:cs="Arial"/>
          <w:b/>
          <w:color w:val="002952"/>
          <w:sz w:val="28"/>
          <w:szCs w:val="28"/>
          <w:highlight w:val="yellow"/>
        </w:rPr>
        <w:t xml:space="preserve">- </w:t>
      </w:r>
      <w:r>
        <w:rPr>
          <w:rFonts w:ascii="Arial" w:eastAsia="Arial" w:hAnsi="Arial" w:cs="Arial"/>
          <w:b/>
          <w:color w:val="002952"/>
          <w:spacing w:val="1"/>
          <w:sz w:val="28"/>
          <w:szCs w:val="28"/>
          <w:highlight w:val="yellow"/>
        </w:rPr>
        <w:t>2</w:t>
      </w:r>
      <w:r>
        <w:rPr>
          <w:rFonts w:ascii="Arial" w:eastAsia="Arial" w:hAnsi="Arial" w:cs="Arial"/>
          <w:b/>
          <w:color w:val="002952"/>
          <w:sz w:val="28"/>
          <w:szCs w:val="28"/>
          <w:highlight w:val="yellow"/>
        </w:rPr>
        <w:t>)</w:t>
      </w:r>
    </w:p>
    <w:p w14:paraId="098804F3" w14:textId="77777777" w:rsidR="00A67EE1" w:rsidRDefault="00A67EE1" w:rsidP="00A67EE1">
      <w:pPr>
        <w:spacing w:line="200" w:lineRule="exact"/>
      </w:pPr>
    </w:p>
    <w:p w14:paraId="423293ED" w14:textId="77777777" w:rsidR="00A67EE1" w:rsidRDefault="00A67EE1" w:rsidP="00A67EE1">
      <w:pPr>
        <w:spacing w:line="200" w:lineRule="exact"/>
      </w:pPr>
    </w:p>
    <w:p w14:paraId="2961C709" w14:textId="77777777" w:rsidR="00A67EE1" w:rsidRDefault="00A67EE1" w:rsidP="00A67EE1">
      <w:pPr>
        <w:spacing w:before="9" w:line="240" w:lineRule="exact"/>
        <w:rPr>
          <w:sz w:val="24"/>
          <w:szCs w:val="24"/>
        </w:rPr>
      </w:pPr>
    </w:p>
    <w:p w14:paraId="271D793D" w14:textId="77777777" w:rsidR="00A67EE1" w:rsidRDefault="00A67EE1" w:rsidP="00A67EE1">
      <w:pPr>
        <w:ind w:left="120"/>
        <w:rPr>
          <w:rFonts w:ascii="Arial" w:eastAsia="Arial" w:hAnsi="Arial" w:cs="Arial"/>
          <w:sz w:val="24"/>
          <w:szCs w:val="24"/>
        </w:rPr>
      </w:pPr>
      <w:r>
        <w:rPr>
          <w:rFonts w:ascii="Arial" w:eastAsia="Arial" w:hAnsi="Arial" w:cs="Arial"/>
          <w:b/>
          <w:sz w:val="24"/>
          <w:szCs w:val="24"/>
        </w:rPr>
        <w:t>D</w:t>
      </w:r>
      <w:r>
        <w:rPr>
          <w:rFonts w:ascii="Arial" w:eastAsia="Arial" w:hAnsi="Arial" w:cs="Arial"/>
          <w:b/>
          <w:spacing w:val="-1"/>
          <w:sz w:val="24"/>
          <w:szCs w:val="24"/>
        </w:rPr>
        <w:t>e</w:t>
      </w:r>
      <w:r>
        <w:rPr>
          <w:rFonts w:ascii="Arial" w:eastAsia="Arial" w:hAnsi="Arial" w:cs="Arial"/>
          <w:b/>
          <w:sz w:val="24"/>
          <w:szCs w:val="24"/>
        </w:rPr>
        <w:t>sign Pa</w:t>
      </w:r>
      <w:r>
        <w:rPr>
          <w:rFonts w:ascii="Arial" w:eastAsia="Arial" w:hAnsi="Arial" w:cs="Arial"/>
          <w:b/>
          <w:spacing w:val="1"/>
          <w:sz w:val="24"/>
          <w:szCs w:val="24"/>
        </w:rPr>
        <w:t>t</w:t>
      </w:r>
      <w:r>
        <w:rPr>
          <w:rFonts w:ascii="Arial" w:eastAsia="Arial" w:hAnsi="Arial" w:cs="Arial"/>
          <w:b/>
          <w:sz w:val="24"/>
          <w:szCs w:val="24"/>
        </w:rPr>
        <w:t>terns</w:t>
      </w:r>
    </w:p>
    <w:p w14:paraId="30C0F240" w14:textId="77777777" w:rsidR="00A67EE1" w:rsidRDefault="00A67EE1" w:rsidP="00A67EE1">
      <w:pPr>
        <w:spacing w:before="2" w:line="180" w:lineRule="exact"/>
        <w:rPr>
          <w:sz w:val="18"/>
          <w:szCs w:val="18"/>
        </w:rPr>
      </w:pPr>
    </w:p>
    <w:p w14:paraId="751A59F6" w14:textId="77777777" w:rsidR="00A67EE1" w:rsidRDefault="00A67EE1" w:rsidP="00A67EE1">
      <w:pPr>
        <w:ind w:left="480"/>
        <w:rPr>
          <w:rFonts w:ascii="Arial" w:eastAsia="Arial" w:hAnsi="Arial" w:cs="Arial"/>
          <w:b/>
          <w:sz w:val="24"/>
          <w:szCs w:val="24"/>
          <w:u w:val="thick" w:color="000000"/>
        </w:rPr>
      </w:pPr>
      <w:r>
        <w:rPr>
          <w:rFonts w:ascii="Arial" w:eastAsia="Arial" w:hAnsi="Arial" w:cs="Arial"/>
          <w:b/>
          <w:sz w:val="24"/>
          <w:szCs w:val="24"/>
        </w:rPr>
        <w:t xml:space="preserve">1. </w:t>
      </w:r>
      <w:r>
        <w:rPr>
          <w:rFonts w:ascii="Arial" w:eastAsia="Arial" w:hAnsi="Arial" w:cs="Arial"/>
          <w:b/>
          <w:spacing w:val="27"/>
          <w:sz w:val="24"/>
          <w:szCs w:val="24"/>
        </w:rPr>
        <w:t xml:space="preserve"> </w:t>
      </w:r>
      <w:r w:rsidRPr="0021690A">
        <w:rPr>
          <w:rFonts w:ascii="Arial" w:eastAsia="Arial" w:hAnsi="Arial" w:cs="Arial"/>
          <w:b/>
          <w:sz w:val="24"/>
          <w:szCs w:val="24"/>
          <w:u w:val="thick" w:color="000000"/>
        </w:rPr>
        <w:t>Cre</w:t>
      </w:r>
      <w:r w:rsidRPr="0021690A">
        <w:rPr>
          <w:rFonts w:ascii="Arial" w:eastAsia="Arial" w:hAnsi="Arial" w:cs="Arial"/>
          <w:b/>
          <w:spacing w:val="-1"/>
          <w:sz w:val="24"/>
          <w:szCs w:val="24"/>
          <w:u w:val="thick" w:color="000000"/>
        </w:rPr>
        <w:t>a</w:t>
      </w:r>
      <w:r w:rsidRPr="0021690A">
        <w:rPr>
          <w:rFonts w:ascii="Arial" w:eastAsia="Arial" w:hAnsi="Arial" w:cs="Arial"/>
          <w:b/>
          <w:sz w:val="24"/>
          <w:szCs w:val="24"/>
          <w:u w:val="thick" w:color="000000"/>
        </w:rPr>
        <w:t>t</w:t>
      </w:r>
      <w:r w:rsidRPr="0021690A">
        <w:rPr>
          <w:rFonts w:ascii="Arial" w:eastAsia="Arial" w:hAnsi="Arial" w:cs="Arial"/>
          <w:b/>
          <w:spacing w:val="1"/>
          <w:sz w:val="24"/>
          <w:szCs w:val="24"/>
          <w:u w:val="thick" w:color="000000"/>
        </w:rPr>
        <w:t>i</w:t>
      </w:r>
      <w:r w:rsidRPr="0021690A">
        <w:rPr>
          <w:rFonts w:ascii="Arial" w:eastAsia="Arial" w:hAnsi="Arial" w:cs="Arial"/>
          <w:b/>
          <w:sz w:val="24"/>
          <w:szCs w:val="24"/>
          <w:u w:val="thick" w:color="000000"/>
        </w:rPr>
        <w:t>onal</w:t>
      </w:r>
      <w:r>
        <w:rPr>
          <w:rFonts w:ascii="Arial" w:eastAsia="Arial" w:hAnsi="Arial" w:cs="Arial"/>
          <w:b/>
          <w:sz w:val="24"/>
          <w:szCs w:val="24"/>
          <w:u w:val="thick" w:color="000000"/>
        </w:rPr>
        <w:t xml:space="preserve"> De</w:t>
      </w:r>
      <w:r>
        <w:rPr>
          <w:rFonts w:ascii="Arial" w:eastAsia="Arial" w:hAnsi="Arial" w:cs="Arial"/>
          <w:b/>
          <w:spacing w:val="-1"/>
          <w:sz w:val="24"/>
          <w:szCs w:val="24"/>
          <w:u w:val="thick" w:color="000000"/>
        </w:rPr>
        <w:t>s</w:t>
      </w:r>
      <w:r>
        <w:rPr>
          <w:rFonts w:ascii="Arial" w:eastAsia="Arial" w:hAnsi="Arial" w:cs="Arial"/>
          <w:b/>
          <w:sz w:val="24"/>
          <w:szCs w:val="24"/>
          <w:u w:val="thick" w:color="000000"/>
        </w:rPr>
        <w:t xml:space="preserve">ign </w:t>
      </w:r>
      <w:r w:rsidRPr="0021690A">
        <w:rPr>
          <w:rFonts w:ascii="Arial" w:eastAsia="Arial" w:hAnsi="Arial" w:cs="Arial"/>
          <w:b/>
          <w:sz w:val="24"/>
          <w:szCs w:val="24"/>
          <w:u w:val="thick" w:color="000000"/>
        </w:rPr>
        <w:t>P</w:t>
      </w:r>
      <w:r w:rsidRPr="0021690A">
        <w:rPr>
          <w:rFonts w:ascii="Arial" w:eastAsia="Arial" w:hAnsi="Arial" w:cs="Arial"/>
          <w:b/>
          <w:spacing w:val="1"/>
          <w:sz w:val="24"/>
          <w:szCs w:val="24"/>
          <w:u w:val="thick" w:color="000000"/>
        </w:rPr>
        <w:t>a</w:t>
      </w:r>
      <w:r w:rsidRPr="0021690A">
        <w:rPr>
          <w:rFonts w:ascii="Arial" w:eastAsia="Arial" w:hAnsi="Arial" w:cs="Arial"/>
          <w:b/>
          <w:sz w:val="24"/>
          <w:szCs w:val="24"/>
          <w:u w:val="thick" w:color="000000"/>
        </w:rPr>
        <w:t>t</w:t>
      </w:r>
      <w:r w:rsidRPr="0021690A">
        <w:rPr>
          <w:rFonts w:ascii="Arial" w:eastAsia="Arial" w:hAnsi="Arial" w:cs="Arial"/>
          <w:b/>
          <w:spacing w:val="1"/>
          <w:sz w:val="24"/>
          <w:szCs w:val="24"/>
          <w:u w:val="thick" w:color="000000"/>
        </w:rPr>
        <w:t>t</w:t>
      </w:r>
      <w:r w:rsidRPr="0021690A">
        <w:rPr>
          <w:rFonts w:ascii="Arial" w:eastAsia="Arial" w:hAnsi="Arial" w:cs="Arial"/>
          <w:b/>
          <w:sz w:val="24"/>
          <w:szCs w:val="24"/>
          <w:u w:val="thick" w:color="000000"/>
        </w:rPr>
        <w:t>ern</w:t>
      </w:r>
    </w:p>
    <w:p w14:paraId="0EFA34F8" w14:textId="77777777" w:rsidR="00A67EE1" w:rsidRPr="00772106" w:rsidRDefault="00A67EE1" w:rsidP="00A67EE1">
      <w:pPr>
        <w:rPr>
          <w:rFonts w:ascii="Arial" w:eastAsia="Arial" w:hAnsi="Arial" w:cs="Arial"/>
          <w:bCs/>
          <w:sz w:val="22"/>
          <w:szCs w:val="22"/>
          <w:u w:color="000000"/>
        </w:rPr>
      </w:pPr>
      <w:r w:rsidRPr="00772106">
        <w:rPr>
          <w:rFonts w:ascii="Arial" w:eastAsia="Arial" w:hAnsi="Arial" w:cs="Arial"/>
          <w:bCs/>
          <w:sz w:val="22"/>
          <w:szCs w:val="22"/>
          <w:u w:color="000000"/>
        </w:rPr>
        <w:t>Factory Pattern</w:t>
      </w:r>
    </w:p>
    <w:p w14:paraId="2FCED8A6" w14:textId="77777777" w:rsidR="00A67EE1" w:rsidRPr="00772106" w:rsidRDefault="00A67EE1" w:rsidP="00A67EE1">
      <w:pPr>
        <w:rPr>
          <w:rFonts w:ascii="Arial" w:eastAsia="Arial" w:hAnsi="Arial" w:cs="Arial"/>
          <w:bCs/>
          <w:sz w:val="22"/>
          <w:szCs w:val="22"/>
          <w:u w:color="000000"/>
        </w:rPr>
      </w:pPr>
      <w:r w:rsidRPr="00772106">
        <w:rPr>
          <w:rFonts w:ascii="Arial" w:eastAsia="Arial" w:hAnsi="Arial" w:cs="Arial"/>
          <w:bCs/>
          <w:sz w:val="22"/>
          <w:szCs w:val="22"/>
          <w:u w:color="000000"/>
        </w:rPr>
        <w:t>Scenario:</w:t>
      </w:r>
    </w:p>
    <w:p w14:paraId="2D5A27E1" w14:textId="77777777" w:rsidR="00A67EE1" w:rsidRPr="00772106" w:rsidRDefault="00A67EE1" w:rsidP="00A67EE1">
      <w:pPr>
        <w:rPr>
          <w:rFonts w:ascii="Arial" w:eastAsia="Arial" w:hAnsi="Arial" w:cs="Arial"/>
          <w:bCs/>
          <w:sz w:val="22"/>
          <w:szCs w:val="22"/>
          <w:u w:color="000000"/>
        </w:rPr>
      </w:pPr>
      <w:r w:rsidRPr="00772106">
        <w:rPr>
          <w:rFonts w:ascii="Arial" w:eastAsia="Arial" w:hAnsi="Arial" w:cs="Arial"/>
          <w:bCs/>
          <w:sz w:val="22"/>
          <w:szCs w:val="22"/>
          <w:u w:color="000000"/>
        </w:rPr>
        <w:t xml:space="preserve">By transferring information (such as from a radio, television, or rice cooker) to the electronic factory, the factory pattern demo uses the electronic factory to produce various types of electronic goods. The three concrete classes (Radio, Television, and </w:t>
      </w:r>
      <w:proofErr w:type="spellStart"/>
      <w:r w:rsidRPr="00772106">
        <w:rPr>
          <w:rFonts w:ascii="Arial" w:eastAsia="Arial" w:hAnsi="Arial" w:cs="Arial"/>
          <w:bCs/>
          <w:sz w:val="22"/>
          <w:szCs w:val="22"/>
          <w:u w:color="000000"/>
        </w:rPr>
        <w:t>RiceCooker</w:t>
      </w:r>
      <w:proofErr w:type="spellEnd"/>
      <w:r w:rsidRPr="00772106">
        <w:rPr>
          <w:rFonts w:ascii="Arial" w:eastAsia="Arial" w:hAnsi="Arial" w:cs="Arial"/>
          <w:bCs/>
          <w:sz w:val="22"/>
          <w:szCs w:val="22"/>
          <w:u w:color="000000"/>
        </w:rPr>
        <w:t xml:space="preserve">) implement the interface known as "Electronic," and by making reference to another interface, further types of </w:t>
      </w:r>
      <w:proofErr w:type="gramStart"/>
      <w:r w:rsidRPr="00772106">
        <w:rPr>
          <w:rFonts w:ascii="Arial" w:eastAsia="Arial" w:hAnsi="Arial" w:cs="Arial"/>
          <w:bCs/>
          <w:sz w:val="22"/>
          <w:szCs w:val="22"/>
          <w:u w:color="000000"/>
        </w:rPr>
        <w:t>Electronic</w:t>
      </w:r>
      <w:proofErr w:type="gramEnd"/>
      <w:r w:rsidRPr="00772106">
        <w:rPr>
          <w:rFonts w:ascii="Arial" w:eastAsia="Arial" w:hAnsi="Arial" w:cs="Arial"/>
          <w:bCs/>
          <w:sz w:val="22"/>
          <w:szCs w:val="22"/>
          <w:u w:color="000000"/>
        </w:rPr>
        <w:t xml:space="preserve"> can also be formed without the client being made aware of the creation logic.</w:t>
      </w:r>
    </w:p>
    <w:p w14:paraId="76B8B8D4" w14:textId="77777777" w:rsidR="00A67EE1" w:rsidRDefault="00A67EE1" w:rsidP="00A67EE1">
      <w:pPr>
        <w:rPr>
          <w:noProof/>
        </w:rPr>
      </w:pPr>
      <w:r w:rsidRPr="0021690A">
        <w:rPr>
          <w:rFonts w:ascii="Arial" w:eastAsia="Arial" w:hAnsi="Arial" w:cs="Arial"/>
          <w:sz w:val="24"/>
          <w:szCs w:val="24"/>
        </w:rPr>
        <w:t>Diagram:</w:t>
      </w:r>
      <w:r w:rsidRPr="005D45F5">
        <w:t xml:space="preserve"> </w:t>
      </w:r>
    </w:p>
    <w:p w14:paraId="279791E8" w14:textId="77777777" w:rsidR="00A67EE1" w:rsidRDefault="00A67EE1" w:rsidP="00A67EE1">
      <w:pPr>
        <w:rPr>
          <w:rFonts w:ascii="Arial" w:eastAsia="Arial" w:hAnsi="Arial" w:cs="Arial"/>
          <w:sz w:val="24"/>
          <w:szCs w:val="24"/>
        </w:rPr>
      </w:pPr>
      <w:r>
        <w:rPr>
          <w:noProof/>
        </w:rPr>
        <w:lastRenderedPageBreak/>
        <w:drawing>
          <wp:inline distT="0" distB="0" distL="0" distR="0" wp14:anchorId="60566C19" wp14:editId="6E7DD824">
            <wp:extent cx="3924300" cy="1980757"/>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931362" cy="1984321"/>
                    </a:xfrm>
                    <a:prstGeom prst="rect">
                      <a:avLst/>
                    </a:prstGeom>
                    <a:noFill/>
                    <a:ln>
                      <a:noFill/>
                    </a:ln>
                  </pic:spPr>
                </pic:pic>
              </a:graphicData>
            </a:graphic>
          </wp:inline>
        </w:drawing>
      </w:r>
    </w:p>
    <w:p w14:paraId="7CC5328A" w14:textId="77777777" w:rsidR="00A67EE1" w:rsidRPr="00772106" w:rsidRDefault="00A67EE1" w:rsidP="00A67EE1">
      <w:pPr>
        <w:rPr>
          <w:rFonts w:ascii="Arial" w:eastAsia="Arial" w:hAnsi="Arial" w:cs="Arial"/>
          <w:b/>
          <w:bCs/>
          <w:sz w:val="24"/>
          <w:szCs w:val="24"/>
        </w:rPr>
      </w:pPr>
      <w:r w:rsidRPr="00772106">
        <w:rPr>
          <w:rFonts w:ascii="Arial" w:eastAsia="Arial" w:hAnsi="Arial" w:cs="Arial"/>
          <w:b/>
          <w:bCs/>
          <w:sz w:val="24"/>
          <w:szCs w:val="24"/>
        </w:rPr>
        <w:t>Builder Pattern</w:t>
      </w:r>
    </w:p>
    <w:p w14:paraId="3430E05A" w14:textId="77777777" w:rsidR="00A67EE1" w:rsidRPr="00772106" w:rsidRDefault="00A67EE1" w:rsidP="00A67EE1">
      <w:pPr>
        <w:rPr>
          <w:rFonts w:ascii="Arial" w:eastAsia="Arial" w:hAnsi="Arial" w:cs="Arial"/>
          <w:sz w:val="24"/>
          <w:szCs w:val="24"/>
        </w:rPr>
      </w:pPr>
      <w:r w:rsidRPr="00772106">
        <w:rPr>
          <w:rFonts w:ascii="Arial" w:eastAsia="Arial" w:hAnsi="Arial" w:cs="Arial"/>
          <w:sz w:val="24"/>
          <w:szCs w:val="24"/>
        </w:rPr>
        <w:t>Scenario:</w:t>
      </w:r>
    </w:p>
    <w:p w14:paraId="521BBF3A" w14:textId="77777777" w:rsidR="00A67EE1" w:rsidRDefault="00A67EE1" w:rsidP="00A67EE1">
      <w:pPr>
        <w:rPr>
          <w:rFonts w:ascii="Arial" w:eastAsia="Arial" w:hAnsi="Arial" w:cs="Arial"/>
          <w:sz w:val="24"/>
          <w:szCs w:val="24"/>
        </w:rPr>
      </w:pPr>
      <w:r w:rsidRPr="00772106">
        <w:rPr>
          <w:rFonts w:ascii="Arial" w:eastAsia="Arial" w:hAnsi="Arial" w:cs="Arial"/>
          <w:sz w:val="24"/>
          <w:szCs w:val="24"/>
        </w:rPr>
        <w:t>taking into account a restaurant where several menu options can be made. The builder pattern can demonstrate how to prepare a drink step by step. This is made possible via the Item interface, which implements the Item interface and represents all food products. After that, a drink can be made by adding items to an array list, and the drink builder will construct several drink combinations based on the restaurant's menu. The drink builder will be requested by the builder demo to create a drink that is ready to serve for the customer.</w:t>
      </w:r>
    </w:p>
    <w:p w14:paraId="0D83E871" w14:textId="77777777" w:rsidR="00A67EE1" w:rsidRDefault="00A67EE1" w:rsidP="00A67EE1">
      <w:pPr>
        <w:rPr>
          <w:noProof/>
        </w:rPr>
      </w:pPr>
      <w:r>
        <w:rPr>
          <w:noProof/>
        </w:rPr>
        <w:t>Diagram:</w:t>
      </w:r>
    </w:p>
    <w:p w14:paraId="1878FEC3" w14:textId="77777777" w:rsidR="00A67EE1" w:rsidRDefault="00A67EE1" w:rsidP="00A67EE1">
      <w:pPr>
        <w:rPr>
          <w:rFonts w:ascii="Arial" w:eastAsia="Arial" w:hAnsi="Arial" w:cs="Arial"/>
          <w:sz w:val="24"/>
          <w:szCs w:val="24"/>
        </w:rPr>
      </w:pPr>
      <w:r>
        <w:rPr>
          <w:noProof/>
        </w:rPr>
        <w:drawing>
          <wp:inline distT="0" distB="0" distL="0" distR="0" wp14:anchorId="6CD9CDD8" wp14:editId="7ABABF8A">
            <wp:extent cx="3324225" cy="220409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354888" cy="2224421"/>
                    </a:xfrm>
                    <a:prstGeom prst="rect">
                      <a:avLst/>
                    </a:prstGeom>
                    <a:noFill/>
                    <a:ln>
                      <a:noFill/>
                    </a:ln>
                  </pic:spPr>
                </pic:pic>
              </a:graphicData>
            </a:graphic>
          </wp:inline>
        </w:drawing>
      </w:r>
    </w:p>
    <w:p w14:paraId="74D22BCB" w14:textId="77777777" w:rsidR="00A67EE1" w:rsidRDefault="00A67EE1" w:rsidP="00A67EE1">
      <w:pPr>
        <w:rPr>
          <w:rFonts w:ascii="Arial" w:eastAsia="Arial" w:hAnsi="Arial" w:cs="Arial"/>
          <w:b/>
          <w:sz w:val="24"/>
          <w:szCs w:val="24"/>
        </w:rPr>
      </w:pPr>
    </w:p>
    <w:p w14:paraId="3DE70A59" w14:textId="77777777" w:rsidR="00A67EE1" w:rsidRDefault="00A67EE1" w:rsidP="00A67EE1">
      <w:pPr>
        <w:ind w:left="480"/>
        <w:rPr>
          <w:rFonts w:ascii="Arial" w:eastAsia="Arial" w:hAnsi="Arial" w:cs="Arial"/>
          <w:sz w:val="24"/>
          <w:szCs w:val="24"/>
        </w:rPr>
      </w:pPr>
      <w:r>
        <w:rPr>
          <w:rFonts w:ascii="Arial" w:eastAsia="Arial" w:hAnsi="Arial" w:cs="Arial"/>
          <w:b/>
          <w:sz w:val="24"/>
          <w:szCs w:val="24"/>
        </w:rPr>
        <w:t xml:space="preserve">2. </w:t>
      </w:r>
      <w:r>
        <w:rPr>
          <w:rFonts w:ascii="Arial" w:eastAsia="Arial" w:hAnsi="Arial" w:cs="Arial"/>
          <w:b/>
          <w:spacing w:val="27"/>
          <w:sz w:val="24"/>
          <w:szCs w:val="24"/>
        </w:rPr>
        <w:t xml:space="preserve"> </w:t>
      </w:r>
      <w:r>
        <w:rPr>
          <w:rFonts w:ascii="Arial" w:eastAsia="Arial" w:hAnsi="Arial" w:cs="Arial"/>
          <w:b/>
          <w:sz w:val="24"/>
          <w:szCs w:val="24"/>
          <w:u w:val="thick" w:color="000000"/>
        </w:rPr>
        <w:t>Structural D</w:t>
      </w:r>
      <w:r>
        <w:rPr>
          <w:rFonts w:ascii="Arial" w:eastAsia="Arial" w:hAnsi="Arial" w:cs="Arial"/>
          <w:b/>
          <w:spacing w:val="-1"/>
          <w:sz w:val="24"/>
          <w:szCs w:val="24"/>
          <w:u w:val="thick" w:color="000000"/>
        </w:rPr>
        <w:t>e</w:t>
      </w:r>
      <w:r>
        <w:rPr>
          <w:rFonts w:ascii="Arial" w:eastAsia="Arial" w:hAnsi="Arial" w:cs="Arial"/>
          <w:b/>
          <w:sz w:val="24"/>
          <w:szCs w:val="24"/>
          <w:u w:val="thick" w:color="000000"/>
        </w:rPr>
        <w:t>sign Pa</w:t>
      </w:r>
      <w:r>
        <w:rPr>
          <w:rFonts w:ascii="Arial" w:eastAsia="Arial" w:hAnsi="Arial" w:cs="Arial"/>
          <w:b/>
          <w:spacing w:val="1"/>
          <w:sz w:val="24"/>
          <w:szCs w:val="24"/>
          <w:u w:val="thick" w:color="000000"/>
        </w:rPr>
        <w:t>t</w:t>
      </w:r>
      <w:r>
        <w:rPr>
          <w:rFonts w:ascii="Arial" w:eastAsia="Arial" w:hAnsi="Arial" w:cs="Arial"/>
          <w:b/>
          <w:sz w:val="24"/>
          <w:szCs w:val="24"/>
          <w:u w:val="thick" w:color="000000"/>
        </w:rPr>
        <w:t>tern</w:t>
      </w:r>
    </w:p>
    <w:p w14:paraId="6384DF0F" w14:textId="77777777" w:rsidR="00A67EE1" w:rsidRPr="005D45F5" w:rsidRDefault="00A67EE1" w:rsidP="00A67EE1">
      <w:pPr>
        <w:spacing w:before="18" w:line="280" w:lineRule="exact"/>
        <w:rPr>
          <w:rFonts w:ascii="Arial" w:hAnsi="Arial" w:cs="Arial"/>
          <w:b/>
          <w:bCs/>
          <w:sz w:val="28"/>
          <w:szCs w:val="28"/>
        </w:rPr>
      </w:pPr>
      <w:r w:rsidRPr="005D45F5">
        <w:rPr>
          <w:rFonts w:ascii="Arial" w:hAnsi="Arial" w:cs="Arial"/>
          <w:b/>
          <w:bCs/>
          <w:sz w:val="28"/>
          <w:szCs w:val="28"/>
        </w:rPr>
        <w:t>Adapter Pattern:</w:t>
      </w:r>
    </w:p>
    <w:p w14:paraId="7B6E1D69" w14:textId="77777777" w:rsidR="00A67EE1" w:rsidRPr="00772106" w:rsidRDefault="00A67EE1" w:rsidP="00A67EE1">
      <w:pPr>
        <w:spacing w:before="18" w:line="280" w:lineRule="exact"/>
        <w:rPr>
          <w:rFonts w:ascii="Arial" w:hAnsi="Arial" w:cs="Arial"/>
          <w:sz w:val="24"/>
          <w:szCs w:val="24"/>
        </w:rPr>
      </w:pPr>
      <w:r w:rsidRPr="00772106">
        <w:rPr>
          <w:rFonts w:ascii="Arial" w:hAnsi="Arial" w:cs="Arial"/>
          <w:sz w:val="24"/>
          <w:szCs w:val="24"/>
        </w:rPr>
        <w:t>Scenario:</w:t>
      </w:r>
    </w:p>
    <w:p w14:paraId="4A6B329D" w14:textId="77777777" w:rsidR="00A67EE1" w:rsidRPr="00772106" w:rsidRDefault="00A67EE1" w:rsidP="00A67EE1">
      <w:pPr>
        <w:spacing w:before="18" w:line="280" w:lineRule="exact"/>
        <w:rPr>
          <w:rFonts w:ascii="Arial" w:hAnsi="Arial" w:cs="Arial"/>
          <w:sz w:val="24"/>
          <w:szCs w:val="24"/>
        </w:rPr>
      </w:pPr>
      <w:r w:rsidRPr="00772106">
        <w:rPr>
          <w:rFonts w:ascii="Arial" w:hAnsi="Arial" w:cs="Arial"/>
          <w:sz w:val="24"/>
          <w:szCs w:val="24"/>
        </w:rPr>
        <w:t xml:space="preserve">The diagram shows the </w:t>
      </w:r>
      <w:proofErr w:type="spellStart"/>
      <w:r w:rsidRPr="00772106">
        <w:rPr>
          <w:rFonts w:ascii="Arial" w:hAnsi="Arial" w:cs="Arial"/>
          <w:sz w:val="24"/>
          <w:szCs w:val="24"/>
        </w:rPr>
        <w:t>BirdAdapter</w:t>
      </w:r>
      <w:proofErr w:type="spellEnd"/>
      <w:r w:rsidRPr="00772106">
        <w:rPr>
          <w:rFonts w:ascii="Arial" w:hAnsi="Arial" w:cs="Arial"/>
          <w:sz w:val="24"/>
          <w:szCs w:val="24"/>
        </w:rPr>
        <w:t xml:space="preserve"> as a bridge between the incompatible </w:t>
      </w:r>
      <w:proofErr w:type="spellStart"/>
      <w:r w:rsidRPr="00772106">
        <w:rPr>
          <w:rFonts w:ascii="Arial" w:hAnsi="Arial" w:cs="Arial"/>
          <w:sz w:val="24"/>
          <w:szCs w:val="24"/>
        </w:rPr>
        <w:t>Chikentoy</w:t>
      </w:r>
      <w:proofErr w:type="spellEnd"/>
      <w:r w:rsidRPr="00772106">
        <w:rPr>
          <w:rFonts w:ascii="Arial" w:hAnsi="Arial" w:cs="Arial"/>
          <w:sz w:val="24"/>
          <w:szCs w:val="24"/>
        </w:rPr>
        <w:t xml:space="preserve"> and Bird interfaces. The functions of the interfaces must be connected by the </w:t>
      </w:r>
      <w:proofErr w:type="spellStart"/>
      <w:r w:rsidRPr="00772106">
        <w:rPr>
          <w:rFonts w:ascii="Arial" w:hAnsi="Arial" w:cs="Arial"/>
          <w:sz w:val="24"/>
          <w:szCs w:val="24"/>
        </w:rPr>
        <w:t>BirdAdapter</w:t>
      </w:r>
      <w:proofErr w:type="spellEnd"/>
      <w:r w:rsidRPr="00772106">
        <w:rPr>
          <w:rFonts w:ascii="Arial" w:hAnsi="Arial" w:cs="Arial"/>
          <w:sz w:val="24"/>
          <w:szCs w:val="24"/>
        </w:rPr>
        <w:t xml:space="preserve"> class in order for the </w:t>
      </w:r>
      <w:proofErr w:type="spellStart"/>
      <w:r w:rsidRPr="00772106">
        <w:rPr>
          <w:rFonts w:ascii="Arial" w:hAnsi="Arial" w:cs="Arial"/>
          <w:sz w:val="24"/>
          <w:szCs w:val="24"/>
        </w:rPr>
        <w:t>PlasticToyChiken</w:t>
      </w:r>
      <w:proofErr w:type="spellEnd"/>
      <w:r w:rsidRPr="00772106">
        <w:rPr>
          <w:rFonts w:ascii="Arial" w:hAnsi="Arial" w:cs="Arial"/>
          <w:sz w:val="24"/>
          <w:szCs w:val="24"/>
        </w:rPr>
        <w:t xml:space="preserve"> to produce a squeaking sound that is exact to that of a real bird, in this case the crow sound.</w:t>
      </w:r>
    </w:p>
    <w:p w14:paraId="0D81996A" w14:textId="77777777" w:rsidR="00A67EE1" w:rsidRPr="00772106" w:rsidRDefault="00A67EE1" w:rsidP="00A67EE1">
      <w:pPr>
        <w:spacing w:before="18" w:line="280" w:lineRule="exact"/>
        <w:rPr>
          <w:rFonts w:ascii="Arial" w:hAnsi="Arial" w:cs="Arial"/>
          <w:sz w:val="22"/>
          <w:szCs w:val="22"/>
        </w:rPr>
      </w:pPr>
      <w:r w:rsidRPr="005D45F5">
        <w:rPr>
          <w:rFonts w:ascii="Arial" w:hAnsi="Arial" w:cs="Arial"/>
          <w:sz w:val="22"/>
          <w:szCs w:val="22"/>
        </w:rPr>
        <w:t>Diagram:</w:t>
      </w:r>
    </w:p>
    <w:p w14:paraId="3FE72BF5" w14:textId="77777777" w:rsidR="00A67EE1" w:rsidRDefault="00A67EE1" w:rsidP="00A67EE1">
      <w:pPr>
        <w:ind w:left="480"/>
        <w:rPr>
          <w:rFonts w:ascii="Arial" w:eastAsia="Arial" w:hAnsi="Arial" w:cs="Arial"/>
          <w:b/>
          <w:sz w:val="24"/>
          <w:szCs w:val="24"/>
        </w:rPr>
      </w:pPr>
      <w:r>
        <w:rPr>
          <w:noProof/>
        </w:rPr>
        <w:lastRenderedPageBreak/>
        <w:drawing>
          <wp:inline distT="0" distB="0" distL="0" distR="0" wp14:anchorId="69531CDF" wp14:editId="34878E13">
            <wp:extent cx="4057650" cy="181588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64583" cy="1818989"/>
                    </a:xfrm>
                    <a:prstGeom prst="rect">
                      <a:avLst/>
                    </a:prstGeom>
                    <a:noFill/>
                    <a:ln>
                      <a:noFill/>
                    </a:ln>
                  </pic:spPr>
                </pic:pic>
              </a:graphicData>
            </a:graphic>
          </wp:inline>
        </w:drawing>
      </w:r>
    </w:p>
    <w:p w14:paraId="228E358A" w14:textId="77777777" w:rsidR="00A67EE1" w:rsidRDefault="00A67EE1" w:rsidP="00A67EE1">
      <w:pPr>
        <w:ind w:left="480"/>
        <w:rPr>
          <w:rFonts w:ascii="Arial" w:eastAsia="Arial" w:hAnsi="Arial" w:cs="Arial"/>
          <w:b/>
          <w:sz w:val="24"/>
          <w:szCs w:val="24"/>
        </w:rPr>
      </w:pPr>
    </w:p>
    <w:p w14:paraId="44A8B950" w14:textId="77777777" w:rsidR="00A67EE1" w:rsidRPr="00772106" w:rsidRDefault="00A67EE1" w:rsidP="00A67EE1">
      <w:pPr>
        <w:ind w:left="480"/>
        <w:rPr>
          <w:rFonts w:ascii="Arial" w:eastAsia="Arial" w:hAnsi="Arial" w:cs="Arial"/>
          <w:b/>
          <w:sz w:val="24"/>
          <w:szCs w:val="24"/>
        </w:rPr>
      </w:pPr>
      <w:r w:rsidRPr="00772106">
        <w:rPr>
          <w:rFonts w:ascii="Arial" w:eastAsia="Arial" w:hAnsi="Arial" w:cs="Arial"/>
          <w:b/>
          <w:sz w:val="24"/>
          <w:szCs w:val="24"/>
        </w:rPr>
        <w:t>Facade Pattern</w:t>
      </w:r>
    </w:p>
    <w:p w14:paraId="17DA0529" w14:textId="77777777" w:rsidR="00A67EE1" w:rsidRPr="00772106" w:rsidRDefault="00A67EE1" w:rsidP="00A67EE1">
      <w:pPr>
        <w:ind w:left="480"/>
        <w:rPr>
          <w:rFonts w:ascii="Arial" w:eastAsia="Arial" w:hAnsi="Arial" w:cs="Arial"/>
          <w:bCs/>
          <w:sz w:val="24"/>
          <w:szCs w:val="24"/>
        </w:rPr>
      </w:pPr>
      <w:r w:rsidRPr="00772106">
        <w:rPr>
          <w:rFonts w:ascii="Arial" w:eastAsia="Arial" w:hAnsi="Arial" w:cs="Arial"/>
          <w:bCs/>
          <w:sz w:val="24"/>
          <w:szCs w:val="24"/>
        </w:rPr>
        <w:t>Scenario:</w:t>
      </w:r>
    </w:p>
    <w:p w14:paraId="2204BA3B" w14:textId="77777777" w:rsidR="00A67EE1" w:rsidRPr="005D45F5" w:rsidRDefault="00A67EE1" w:rsidP="00A67EE1">
      <w:pPr>
        <w:ind w:left="480"/>
        <w:rPr>
          <w:rFonts w:ascii="Arial" w:eastAsia="Arial" w:hAnsi="Arial" w:cs="Arial"/>
          <w:bCs/>
          <w:sz w:val="24"/>
          <w:szCs w:val="24"/>
        </w:rPr>
      </w:pPr>
      <w:r w:rsidRPr="00772106">
        <w:rPr>
          <w:rFonts w:ascii="Arial" w:eastAsia="Arial" w:hAnsi="Arial" w:cs="Arial"/>
          <w:bCs/>
          <w:sz w:val="24"/>
          <w:szCs w:val="24"/>
        </w:rPr>
        <w:t>A client or customer is curious about the several restaurants that the hotel offers. If you ask the hotel manager, he will handle any challenging implementation so that the client receives what they want. As a result, the hotel manager acts as a front while the hotel system's complexity is hidden. This can be done using the hotel interface, which returns a location, or by using the adjacent eateries; for example, a restaurant that offers a smoking area will return a smoking area. The facade class or hotel keeper is the one who gathers and retains all the locations on hand whenever a customer asks for one.</w:t>
      </w:r>
    </w:p>
    <w:p w14:paraId="2A693616" w14:textId="77777777" w:rsidR="00A67EE1" w:rsidRDefault="00A67EE1" w:rsidP="00A67EE1">
      <w:pPr>
        <w:ind w:left="480"/>
        <w:rPr>
          <w:rFonts w:ascii="Arial" w:eastAsia="Arial" w:hAnsi="Arial" w:cs="Arial"/>
          <w:bCs/>
          <w:sz w:val="24"/>
          <w:szCs w:val="24"/>
        </w:rPr>
      </w:pPr>
      <w:r w:rsidRPr="005D45F5">
        <w:rPr>
          <w:rFonts w:ascii="Arial" w:eastAsia="Arial" w:hAnsi="Arial" w:cs="Arial"/>
          <w:bCs/>
          <w:sz w:val="24"/>
          <w:szCs w:val="24"/>
        </w:rPr>
        <w:t>Diagram:</w:t>
      </w:r>
    </w:p>
    <w:p w14:paraId="214CBCDD" w14:textId="77777777" w:rsidR="00A67EE1" w:rsidRPr="005D45F5" w:rsidRDefault="00A67EE1" w:rsidP="00A67EE1">
      <w:pPr>
        <w:ind w:left="480"/>
        <w:rPr>
          <w:rFonts w:ascii="Arial" w:eastAsia="Arial" w:hAnsi="Arial" w:cs="Arial"/>
          <w:bCs/>
          <w:sz w:val="24"/>
          <w:szCs w:val="24"/>
        </w:rPr>
      </w:pPr>
      <w:r>
        <w:rPr>
          <w:noProof/>
        </w:rPr>
        <w:drawing>
          <wp:inline distT="0" distB="0" distL="0" distR="0" wp14:anchorId="4F623A6E" wp14:editId="06686B66">
            <wp:extent cx="4286250" cy="1957449"/>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98894" cy="1963223"/>
                    </a:xfrm>
                    <a:prstGeom prst="rect">
                      <a:avLst/>
                    </a:prstGeom>
                    <a:noFill/>
                    <a:ln>
                      <a:noFill/>
                    </a:ln>
                  </pic:spPr>
                </pic:pic>
              </a:graphicData>
            </a:graphic>
          </wp:inline>
        </w:drawing>
      </w:r>
    </w:p>
    <w:p w14:paraId="17F64015" w14:textId="77777777" w:rsidR="00A67EE1" w:rsidRDefault="00A67EE1" w:rsidP="00A67EE1">
      <w:pPr>
        <w:ind w:left="480"/>
        <w:rPr>
          <w:rFonts w:ascii="Arial" w:eastAsia="Arial" w:hAnsi="Arial" w:cs="Arial"/>
          <w:b/>
          <w:sz w:val="24"/>
          <w:szCs w:val="24"/>
        </w:rPr>
      </w:pPr>
    </w:p>
    <w:p w14:paraId="5D051847" w14:textId="77777777" w:rsidR="00A67EE1" w:rsidRDefault="00A67EE1" w:rsidP="00A67EE1">
      <w:pPr>
        <w:ind w:left="480"/>
        <w:rPr>
          <w:rFonts w:ascii="Arial" w:eastAsia="Arial" w:hAnsi="Arial" w:cs="Arial"/>
          <w:b/>
          <w:sz w:val="24"/>
          <w:szCs w:val="24"/>
        </w:rPr>
      </w:pPr>
    </w:p>
    <w:p w14:paraId="278153E8" w14:textId="77777777" w:rsidR="00A67EE1" w:rsidRDefault="00A67EE1" w:rsidP="00A67EE1">
      <w:pPr>
        <w:ind w:left="480"/>
        <w:rPr>
          <w:rFonts w:ascii="Arial" w:eastAsia="Arial" w:hAnsi="Arial" w:cs="Arial"/>
          <w:b/>
          <w:sz w:val="24"/>
          <w:szCs w:val="24"/>
        </w:rPr>
      </w:pPr>
    </w:p>
    <w:p w14:paraId="277CA547" w14:textId="77777777" w:rsidR="00A67EE1" w:rsidRDefault="00A67EE1" w:rsidP="00A67EE1">
      <w:pPr>
        <w:ind w:left="480"/>
        <w:rPr>
          <w:rFonts w:ascii="Arial" w:eastAsia="Arial" w:hAnsi="Arial" w:cs="Arial"/>
          <w:b/>
          <w:sz w:val="24"/>
          <w:szCs w:val="24"/>
        </w:rPr>
      </w:pPr>
    </w:p>
    <w:p w14:paraId="73DD5EE5" w14:textId="77777777" w:rsidR="00A67EE1" w:rsidRDefault="00A67EE1" w:rsidP="00A67EE1">
      <w:pPr>
        <w:ind w:left="480"/>
        <w:rPr>
          <w:rFonts w:ascii="Arial" w:eastAsia="Arial" w:hAnsi="Arial" w:cs="Arial"/>
          <w:b/>
          <w:sz w:val="24"/>
          <w:szCs w:val="24"/>
        </w:rPr>
      </w:pPr>
    </w:p>
    <w:p w14:paraId="0E8E69AF" w14:textId="77777777" w:rsidR="00A67EE1" w:rsidRDefault="00A67EE1" w:rsidP="00A67EE1">
      <w:pPr>
        <w:ind w:left="480"/>
        <w:rPr>
          <w:rFonts w:ascii="Arial" w:eastAsia="Arial" w:hAnsi="Arial" w:cs="Arial"/>
          <w:b/>
          <w:sz w:val="24"/>
          <w:szCs w:val="24"/>
        </w:rPr>
      </w:pPr>
    </w:p>
    <w:p w14:paraId="08792709" w14:textId="77777777" w:rsidR="00A67EE1" w:rsidRDefault="00A67EE1" w:rsidP="00A67EE1">
      <w:pPr>
        <w:ind w:left="480"/>
        <w:rPr>
          <w:rFonts w:ascii="Arial" w:eastAsia="Arial" w:hAnsi="Arial" w:cs="Arial"/>
          <w:b/>
          <w:sz w:val="24"/>
          <w:szCs w:val="24"/>
        </w:rPr>
      </w:pPr>
    </w:p>
    <w:p w14:paraId="2ADB2A2F" w14:textId="77777777" w:rsidR="00A67EE1" w:rsidRDefault="00A67EE1" w:rsidP="00A67EE1">
      <w:pPr>
        <w:ind w:left="480"/>
        <w:rPr>
          <w:rFonts w:ascii="Arial" w:eastAsia="Arial" w:hAnsi="Arial" w:cs="Arial"/>
          <w:b/>
          <w:sz w:val="24"/>
          <w:szCs w:val="24"/>
        </w:rPr>
      </w:pPr>
    </w:p>
    <w:p w14:paraId="34EE2378" w14:textId="77777777" w:rsidR="00A67EE1" w:rsidRDefault="00A67EE1" w:rsidP="00A67EE1">
      <w:pPr>
        <w:ind w:left="480"/>
        <w:rPr>
          <w:rFonts w:ascii="Arial" w:eastAsia="Arial" w:hAnsi="Arial" w:cs="Arial"/>
          <w:b/>
          <w:sz w:val="24"/>
          <w:szCs w:val="24"/>
        </w:rPr>
      </w:pPr>
    </w:p>
    <w:p w14:paraId="2ED376A1" w14:textId="77777777" w:rsidR="00A67EE1" w:rsidRDefault="00A67EE1" w:rsidP="00A67EE1">
      <w:pPr>
        <w:ind w:left="480"/>
        <w:rPr>
          <w:rFonts w:ascii="Arial" w:eastAsia="Arial" w:hAnsi="Arial" w:cs="Arial"/>
          <w:b/>
          <w:sz w:val="24"/>
          <w:szCs w:val="24"/>
        </w:rPr>
      </w:pPr>
    </w:p>
    <w:p w14:paraId="017AD5A2" w14:textId="77777777" w:rsidR="00A67EE1" w:rsidRDefault="00A67EE1" w:rsidP="00A67EE1">
      <w:pPr>
        <w:ind w:left="480"/>
        <w:rPr>
          <w:rFonts w:ascii="Arial" w:eastAsia="Arial" w:hAnsi="Arial" w:cs="Arial"/>
          <w:b/>
          <w:sz w:val="24"/>
          <w:szCs w:val="24"/>
        </w:rPr>
      </w:pPr>
    </w:p>
    <w:p w14:paraId="606264D7" w14:textId="77777777" w:rsidR="00A67EE1" w:rsidRDefault="00A67EE1" w:rsidP="00A67EE1">
      <w:pPr>
        <w:ind w:left="480"/>
        <w:rPr>
          <w:rFonts w:ascii="Arial" w:eastAsia="Arial" w:hAnsi="Arial" w:cs="Arial"/>
          <w:b/>
          <w:sz w:val="24"/>
          <w:szCs w:val="24"/>
          <w:u w:val="thick" w:color="000000"/>
        </w:rPr>
      </w:pPr>
      <w:r>
        <w:rPr>
          <w:rFonts w:ascii="Arial" w:eastAsia="Arial" w:hAnsi="Arial" w:cs="Arial"/>
          <w:b/>
          <w:sz w:val="24"/>
          <w:szCs w:val="24"/>
        </w:rPr>
        <w:t xml:space="preserve">3. </w:t>
      </w:r>
      <w:r>
        <w:rPr>
          <w:rFonts w:ascii="Arial" w:eastAsia="Arial" w:hAnsi="Arial" w:cs="Arial"/>
          <w:b/>
          <w:spacing w:val="27"/>
          <w:sz w:val="24"/>
          <w:szCs w:val="24"/>
        </w:rPr>
        <w:t xml:space="preserve"> </w:t>
      </w:r>
      <w:r>
        <w:rPr>
          <w:rFonts w:ascii="Arial" w:eastAsia="Arial" w:hAnsi="Arial" w:cs="Arial"/>
          <w:b/>
          <w:sz w:val="24"/>
          <w:szCs w:val="24"/>
          <w:u w:val="thick" w:color="000000"/>
        </w:rPr>
        <w:t>B</w:t>
      </w:r>
      <w:r>
        <w:rPr>
          <w:rFonts w:ascii="Arial" w:eastAsia="Arial" w:hAnsi="Arial" w:cs="Arial"/>
          <w:b/>
          <w:spacing w:val="-1"/>
          <w:sz w:val="24"/>
          <w:szCs w:val="24"/>
          <w:u w:val="thick" w:color="000000"/>
        </w:rPr>
        <w:t>e</w:t>
      </w:r>
      <w:r>
        <w:rPr>
          <w:rFonts w:ascii="Arial" w:eastAsia="Arial" w:hAnsi="Arial" w:cs="Arial"/>
          <w:b/>
          <w:sz w:val="24"/>
          <w:szCs w:val="24"/>
          <w:u w:val="thick" w:color="000000"/>
        </w:rPr>
        <w:t>ha</w:t>
      </w:r>
      <w:r>
        <w:rPr>
          <w:rFonts w:ascii="Arial" w:eastAsia="Arial" w:hAnsi="Arial" w:cs="Arial"/>
          <w:b/>
          <w:spacing w:val="-1"/>
          <w:sz w:val="24"/>
          <w:szCs w:val="24"/>
          <w:u w:val="thick" w:color="000000"/>
        </w:rPr>
        <w:t>v</w:t>
      </w:r>
      <w:r>
        <w:rPr>
          <w:rFonts w:ascii="Arial" w:eastAsia="Arial" w:hAnsi="Arial" w:cs="Arial"/>
          <w:b/>
          <w:sz w:val="24"/>
          <w:szCs w:val="24"/>
          <w:u w:val="thick" w:color="000000"/>
        </w:rPr>
        <w:t>ioral</w:t>
      </w:r>
      <w:r>
        <w:rPr>
          <w:rFonts w:ascii="Arial" w:eastAsia="Arial" w:hAnsi="Arial" w:cs="Arial"/>
          <w:b/>
          <w:spacing w:val="2"/>
          <w:sz w:val="24"/>
          <w:szCs w:val="24"/>
          <w:u w:val="thick" w:color="000000"/>
        </w:rPr>
        <w:t xml:space="preserve"> </w:t>
      </w:r>
      <w:r>
        <w:rPr>
          <w:rFonts w:ascii="Arial" w:eastAsia="Arial" w:hAnsi="Arial" w:cs="Arial"/>
          <w:b/>
          <w:sz w:val="24"/>
          <w:szCs w:val="24"/>
          <w:u w:val="thick" w:color="000000"/>
        </w:rPr>
        <w:t>Design Pa</w:t>
      </w:r>
      <w:r>
        <w:rPr>
          <w:rFonts w:ascii="Arial" w:eastAsia="Arial" w:hAnsi="Arial" w:cs="Arial"/>
          <w:b/>
          <w:spacing w:val="1"/>
          <w:sz w:val="24"/>
          <w:szCs w:val="24"/>
          <w:u w:val="thick" w:color="000000"/>
        </w:rPr>
        <w:t>t</w:t>
      </w:r>
      <w:r>
        <w:rPr>
          <w:rFonts w:ascii="Arial" w:eastAsia="Arial" w:hAnsi="Arial" w:cs="Arial"/>
          <w:b/>
          <w:sz w:val="24"/>
          <w:szCs w:val="24"/>
          <w:u w:val="thick" w:color="000000"/>
        </w:rPr>
        <w:t>tern</w:t>
      </w:r>
    </w:p>
    <w:p w14:paraId="39C386C4" w14:textId="77777777" w:rsidR="00A67EE1" w:rsidRDefault="00A67EE1" w:rsidP="00A67EE1">
      <w:pPr>
        <w:pStyle w:val="Heading3"/>
        <w:numPr>
          <w:ilvl w:val="0"/>
          <w:numId w:val="0"/>
        </w:numPr>
        <w:tabs>
          <w:tab w:val="left" w:pos="1183"/>
        </w:tabs>
        <w:spacing w:before="171" w:line="256" w:lineRule="auto"/>
        <w:ind w:left="817" w:right="6767"/>
      </w:pPr>
      <w:r>
        <w:t>Command Pattern</w:t>
      </w:r>
    </w:p>
    <w:p w14:paraId="1D15D968" w14:textId="77777777" w:rsidR="00A67EE1" w:rsidRPr="00772106" w:rsidRDefault="00A67EE1" w:rsidP="00A67EE1">
      <w:pPr>
        <w:pStyle w:val="NormalWeb"/>
        <w:rPr>
          <w:rFonts w:ascii="Arial" w:hAnsi="Arial" w:cs="Arial"/>
        </w:rPr>
      </w:pPr>
      <w:r w:rsidRPr="00772106">
        <w:rPr>
          <w:rFonts w:ascii="Arial" w:hAnsi="Arial" w:cs="Arial"/>
          <w:spacing w:val="-1"/>
        </w:rPr>
        <w:t>Scenario:</w:t>
      </w:r>
      <w:r w:rsidRPr="00772106">
        <w:rPr>
          <w:rFonts w:ascii="Arial" w:hAnsi="Arial" w:cs="Arial"/>
        </w:rPr>
        <w:t xml:space="preserve"> In the command pattern, the Stock class acts as the request, and the Order interface acts as the command. Order Interface classes will handle the command itself </w:t>
      </w:r>
      <w:r w:rsidRPr="00772106">
        <w:rPr>
          <w:rFonts w:ascii="Arial" w:hAnsi="Arial" w:cs="Arial"/>
        </w:rPr>
        <w:lastRenderedPageBreak/>
        <w:t>during execution. The invoker, or Broker class, has the ability to accept orders, put orders, and select which command to execute.</w:t>
      </w:r>
    </w:p>
    <w:p w14:paraId="6A423A34" w14:textId="77777777" w:rsidR="00A67EE1" w:rsidRDefault="00A67EE1" w:rsidP="00A67EE1">
      <w:pPr>
        <w:pStyle w:val="BodyText"/>
        <w:spacing w:before="18" w:line="256" w:lineRule="auto"/>
        <w:ind w:left="1180" w:right="531"/>
        <w:jc w:val="both"/>
      </w:pPr>
      <w:r>
        <w:t>.</w:t>
      </w:r>
    </w:p>
    <w:p w14:paraId="09BFCB6A" w14:textId="77777777" w:rsidR="00A67EE1" w:rsidRDefault="00A67EE1" w:rsidP="00A67EE1">
      <w:pPr>
        <w:ind w:left="480"/>
        <w:rPr>
          <w:rFonts w:ascii="Arial" w:eastAsia="Arial" w:hAnsi="Arial" w:cs="Arial"/>
          <w:sz w:val="24"/>
          <w:szCs w:val="24"/>
        </w:rPr>
      </w:pPr>
      <w:r w:rsidRPr="00361709">
        <w:rPr>
          <w:rFonts w:ascii="Arial" w:eastAsia="Arial" w:hAnsi="Arial" w:cs="Arial"/>
          <w:sz w:val="24"/>
          <w:szCs w:val="24"/>
        </w:rPr>
        <w:t>Diagram:</w:t>
      </w:r>
    </w:p>
    <w:p w14:paraId="1DEB51EA" w14:textId="77777777" w:rsidR="00A67EE1" w:rsidRDefault="00A67EE1" w:rsidP="00A67EE1">
      <w:pPr>
        <w:ind w:left="480"/>
        <w:rPr>
          <w:rFonts w:ascii="Arial" w:eastAsia="Arial" w:hAnsi="Arial" w:cs="Arial"/>
          <w:sz w:val="24"/>
          <w:szCs w:val="24"/>
        </w:rPr>
      </w:pPr>
      <w:r>
        <w:rPr>
          <w:noProof/>
        </w:rPr>
        <w:drawing>
          <wp:inline distT="0" distB="0" distL="0" distR="0" wp14:anchorId="6EECEEEF" wp14:editId="12974096">
            <wp:extent cx="3537743" cy="2752725"/>
            <wp:effectExtent l="0" t="0" r="5715" b="0"/>
            <wp:docPr id="12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79.jpeg"/>
                    <pic:cNvPicPr>
                      <a:picLocks noChangeAspect="1"/>
                    </pic:cNvPicPr>
                  </pic:nvPicPr>
                  <pic:blipFill>
                    <a:blip r:embed="rId100" cstate="print"/>
                    <a:stretch>
                      <a:fillRect/>
                    </a:stretch>
                  </pic:blipFill>
                  <pic:spPr>
                    <a:xfrm>
                      <a:off x="0" y="0"/>
                      <a:ext cx="3541437" cy="2755599"/>
                    </a:xfrm>
                    <a:prstGeom prst="rect">
                      <a:avLst/>
                    </a:prstGeom>
                  </pic:spPr>
                </pic:pic>
              </a:graphicData>
            </a:graphic>
          </wp:inline>
        </w:drawing>
      </w:r>
    </w:p>
    <w:p w14:paraId="67B23E85" w14:textId="77777777" w:rsidR="00A67EE1" w:rsidRDefault="00A67EE1" w:rsidP="00A67EE1">
      <w:pPr>
        <w:ind w:left="480"/>
        <w:rPr>
          <w:rFonts w:ascii="Arial" w:eastAsia="Arial" w:hAnsi="Arial" w:cs="Arial"/>
          <w:sz w:val="24"/>
          <w:szCs w:val="24"/>
        </w:rPr>
      </w:pPr>
    </w:p>
    <w:p w14:paraId="3C155D37" w14:textId="77777777" w:rsidR="00A67EE1" w:rsidRPr="00772106" w:rsidRDefault="00A67EE1" w:rsidP="00A67EE1">
      <w:pPr>
        <w:pStyle w:val="Heading3"/>
        <w:numPr>
          <w:ilvl w:val="0"/>
          <w:numId w:val="0"/>
        </w:numPr>
        <w:spacing w:before="224"/>
        <w:ind w:firstLine="480"/>
        <w:jc w:val="both"/>
        <w:rPr>
          <w:rFonts w:ascii="Arial" w:hAnsi="Arial" w:cs="Arial"/>
        </w:rPr>
      </w:pPr>
      <w:r w:rsidRPr="00772106">
        <w:rPr>
          <w:rFonts w:ascii="Arial" w:hAnsi="Arial" w:cs="Arial"/>
        </w:rPr>
        <w:t>Mediator</w:t>
      </w:r>
      <w:r w:rsidRPr="00772106">
        <w:rPr>
          <w:rFonts w:ascii="Arial" w:hAnsi="Arial" w:cs="Arial"/>
          <w:spacing w:val="-2"/>
        </w:rPr>
        <w:t xml:space="preserve"> </w:t>
      </w:r>
      <w:r w:rsidRPr="00772106">
        <w:rPr>
          <w:rFonts w:ascii="Arial" w:hAnsi="Arial" w:cs="Arial"/>
        </w:rPr>
        <w:t>pattern</w:t>
      </w:r>
    </w:p>
    <w:p w14:paraId="1AA5EC36" w14:textId="77777777" w:rsidR="00A67EE1" w:rsidRPr="00361709" w:rsidRDefault="00A67EE1" w:rsidP="00A67EE1">
      <w:pPr>
        <w:ind w:left="480"/>
        <w:rPr>
          <w:rFonts w:ascii="Arial" w:eastAsia="Arial" w:hAnsi="Arial" w:cs="Arial"/>
          <w:sz w:val="24"/>
          <w:szCs w:val="24"/>
        </w:rPr>
      </w:pPr>
      <w:r w:rsidRPr="00361709">
        <w:rPr>
          <w:rFonts w:ascii="Arial" w:eastAsia="Arial" w:hAnsi="Arial" w:cs="Arial"/>
          <w:sz w:val="24"/>
          <w:szCs w:val="24"/>
        </w:rPr>
        <w:t xml:space="preserve">Scenario: </w:t>
      </w:r>
      <w:r w:rsidRPr="00772106">
        <w:rPr>
          <w:rFonts w:ascii="Arial" w:eastAsia="Arial" w:hAnsi="Arial" w:cs="Arial"/>
          <w:sz w:val="24"/>
          <w:szCs w:val="24"/>
        </w:rPr>
        <w:t xml:space="preserve">The </w:t>
      </w:r>
      <w:proofErr w:type="spellStart"/>
      <w:r w:rsidRPr="00772106">
        <w:rPr>
          <w:rFonts w:ascii="Arial" w:eastAsia="Arial" w:hAnsi="Arial" w:cs="Arial"/>
          <w:sz w:val="24"/>
          <w:szCs w:val="24"/>
        </w:rPr>
        <w:t>chatRoom</w:t>
      </w:r>
      <w:proofErr w:type="spellEnd"/>
      <w:r w:rsidRPr="00772106">
        <w:rPr>
          <w:rFonts w:ascii="Arial" w:eastAsia="Arial" w:hAnsi="Arial" w:cs="Arial"/>
          <w:sz w:val="24"/>
          <w:szCs w:val="24"/>
        </w:rPr>
        <w:t xml:space="preserve"> is in charge of showing messages to all users, as seen in the diagram. The User object will converse using the </w:t>
      </w:r>
      <w:proofErr w:type="spellStart"/>
      <w:r w:rsidRPr="00772106">
        <w:rPr>
          <w:rFonts w:ascii="Arial" w:eastAsia="Arial" w:hAnsi="Arial" w:cs="Arial"/>
          <w:sz w:val="24"/>
          <w:szCs w:val="24"/>
        </w:rPr>
        <w:t>chatRoom</w:t>
      </w:r>
      <w:proofErr w:type="spellEnd"/>
      <w:r w:rsidRPr="00772106">
        <w:rPr>
          <w:rFonts w:ascii="Arial" w:eastAsia="Arial" w:hAnsi="Arial" w:cs="Arial"/>
          <w:sz w:val="24"/>
          <w:szCs w:val="24"/>
        </w:rPr>
        <w:t xml:space="preserve"> function. The </w:t>
      </w:r>
      <w:proofErr w:type="spellStart"/>
      <w:r w:rsidRPr="00772106">
        <w:rPr>
          <w:rFonts w:ascii="Arial" w:eastAsia="Arial" w:hAnsi="Arial" w:cs="Arial"/>
          <w:sz w:val="24"/>
          <w:szCs w:val="24"/>
        </w:rPr>
        <w:t>MediatorPattern</w:t>
      </w:r>
      <w:proofErr w:type="spellEnd"/>
      <w:r w:rsidRPr="00772106">
        <w:rPr>
          <w:rFonts w:ascii="Arial" w:eastAsia="Arial" w:hAnsi="Arial" w:cs="Arial"/>
          <w:sz w:val="24"/>
          <w:szCs w:val="24"/>
        </w:rPr>
        <w:t xml:space="preserve"> Demo's User objects will be used to show how to communicate with any User.</w:t>
      </w:r>
    </w:p>
    <w:p w14:paraId="6A63964D" w14:textId="77777777" w:rsidR="00A67EE1" w:rsidRDefault="00A67EE1" w:rsidP="00A67EE1">
      <w:pPr>
        <w:ind w:left="480"/>
        <w:rPr>
          <w:rFonts w:ascii="Arial" w:eastAsia="Arial" w:hAnsi="Arial" w:cs="Arial"/>
          <w:sz w:val="24"/>
          <w:szCs w:val="24"/>
        </w:rPr>
      </w:pPr>
      <w:r w:rsidRPr="00361709">
        <w:rPr>
          <w:rFonts w:ascii="Arial" w:eastAsia="Arial" w:hAnsi="Arial" w:cs="Arial"/>
          <w:sz w:val="24"/>
          <w:szCs w:val="24"/>
        </w:rPr>
        <w:t>Diagram:</w:t>
      </w:r>
    </w:p>
    <w:p w14:paraId="0989FB24" w14:textId="77777777" w:rsidR="00A67EE1" w:rsidRPr="00361709" w:rsidRDefault="00A67EE1" w:rsidP="00A67EE1">
      <w:pPr>
        <w:ind w:left="480"/>
        <w:rPr>
          <w:rFonts w:ascii="Arial" w:eastAsia="Arial" w:hAnsi="Arial" w:cs="Arial"/>
          <w:sz w:val="24"/>
          <w:szCs w:val="24"/>
        </w:rPr>
      </w:pPr>
      <w:r>
        <w:rPr>
          <w:noProof/>
        </w:rPr>
        <w:drawing>
          <wp:inline distT="0" distB="0" distL="0" distR="0" wp14:anchorId="4F957469" wp14:editId="339FC9A5">
            <wp:extent cx="5783580" cy="1445895"/>
            <wp:effectExtent l="0" t="0" r="7620" b="1905"/>
            <wp:docPr id="12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80.jpeg"/>
                    <pic:cNvPicPr>
                      <a:picLocks noChangeAspect="1"/>
                    </pic:cNvPicPr>
                  </pic:nvPicPr>
                  <pic:blipFill>
                    <a:blip r:embed="rId101" cstate="print"/>
                    <a:stretch>
                      <a:fillRect/>
                    </a:stretch>
                  </pic:blipFill>
                  <pic:spPr>
                    <a:xfrm>
                      <a:off x="0" y="0"/>
                      <a:ext cx="5783580" cy="1445895"/>
                    </a:xfrm>
                    <a:prstGeom prst="rect">
                      <a:avLst/>
                    </a:prstGeom>
                  </pic:spPr>
                </pic:pic>
              </a:graphicData>
            </a:graphic>
          </wp:inline>
        </w:drawing>
      </w:r>
    </w:p>
    <w:p w14:paraId="0D744E87"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41F5383B"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777B0932"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461CB43B"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563B1905"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343BA9A3"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6FE79D5E"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238D001C"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7349E771"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7540DFDF"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54D957BC" w14:textId="77777777" w:rsidR="00A67EE1" w:rsidRDefault="00A67EE1" w:rsidP="00A67EE1">
      <w:pPr>
        <w:tabs>
          <w:tab w:val="left" w:pos="920"/>
        </w:tabs>
        <w:spacing w:line="258" w:lineRule="auto"/>
        <w:ind w:left="480" w:right="1063" w:hanging="360"/>
        <w:rPr>
          <w:rFonts w:ascii="Arial" w:eastAsia="Arial" w:hAnsi="Arial" w:cs="Arial"/>
          <w:b/>
          <w:color w:val="002952"/>
          <w:spacing w:val="1"/>
          <w:sz w:val="32"/>
          <w:szCs w:val="32"/>
        </w:rPr>
      </w:pPr>
    </w:p>
    <w:p w14:paraId="3107AC87" w14:textId="77777777" w:rsidR="00A67EE1" w:rsidRDefault="00A67EE1" w:rsidP="00A67EE1">
      <w:pPr>
        <w:tabs>
          <w:tab w:val="left" w:pos="920"/>
        </w:tabs>
        <w:spacing w:line="258" w:lineRule="auto"/>
        <w:ind w:left="480" w:right="1063" w:hanging="360"/>
        <w:rPr>
          <w:rFonts w:ascii="Arial" w:eastAsia="Arial" w:hAnsi="Arial" w:cs="Arial"/>
          <w:sz w:val="32"/>
          <w:szCs w:val="32"/>
        </w:rPr>
      </w:pPr>
      <w:r>
        <w:rPr>
          <w:rFonts w:ascii="Arial" w:eastAsia="Arial" w:hAnsi="Arial" w:cs="Arial"/>
          <w:b/>
          <w:color w:val="002952"/>
          <w:spacing w:val="1"/>
          <w:sz w:val="32"/>
          <w:szCs w:val="32"/>
        </w:rPr>
        <w:t>11</w:t>
      </w:r>
      <w:r>
        <w:rPr>
          <w:rFonts w:ascii="Arial" w:eastAsia="Arial" w:hAnsi="Arial" w:cs="Arial"/>
          <w:b/>
          <w:color w:val="002952"/>
          <w:sz w:val="32"/>
          <w:szCs w:val="32"/>
        </w:rPr>
        <w:t>.</w:t>
      </w:r>
      <w:r>
        <w:rPr>
          <w:rFonts w:ascii="Arial" w:eastAsia="Arial" w:hAnsi="Arial" w:cs="Arial"/>
          <w:b/>
          <w:color w:val="002952"/>
          <w:sz w:val="32"/>
          <w:szCs w:val="32"/>
        </w:rPr>
        <w:tab/>
        <w:t>Identi</w:t>
      </w:r>
      <w:r>
        <w:rPr>
          <w:rFonts w:ascii="Arial" w:eastAsia="Arial" w:hAnsi="Arial" w:cs="Arial"/>
          <w:b/>
          <w:color w:val="002952"/>
          <w:spacing w:val="-1"/>
          <w:sz w:val="32"/>
          <w:szCs w:val="32"/>
        </w:rPr>
        <w:t>f</w:t>
      </w:r>
      <w:r>
        <w:rPr>
          <w:rFonts w:ascii="Arial" w:eastAsia="Arial" w:hAnsi="Arial" w:cs="Arial"/>
          <w:b/>
          <w:color w:val="002952"/>
          <w:sz w:val="32"/>
          <w:szCs w:val="32"/>
        </w:rPr>
        <w:t>y the</w:t>
      </w:r>
      <w:r>
        <w:rPr>
          <w:rFonts w:ascii="Arial" w:eastAsia="Arial" w:hAnsi="Arial" w:cs="Arial"/>
          <w:b/>
          <w:color w:val="002952"/>
          <w:spacing w:val="-1"/>
          <w:sz w:val="32"/>
          <w:szCs w:val="32"/>
        </w:rPr>
        <w:t xml:space="preserve"> </w:t>
      </w:r>
      <w:r>
        <w:rPr>
          <w:rFonts w:ascii="Arial" w:eastAsia="Arial" w:hAnsi="Arial" w:cs="Arial"/>
          <w:b/>
          <w:color w:val="002952"/>
          <w:sz w:val="32"/>
          <w:szCs w:val="32"/>
        </w:rPr>
        <w:t>appro</w:t>
      </w:r>
      <w:r>
        <w:rPr>
          <w:rFonts w:ascii="Arial" w:eastAsia="Arial" w:hAnsi="Arial" w:cs="Arial"/>
          <w:b/>
          <w:color w:val="002952"/>
          <w:spacing w:val="-1"/>
          <w:sz w:val="32"/>
          <w:szCs w:val="32"/>
        </w:rPr>
        <w:t>p</w:t>
      </w:r>
      <w:r>
        <w:rPr>
          <w:rFonts w:ascii="Arial" w:eastAsia="Arial" w:hAnsi="Arial" w:cs="Arial"/>
          <w:b/>
          <w:color w:val="002952"/>
          <w:sz w:val="32"/>
          <w:szCs w:val="32"/>
        </w:rPr>
        <w:t>riate design pattern from t</w:t>
      </w:r>
      <w:r>
        <w:rPr>
          <w:rFonts w:ascii="Arial" w:eastAsia="Arial" w:hAnsi="Arial" w:cs="Arial"/>
          <w:b/>
          <w:color w:val="002952"/>
          <w:spacing w:val="-2"/>
          <w:sz w:val="32"/>
          <w:szCs w:val="32"/>
        </w:rPr>
        <w:t>h</w:t>
      </w:r>
      <w:r>
        <w:rPr>
          <w:rFonts w:ascii="Arial" w:eastAsia="Arial" w:hAnsi="Arial" w:cs="Arial"/>
          <w:b/>
          <w:color w:val="002952"/>
          <w:sz w:val="32"/>
          <w:szCs w:val="32"/>
        </w:rPr>
        <w:t>e investi</w:t>
      </w:r>
      <w:r>
        <w:rPr>
          <w:rFonts w:ascii="Arial" w:eastAsia="Arial" w:hAnsi="Arial" w:cs="Arial"/>
          <w:b/>
          <w:color w:val="002952"/>
          <w:spacing w:val="-1"/>
          <w:sz w:val="32"/>
          <w:szCs w:val="32"/>
        </w:rPr>
        <w:t>g</w:t>
      </w:r>
      <w:r>
        <w:rPr>
          <w:rFonts w:ascii="Arial" w:eastAsia="Arial" w:hAnsi="Arial" w:cs="Arial"/>
          <w:b/>
          <w:color w:val="002952"/>
          <w:sz w:val="32"/>
          <w:szCs w:val="32"/>
        </w:rPr>
        <w:t>ation.</w:t>
      </w:r>
    </w:p>
    <w:p w14:paraId="0E7279BC" w14:textId="77777777" w:rsidR="00A67EE1" w:rsidRDefault="00A67EE1" w:rsidP="00A67EE1">
      <w:pPr>
        <w:spacing w:before="9" w:line="160" w:lineRule="exact"/>
        <w:rPr>
          <w:sz w:val="16"/>
          <w:szCs w:val="16"/>
        </w:rPr>
      </w:pPr>
    </w:p>
    <w:p w14:paraId="58B4C7BC" w14:textId="77777777" w:rsidR="00A67EE1" w:rsidRDefault="00A67EE1" w:rsidP="00A67EE1">
      <w:pPr>
        <w:ind w:left="130"/>
        <w:rPr>
          <w:rFonts w:ascii="Arial" w:eastAsia="Arial" w:hAnsi="Arial" w:cs="Arial"/>
          <w:sz w:val="28"/>
          <w:szCs w:val="28"/>
        </w:rPr>
      </w:pPr>
      <w:r>
        <w:rPr>
          <w:rFonts w:ascii="Arial" w:eastAsia="Arial" w:hAnsi="Arial" w:cs="Arial"/>
          <w:b/>
          <w:color w:val="002952"/>
          <w:spacing w:val="-4"/>
          <w:sz w:val="28"/>
          <w:szCs w:val="28"/>
        </w:rPr>
        <w:t xml:space="preserve"> </w:t>
      </w:r>
      <w:r>
        <w:rPr>
          <w:rFonts w:ascii="Arial" w:eastAsia="Arial" w:hAnsi="Arial" w:cs="Arial"/>
          <w:b/>
          <w:color w:val="002952"/>
          <w:sz w:val="28"/>
          <w:szCs w:val="28"/>
          <w:highlight w:val="yellow"/>
        </w:rPr>
        <w:t>(No</w:t>
      </w:r>
      <w:r>
        <w:rPr>
          <w:rFonts w:ascii="Arial" w:eastAsia="Arial" w:hAnsi="Arial" w:cs="Arial"/>
          <w:b/>
          <w:color w:val="002952"/>
          <w:spacing w:val="1"/>
          <w:sz w:val="28"/>
          <w:szCs w:val="28"/>
          <w:highlight w:val="yellow"/>
        </w:rPr>
        <w:t>n</w:t>
      </w:r>
      <w:r>
        <w:rPr>
          <w:rFonts w:ascii="Arial" w:eastAsia="Arial" w:hAnsi="Arial" w:cs="Arial"/>
          <w:b/>
          <w:color w:val="002952"/>
          <w:sz w:val="28"/>
          <w:szCs w:val="28"/>
          <w:highlight w:val="yellow"/>
        </w:rPr>
        <w:t>-BTEC</w:t>
      </w:r>
      <w:r>
        <w:rPr>
          <w:rFonts w:ascii="Arial" w:eastAsia="Arial" w:hAnsi="Arial" w:cs="Arial"/>
          <w:b/>
          <w:color w:val="002952"/>
          <w:spacing w:val="-15"/>
          <w:sz w:val="28"/>
          <w:szCs w:val="28"/>
          <w:highlight w:val="yellow"/>
        </w:rPr>
        <w:t xml:space="preserve"> </w:t>
      </w:r>
      <w:r>
        <w:rPr>
          <w:rFonts w:ascii="Arial" w:eastAsia="Arial" w:hAnsi="Arial" w:cs="Arial"/>
          <w:b/>
          <w:color w:val="002952"/>
          <w:sz w:val="28"/>
          <w:szCs w:val="28"/>
          <w:highlight w:val="yellow"/>
        </w:rPr>
        <w:t>T</w:t>
      </w:r>
      <w:r>
        <w:rPr>
          <w:rFonts w:ascii="Arial" w:eastAsia="Arial" w:hAnsi="Arial" w:cs="Arial"/>
          <w:b/>
          <w:color w:val="002952"/>
          <w:spacing w:val="1"/>
          <w:sz w:val="28"/>
          <w:szCs w:val="28"/>
          <w:highlight w:val="yellow"/>
        </w:rPr>
        <w:t>a</w:t>
      </w:r>
      <w:r>
        <w:rPr>
          <w:rFonts w:ascii="Arial" w:eastAsia="Arial" w:hAnsi="Arial" w:cs="Arial"/>
          <w:b/>
          <w:color w:val="002952"/>
          <w:sz w:val="28"/>
          <w:szCs w:val="28"/>
          <w:highlight w:val="yellow"/>
        </w:rPr>
        <w:t>sk</w:t>
      </w:r>
      <w:r>
        <w:rPr>
          <w:rFonts w:ascii="Arial" w:eastAsia="Arial" w:hAnsi="Arial" w:cs="Arial"/>
          <w:b/>
          <w:color w:val="002952"/>
          <w:spacing w:val="-4"/>
          <w:sz w:val="28"/>
          <w:szCs w:val="28"/>
          <w:highlight w:val="yellow"/>
        </w:rPr>
        <w:t xml:space="preserve"> </w:t>
      </w:r>
      <w:r>
        <w:rPr>
          <w:rFonts w:ascii="Arial" w:eastAsia="Arial" w:hAnsi="Arial" w:cs="Arial"/>
          <w:b/>
          <w:color w:val="002952"/>
          <w:sz w:val="28"/>
          <w:szCs w:val="28"/>
          <w:highlight w:val="yellow"/>
        </w:rPr>
        <w:t>4</w:t>
      </w:r>
      <w:r>
        <w:rPr>
          <w:rFonts w:ascii="Arial" w:eastAsia="Arial" w:hAnsi="Arial" w:cs="Arial"/>
          <w:b/>
          <w:color w:val="002952"/>
          <w:spacing w:val="-2"/>
          <w:sz w:val="28"/>
          <w:szCs w:val="28"/>
          <w:highlight w:val="yellow"/>
        </w:rPr>
        <w:t xml:space="preserve"> </w:t>
      </w:r>
      <w:r>
        <w:rPr>
          <w:rFonts w:ascii="Arial" w:eastAsia="Arial" w:hAnsi="Arial" w:cs="Arial"/>
          <w:b/>
          <w:color w:val="002952"/>
          <w:sz w:val="28"/>
          <w:szCs w:val="28"/>
          <w:highlight w:val="yellow"/>
        </w:rPr>
        <w:t xml:space="preserve">- </w:t>
      </w:r>
      <w:r>
        <w:rPr>
          <w:rFonts w:ascii="Arial" w:eastAsia="Arial" w:hAnsi="Arial" w:cs="Arial"/>
          <w:b/>
          <w:color w:val="002952"/>
          <w:spacing w:val="1"/>
          <w:sz w:val="28"/>
          <w:szCs w:val="28"/>
          <w:highlight w:val="yellow"/>
        </w:rPr>
        <w:t>3</w:t>
      </w:r>
      <w:r>
        <w:rPr>
          <w:rFonts w:ascii="Arial" w:eastAsia="Arial" w:hAnsi="Arial" w:cs="Arial"/>
          <w:b/>
          <w:color w:val="002952"/>
          <w:sz w:val="28"/>
          <w:szCs w:val="28"/>
          <w:highlight w:val="yellow"/>
        </w:rPr>
        <w:t>)</w:t>
      </w:r>
    </w:p>
    <w:p w14:paraId="2A5F581B" w14:textId="77777777" w:rsidR="00A67EE1" w:rsidRDefault="00A67EE1" w:rsidP="00A67EE1">
      <w:pPr>
        <w:spacing w:line="200" w:lineRule="exact"/>
      </w:pPr>
    </w:p>
    <w:p w14:paraId="26C3D15C" w14:textId="77777777" w:rsidR="00A67EE1" w:rsidRDefault="00A67EE1" w:rsidP="00A67EE1">
      <w:pPr>
        <w:spacing w:line="200" w:lineRule="exact"/>
      </w:pPr>
    </w:p>
    <w:p w14:paraId="41439030" w14:textId="77777777" w:rsidR="00A67EE1" w:rsidRDefault="00A67EE1" w:rsidP="00A67EE1">
      <w:pPr>
        <w:spacing w:before="8" w:line="120" w:lineRule="exact"/>
        <w:rPr>
          <w:sz w:val="13"/>
          <w:szCs w:val="13"/>
        </w:rPr>
      </w:pPr>
    </w:p>
    <w:p w14:paraId="57FF4C24" w14:textId="77777777" w:rsidR="00A67EE1" w:rsidRDefault="00A67EE1" w:rsidP="00A67EE1">
      <w:pPr>
        <w:spacing w:line="360" w:lineRule="auto"/>
        <w:ind w:left="1560" w:right="822" w:hanging="360"/>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pacing w:val="27"/>
          <w:sz w:val="24"/>
          <w:szCs w:val="24"/>
        </w:rPr>
        <w:t xml:space="preserve"> </w:t>
      </w:r>
      <w:r>
        <w:rPr>
          <w:rFonts w:ascii="Arial" w:eastAsia="Arial" w:hAnsi="Arial" w:cs="Arial"/>
          <w:sz w:val="24"/>
          <w:szCs w:val="24"/>
        </w:rPr>
        <w:t>Among 2 di</w:t>
      </w:r>
      <w:r>
        <w:rPr>
          <w:rFonts w:ascii="Arial" w:eastAsia="Arial" w:hAnsi="Arial" w:cs="Arial"/>
          <w:spacing w:val="1"/>
          <w:sz w:val="24"/>
          <w:szCs w:val="24"/>
        </w:rPr>
        <w:t>f</w:t>
      </w:r>
      <w:r>
        <w:rPr>
          <w:rFonts w:ascii="Arial" w:eastAsia="Arial" w:hAnsi="Arial" w:cs="Arial"/>
          <w:sz w:val="24"/>
          <w:szCs w:val="24"/>
        </w:rPr>
        <w:t>ferent sc</w:t>
      </w:r>
      <w:r>
        <w:rPr>
          <w:rFonts w:ascii="Arial" w:eastAsia="Arial" w:hAnsi="Arial" w:cs="Arial"/>
          <w:spacing w:val="-1"/>
          <w:sz w:val="24"/>
          <w:szCs w:val="24"/>
        </w:rPr>
        <w:t>e</w:t>
      </w:r>
      <w:r>
        <w:rPr>
          <w:rFonts w:ascii="Arial" w:eastAsia="Arial" w:hAnsi="Arial" w:cs="Arial"/>
          <w:sz w:val="24"/>
          <w:szCs w:val="24"/>
        </w:rPr>
        <w:t>nari</w:t>
      </w:r>
      <w:r>
        <w:rPr>
          <w:rFonts w:ascii="Arial" w:eastAsia="Arial" w:hAnsi="Arial" w:cs="Arial"/>
          <w:spacing w:val="-1"/>
          <w:sz w:val="24"/>
          <w:szCs w:val="24"/>
        </w:rPr>
        <w:t>o</w:t>
      </w:r>
      <w:r>
        <w:rPr>
          <w:rFonts w:ascii="Arial" w:eastAsia="Arial" w:hAnsi="Arial" w:cs="Arial"/>
          <w:sz w:val="24"/>
          <w:szCs w:val="24"/>
        </w:rPr>
        <w:t>s in creati</w:t>
      </w:r>
      <w:r>
        <w:rPr>
          <w:rFonts w:ascii="Arial" w:eastAsia="Arial" w:hAnsi="Arial" w:cs="Arial"/>
          <w:spacing w:val="-1"/>
          <w:sz w:val="24"/>
          <w:szCs w:val="24"/>
        </w:rPr>
        <w:t>o</w:t>
      </w:r>
      <w:r>
        <w:rPr>
          <w:rFonts w:ascii="Arial" w:eastAsia="Arial" w:hAnsi="Arial" w:cs="Arial"/>
          <w:sz w:val="24"/>
          <w:szCs w:val="24"/>
        </w:rPr>
        <w:t>nal desi</w:t>
      </w:r>
      <w:r>
        <w:rPr>
          <w:rFonts w:ascii="Arial" w:eastAsia="Arial" w:hAnsi="Arial" w:cs="Arial"/>
          <w:spacing w:val="-1"/>
          <w:sz w:val="24"/>
          <w:szCs w:val="24"/>
        </w:rPr>
        <w:t>g</w:t>
      </w:r>
      <w:r>
        <w:rPr>
          <w:rFonts w:ascii="Arial" w:eastAsia="Arial" w:hAnsi="Arial" w:cs="Arial"/>
          <w:sz w:val="24"/>
          <w:szCs w:val="24"/>
        </w:rPr>
        <w:t>n which you have an</w:t>
      </w:r>
      <w:r>
        <w:rPr>
          <w:rFonts w:ascii="Arial" w:eastAsia="Arial" w:hAnsi="Arial" w:cs="Arial"/>
          <w:spacing w:val="-1"/>
          <w:sz w:val="24"/>
          <w:szCs w:val="24"/>
        </w:rPr>
        <w:t>a</w:t>
      </w:r>
      <w:r>
        <w:rPr>
          <w:rFonts w:ascii="Arial" w:eastAsia="Arial" w:hAnsi="Arial" w:cs="Arial"/>
          <w:sz w:val="24"/>
          <w:szCs w:val="24"/>
        </w:rPr>
        <w:t>lyzed</w:t>
      </w:r>
      <w:r>
        <w:rPr>
          <w:rFonts w:ascii="Arial" w:eastAsia="Arial" w:hAnsi="Arial" w:cs="Arial"/>
          <w:spacing w:val="1"/>
          <w:sz w:val="24"/>
          <w:szCs w:val="24"/>
        </w:rPr>
        <w:t xml:space="preserve"> </w:t>
      </w:r>
      <w:r>
        <w:rPr>
          <w:rFonts w:ascii="Arial" w:eastAsia="Arial" w:hAnsi="Arial" w:cs="Arial"/>
          <w:sz w:val="24"/>
          <w:szCs w:val="24"/>
        </w:rPr>
        <w:t>in</w:t>
      </w:r>
      <w:r>
        <w:rPr>
          <w:rFonts w:ascii="Arial" w:eastAsia="Arial" w:hAnsi="Arial" w:cs="Arial"/>
          <w:spacing w:val="1"/>
          <w:sz w:val="24"/>
          <w:szCs w:val="24"/>
        </w:rPr>
        <w:t xml:space="preserve"> </w:t>
      </w:r>
      <w:r>
        <w:rPr>
          <w:rFonts w:ascii="Arial" w:eastAsia="Arial" w:hAnsi="Arial" w:cs="Arial"/>
          <w:sz w:val="24"/>
          <w:szCs w:val="24"/>
        </w:rPr>
        <w:t>P</w:t>
      </w:r>
      <w:r>
        <w:rPr>
          <w:rFonts w:ascii="Arial" w:eastAsia="Arial" w:hAnsi="Arial" w:cs="Arial"/>
          <w:spacing w:val="-1"/>
          <w:sz w:val="24"/>
          <w:szCs w:val="24"/>
        </w:rPr>
        <w:t>4</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reconc</w:t>
      </w:r>
      <w:r>
        <w:rPr>
          <w:rFonts w:ascii="Arial" w:eastAsia="Arial" w:hAnsi="Arial" w:cs="Arial"/>
          <w:spacing w:val="-1"/>
          <w:sz w:val="24"/>
          <w:szCs w:val="24"/>
        </w:rPr>
        <w:t>i</w:t>
      </w:r>
      <w:r>
        <w:rPr>
          <w:rFonts w:ascii="Arial" w:eastAsia="Arial" w:hAnsi="Arial" w:cs="Arial"/>
          <w:sz w:val="24"/>
          <w:szCs w:val="24"/>
        </w:rPr>
        <w:t xml:space="preserve">le </w:t>
      </w:r>
      <w:r>
        <w:rPr>
          <w:rFonts w:ascii="Arial" w:eastAsia="Arial" w:hAnsi="Arial" w:cs="Arial"/>
          <w:spacing w:val="1"/>
          <w:sz w:val="24"/>
          <w:szCs w:val="24"/>
        </w:rPr>
        <w:t>m</w:t>
      </w:r>
      <w:r>
        <w:rPr>
          <w:rFonts w:ascii="Arial" w:eastAsia="Arial" w:hAnsi="Arial" w:cs="Arial"/>
          <w:sz w:val="24"/>
          <w:szCs w:val="24"/>
        </w:rPr>
        <w:t>ost</w:t>
      </w:r>
      <w:r>
        <w:rPr>
          <w:rFonts w:ascii="Arial" w:eastAsia="Arial" w:hAnsi="Arial" w:cs="Arial"/>
          <w:spacing w:val="1"/>
          <w:sz w:val="24"/>
          <w:szCs w:val="24"/>
        </w:rPr>
        <w:t xml:space="preserve"> </w:t>
      </w:r>
      <w:r>
        <w:rPr>
          <w:rFonts w:ascii="Arial" w:eastAsia="Arial" w:hAnsi="Arial" w:cs="Arial"/>
          <w:sz w:val="24"/>
          <w:szCs w:val="24"/>
        </w:rPr>
        <w:t>ap</w:t>
      </w:r>
      <w:r>
        <w:rPr>
          <w:rFonts w:ascii="Arial" w:eastAsia="Arial" w:hAnsi="Arial" w:cs="Arial"/>
          <w:spacing w:val="-1"/>
          <w:sz w:val="24"/>
          <w:szCs w:val="24"/>
        </w:rPr>
        <w:t>p</w:t>
      </w:r>
      <w:r>
        <w:rPr>
          <w:rFonts w:ascii="Arial" w:eastAsia="Arial" w:hAnsi="Arial" w:cs="Arial"/>
          <w:sz w:val="24"/>
          <w:szCs w:val="24"/>
        </w:rPr>
        <w:t>ropriate desi</w:t>
      </w:r>
      <w:r>
        <w:rPr>
          <w:rFonts w:ascii="Arial" w:eastAsia="Arial" w:hAnsi="Arial" w:cs="Arial"/>
          <w:spacing w:val="-1"/>
          <w:sz w:val="24"/>
          <w:szCs w:val="24"/>
        </w:rPr>
        <w:t>g</w:t>
      </w:r>
      <w:r>
        <w:rPr>
          <w:rFonts w:ascii="Arial" w:eastAsia="Arial" w:hAnsi="Arial" w:cs="Arial"/>
          <w:sz w:val="24"/>
          <w:szCs w:val="24"/>
        </w:rPr>
        <w:t>n pattern</w:t>
      </w:r>
    </w:p>
    <w:p w14:paraId="7818DE96" w14:textId="77777777" w:rsidR="00A67EE1" w:rsidRDefault="00A67EE1" w:rsidP="00A67EE1">
      <w:pPr>
        <w:spacing w:line="360" w:lineRule="auto"/>
        <w:ind w:left="1560" w:right="822" w:hanging="360"/>
        <w:rPr>
          <w:rFonts w:ascii="Arial" w:eastAsia="Arial" w:hAnsi="Arial" w:cs="Arial"/>
          <w:sz w:val="24"/>
          <w:szCs w:val="24"/>
        </w:rPr>
      </w:pPr>
      <w:r w:rsidRPr="00252710">
        <w:rPr>
          <w:rFonts w:ascii="Arial" w:eastAsia="Arial" w:hAnsi="Arial" w:cs="Arial"/>
          <w:sz w:val="24"/>
          <w:szCs w:val="24"/>
        </w:rPr>
        <w:t>According on the provided scenarios, the following design pattern would be most suitable:</w:t>
      </w:r>
    </w:p>
    <w:p w14:paraId="6D2014B4" w14:textId="77777777" w:rsidR="00A67EE1" w:rsidRDefault="00A67EE1" w:rsidP="00A67EE1">
      <w:pPr>
        <w:pStyle w:val="NormalWeb"/>
        <w:rPr>
          <w:rFonts w:ascii="Arial" w:hAnsi="Arial" w:cs="Arial"/>
        </w:rPr>
      </w:pPr>
      <w:r w:rsidRPr="00A86C1C">
        <w:rPr>
          <w:rFonts w:ascii="Arial" w:hAnsi="Arial" w:cs="Arial"/>
        </w:rPr>
        <w:t>The factory method would be the most suitable design pattern for the first scenario, where an electronic factory manufactures a variety of electronic goods. With the help of this pattern, objects can be generated without being specifically identified by their class. In this case, based on the information collected, the factory method would be in charge of producing the various sorts of electronic items (radio, television, rice cooker).</w:t>
      </w:r>
    </w:p>
    <w:p w14:paraId="02C7331B" w14:textId="77777777" w:rsidR="00A67EE1" w:rsidRPr="00A86C1C" w:rsidRDefault="00A67EE1" w:rsidP="00A67EE1">
      <w:pPr>
        <w:pStyle w:val="NormalWeb"/>
        <w:rPr>
          <w:rFonts w:ascii="Arial" w:hAnsi="Arial" w:cs="Arial"/>
        </w:rPr>
      </w:pPr>
      <w:r w:rsidRPr="00A86C1C">
        <w:rPr>
          <w:rFonts w:ascii="Arial" w:hAnsi="Arial" w:cs="Arial"/>
        </w:rPr>
        <w:t xml:space="preserve">The Builder pattern would be the most suitable design pattern for the second situation, when a restaurant provides various menu items. This pattern allows alternative representations to be created using the same construction process by separating the construction of a complicated object from its representation. In this case, the client would ask the builder to make a drink that is ready to serve for the customer, and the builder </w:t>
      </w:r>
      <w:proofErr w:type="spellStart"/>
      <w:r w:rsidRPr="00A86C1C">
        <w:rPr>
          <w:rFonts w:ascii="Arial" w:hAnsi="Arial" w:cs="Arial"/>
        </w:rPr>
        <w:t>ld</w:t>
      </w:r>
      <w:proofErr w:type="spellEnd"/>
      <w:r w:rsidRPr="00A86C1C">
        <w:rPr>
          <w:rFonts w:ascii="Arial" w:hAnsi="Arial" w:cs="Arial"/>
        </w:rPr>
        <w:t xml:space="preserve"> be in charge of creating numerous drink combinations based on the restaurant's menu.</w:t>
      </w:r>
    </w:p>
    <w:p w14:paraId="2F005413" w14:textId="77777777" w:rsidR="00A67EE1" w:rsidRDefault="00A67EE1" w:rsidP="00A67EE1">
      <w:pPr>
        <w:spacing w:before="4" w:line="360" w:lineRule="auto"/>
        <w:ind w:left="1560" w:right="875" w:hanging="360"/>
        <w:rPr>
          <w:rFonts w:ascii="Arial" w:eastAsia="Arial" w:hAnsi="Arial" w:cs="Arial"/>
          <w:sz w:val="24"/>
          <w:szCs w:val="24"/>
        </w:rPr>
      </w:pPr>
      <w:r>
        <w:rPr>
          <w:rFonts w:ascii="Arial" w:eastAsia="Arial" w:hAnsi="Arial" w:cs="Arial"/>
          <w:sz w:val="24"/>
          <w:szCs w:val="24"/>
        </w:rPr>
        <w:t xml:space="preserve">b. </w:t>
      </w:r>
      <w:r>
        <w:rPr>
          <w:rFonts w:ascii="Arial" w:eastAsia="Arial" w:hAnsi="Arial" w:cs="Arial"/>
          <w:spacing w:val="27"/>
          <w:sz w:val="24"/>
          <w:szCs w:val="24"/>
        </w:rPr>
        <w:t xml:space="preserve"> </w:t>
      </w:r>
      <w:r>
        <w:rPr>
          <w:rFonts w:ascii="Arial" w:eastAsia="Arial" w:hAnsi="Arial" w:cs="Arial"/>
          <w:sz w:val="24"/>
          <w:szCs w:val="24"/>
        </w:rPr>
        <w:t>Among 2 di</w:t>
      </w:r>
      <w:r>
        <w:rPr>
          <w:rFonts w:ascii="Arial" w:eastAsia="Arial" w:hAnsi="Arial" w:cs="Arial"/>
          <w:spacing w:val="1"/>
          <w:sz w:val="24"/>
          <w:szCs w:val="24"/>
        </w:rPr>
        <w:t>f</w:t>
      </w:r>
      <w:r>
        <w:rPr>
          <w:rFonts w:ascii="Arial" w:eastAsia="Arial" w:hAnsi="Arial" w:cs="Arial"/>
          <w:sz w:val="24"/>
          <w:szCs w:val="24"/>
        </w:rPr>
        <w:t>ferent sc</w:t>
      </w:r>
      <w:r>
        <w:rPr>
          <w:rFonts w:ascii="Arial" w:eastAsia="Arial" w:hAnsi="Arial" w:cs="Arial"/>
          <w:spacing w:val="-1"/>
          <w:sz w:val="24"/>
          <w:szCs w:val="24"/>
        </w:rPr>
        <w:t>e</w:t>
      </w:r>
      <w:r>
        <w:rPr>
          <w:rFonts w:ascii="Arial" w:eastAsia="Arial" w:hAnsi="Arial" w:cs="Arial"/>
          <w:sz w:val="24"/>
          <w:szCs w:val="24"/>
        </w:rPr>
        <w:t>nari</w:t>
      </w:r>
      <w:r>
        <w:rPr>
          <w:rFonts w:ascii="Arial" w:eastAsia="Arial" w:hAnsi="Arial" w:cs="Arial"/>
          <w:spacing w:val="-1"/>
          <w:sz w:val="24"/>
          <w:szCs w:val="24"/>
        </w:rPr>
        <w:t>o</w:t>
      </w:r>
      <w:r>
        <w:rPr>
          <w:rFonts w:ascii="Arial" w:eastAsia="Arial" w:hAnsi="Arial" w:cs="Arial"/>
          <w:sz w:val="24"/>
          <w:szCs w:val="24"/>
        </w:rPr>
        <w:t>s in structural des</w:t>
      </w:r>
      <w:r>
        <w:rPr>
          <w:rFonts w:ascii="Arial" w:eastAsia="Arial" w:hAnsi="Arial" w:cs="Arial"/>
          <w:spacing w:val="-1"/>
          <w:sz w:val="24"/>
          <w:szCs w:val="24"/>
        </w:rPr>
        <w:t>i</w:t>
      </w:r>
      <w:r>
        <w:rPr>
          <w:rFonts w:ascii="Arial" w:eastAsia="Arial" w:hAnsi="Arial" w:cs="Arial"/>
          <w:sz w:val="24"/>
          <w:szCs w:val="24"/>
        </w:rPr>
        <w:t>gn which you have an</w:t>
      </w:r>
      <w:r>
        <w:rPr>
          <w:rFonts w:ascii="Arial" w:eastAsia="Arial" w:hAnsi="Arial" w:cs="Arial"/>
          <w:spacing w:val="-1"/>
          <w:sz w:val="24"/>
          <w:szCs w:val="24"/>
        </w:rPr>
        <w:t>a</w:t>
      </w:r>
      <w:r>
        <w:rPr>
          <w:rFonts w:ascii="Arial" w:eastAsia="Arial" w:hAnsi="Arial" w:cs="Arial"/>
          <w:sz w:val="24"/>
          <w:szCs w:val="24"/>
        </w:rPr>
        <w:t>lyzed</w:t>
      </w:r>
      <w:r>
        <w:rPr>
          <w:rFonts w:ascii="Arial" w:eastAsia="Arial" w:hAnsi="Arial" w:cs="Arial"/>
          <w:spacing w:val="1"/>
          <w:sz w:val="24"/>
          <w:szCs w:val="24"/>
        </w:rPr>
        <w:t xml:space="preserve"> </w:t>
      </w:r>
      <w:r>
        <w:rPr>
          <w:rFonts w:ascii="Arial" w:eastAsia="Arial" w:hAnsi="Arial" w:cs="Arial"/>
          <w:sz w:val="24"/>
          <w:szCs w:val="24"/>
        </w:rPr>
        <w:t>in</w:t>
      </w:r>
      <w:r>
        <w:rPr>
          <w:rFonts w:ascii="Arial" w:eastAsia="Arial" w:hAnsi="Arial" w:cs="Arial"/>
          <w:spacing w:val="1"/>
          <w:sz w:val="24"/>
          <w:szCs w:val="24"/>
        </w:rPr>
        <w:t xml:space="preserve"> </w:t>
      </w:r>
      <w:r>
        <w:rPr>
          <w:rFonts w:ascii="Arial" w:eastAsia="Arial" w:hAnsi="Arial" w:cs="Arial"/>
          <w:sz w:val="24"/>
          <w:szCs w:val="24"/>
        </w:rPr>
        <w:t>P</w:t>
      </w:r>
      <w:r>
        <w:rPr>
          <w:rFonts w:ascii="Arial" w:eastAsia="Arial" w:hAnsi="Arial" w:cs="Arial"/>
          <w:spacing w:val="-1"/>
          <w:sz w:val="24"/>
          <w:szCs w:val="24"/>
        </w:rPr>
        <w:t>4</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reconc</w:t>
      </w:r>
      <w:r>
        <w:rPr>
          <w:rFonts w:ascii="Arial" w:eastAsia="Arial" w:hAnsi="Arial" w:cs="Arial"/>
          <w:spacing w:val="-1"/>
          <w:sz w:val="24"/>
          <w:szCs w:val="24"/>
        </w:rPr>
        <w:t>i</w:t>
      </w:r>
      <w:r>
        <w:rPr>
          <w:rFonts w:ascii="Arial" w:eastAsia="Arial" w:hAnsi="Arial" w:cs="Arial"/>
          <w:sz w:val="24"/>
          <w:szCs w:val="24"/>
        </w:rPr>
        <w:t xml:space="preserve">le </w:t>
      </w:r>
      <w:r>
        <w:rPr>
          <w:rFonts w:ascii="Arial" w:eastAsia="Arial" w:hAnsi="Arial" w:cs="Arial"/>
          <w:spacing w:val="1"/>
          <w:sz w:val="24"/>
          <w:szCs w:val="24"/>
        </w:rPr>
        <w:t>m</w:t>
      </w:r>
      <w:r>
        <w:rPr>
          <w:rFonts w:ascii="Arial" w:eastAsia="Arial" w:hAnsi="Arial" w:cs="Arial"/>
          <w:sz w:val="24"/>
          <w:szCs w:val="24"/>
        </w:rPr>
        <w:t>ost</w:t>
      </w:r>
      <w:r>
        <w:rPr>
          <w:rFonts w:ascii="Arial" w:eastAsia="Arial" w:hAnsi="Arial" w:cs="Arial"/>
          <w:spacing w:val="1"/>
          <w:sz w:val="24"/>
          <w:szCs w:val="24"/>
        </w:rPr>
        <w:t xml:space="preserve"> </w:t>
      </w:r>
      <w:r>
        <w:rPr>
          <w:rFonts w:ascii="Arial" w:eastAsia="Arial" w:hAnsi="Arial" w:cs="Arial"/>
          <w:sz w:val="24"/>
          <w:szCs w:val="24"/>
        </w:rPr>
        <w:t>ap</w:t>
      </w:r>
      <w:r>
        <w:rPr>
          <w:rFonts w:ascii="Arial" w:eastAsia="Arial" w:hAnsi="Arial" w:cs="Arial"/>
          <w:spacing w:val="-1"/>
          <w:sz w:val="24"/>
          <w:szCs w:val="24"/>
        </w:rPr>
        <w:t>p</w:t>
      </w:r>
      <w:r>
        <w:rPr>
          <w:rFonts w:ascii="Arial" w:eastAsia="Arial" w:hAnsi="Arial" w:cs="Arial"/>
          <w:sz w:val="24"/>
          <w:szCs w:val="24"/>
        </w:rPr>
        <w:t>ropriate desi</w:t>
      </w:r>
      <w:r>
        <w:rPr>
          <w:rFonts w:ascii="Arial" w:eastAsia="Arial" w:hAnsi="Arial" w:cs="Arial"/>
          <w:spacing w:val="-1"/>
          <w:sz w:val="24"/>
          <w:szCs w:val="24"/>
        </w:rPr>
        <w:t>g</w:t>
      </w:r>
      <w:r>
        <w:rPr>
          <w:rFonts w:ascii="Arial" w:eastAsia="Arial" w:hAnsi="Arial" w:cs="Arial"/>
          <w:sz w:val="24"/>
          <w:szCs w:val="24"/>
        </w:rPr>
        <w:t>n pattern</w:t>
      </w:r>
    </w:p>
    <w:p w14:paraId="3AA61866" w14:textId="77777777" w:rsidR="00A67EE1" w:rsidRPr="00252710" w:rsidRDefault="00A67EE1" w:rsidP="00A67EE1">
      <w:pPr>
        <w:spacing w:before="4" w:line="360" w:lineRule="auto"/>
        <w:ind w:left="1560" w:right="875" w:hanging="360"/>
        <w:rPr>
          <w:rFonts w:ascii="Arial" w:eastAsia="Arial" w:hAnsi="Arial" w:cs="Arial"/>
          <w:sz w:val="24"/>
          <w:szCs w:val="24"/>
        </w:rPr>
      </w:pPr>
      <w:r w:rsidRPr="00252710">
        <w:rPr>
          <w:rFonts w:ascii="Arial" w:eastAsia="Arial" w:hAnsi="Arial" w:cs="Arial"/>
          <w:sz w:val="24"/>
          <w:szCs w:val="24"/>
        </w:rPr>
        <w:t>The most suitable design patterns would be the following ones based on the scenarios provided:</w:t>
      </w:r>
    </w:p>
    <w:p w14:paraId="1102D414" w14:textId="77777777" w:rsidR="00A67EE1" w:rsidRDefault="00A67EE1" w:rsidP="00A67EE1">
      <w:pPr>
        <w:spacing w:before="4" w:line="360" w:lineRule="auto"/>
        <w:ind w:right="875"/>
        <w:rPr>
          <w:rFonts w:ascii="Arial" w:eastAsia="Arial" w:hAnsi="Arial" w:cs="Arial"/>
          <w:sz w:val="24"/>
          <w:szCs w:val="24"/>
        </w:rPr>
      </w:pPr>
      <w:r w:rsidRPr="001D6818">
        <w:rPr>
          <w:rFonts w:ascii="Arial" w:eastAsia="Arial" w:hAnsi="Arial" w:cs="Arial"/>
          <w:sz w:val="24"/>
          <w:szCs w:val="24"/>
        </w:rPr>
        <w:t xml:space="preserve">The Adapter design, which enables the conversion of incompatible interfaces—in this case, the </w:t>
      </w:r>
      <w:proofErr w:type="spellStart"/>
      <w:r w:rsidRPr="001D6818">
        <w:rPr>
          <w:rFonts w:ascii="Arial" w:eastAsia="Arial" w:hAnsi="Arial" w:cs="Arial"/>
          <w:sz w:val="24"/>
          <w:szCs w:val="24"/>
        </w:rPr>
        <w:t>Chikentoy</w:t>
      </w:r>
      <w:proofErr w:type="spellEnd"/>
      <w:r w:rsidRPr="001D6818">
        <w:rPr>
          <w:rFonts w:ascii="Arial" w:eastAsia="Arial" w:hAnsi="Arial" w:cs="Arial"/>
          <w:sz w:val="24"/>
          <w:szCs w:val="24"/>
        </w:rPr>
        <w:t xml:space="preserve"> and Bird interfaces—is in fact the most suitable for the first scenario. The </w:t>
      </w:r>
      <w:proofErr w:type="spellStart"/>
      <w:r w:rsidRPr="001D6818">
        <w:rPr>
          <w:rFonts w:ascii="Arial" w:eastAsia="Arial" w:hAnsi="Arial" w:cs="Arial"/>
          <w:sz w:val="24"/>
          <w:szCs w:val="24"/>
        </w:rPr>
        <w:t>PlasticToyChicken</w:t>
      </w:r>
      <w:proofErr w:type="spellEnd"/>
      <w:r w:rsidRPr="001D6818">
        <w:rPr>
          <w:rFonts w:ascii="Arial" w:eastAsia="Arial" w:hAnsi="Arial" w:cs="Arial"/>
          <w:sz w:val="24"/>
          <w:szCs w:val="24"/>
        </w:rPr>
        <w:t xml:space="preserve"> is able to mimic the sound of a real bird thanks to the </w:t>
      </w:r>
      <w:proofErr w:type="spellStart"/>
      <w:r w:rsidRPr="001D6818">
        <w:rPr>
          <w:rFonts w:ascii="Arial" w:eastAsia="Arial" w:hAnsi="Arial" w:cs="Arial"/>
          <w:sz w:val="24"/>
          <w:szCs w:val="24"/>
        </w:rPr>
        <w:t>BirdAdapter</w:t>
      </w:r>
      <w:proofErr w:type="spellEnd"/>
      <w:r w:rsidRPr="001D6818">
        <w:rPr>
          <w:rFonts w:ascii="Arial" w:eastAsia="Arial" w:hAnsi="Arial" w:cs="Arial"/>
          <w:sz w:val="24"/>
          <w:szCs w:val="24"/>
        </w:rPr>
        <w:t>, which serves as a bridge. When working with third-party libraries that have distinct interfaces or integrating old and new code, this design approach is ideal.</w:t>
      </w:r>
    </w:p>
    <w:p w14:paraId="348EC0A2" w14:textId="77777777" w:rsidR="00A67EE1" w:rsidRDefault="00A67EE1" w:rsidP="00A67EE1">
      <w:pPr>
        <w:spacing w:before="4" w:line="360" w:lineRule="auto"/>
        <w:ind w:left="1560" w:right="875" w:hanging="120"/>
        <w:rPr>
          <w:rFonts w:ascii="Arial" w:eastAsia="Arial" w:hAnsi="Arial" w:cs="Arial"/>
          <w:sz w:val="24"/>
          <w:szCs w:val="24"/>
        </w:rPr>
      </w:pPr>
    </w:p>
    <w:p w14:paraId="6380D79F" w14:textId="77777777" w:rsidR="00A67EE1" w:rsidRDefault="00A67EE1" w:rsidP="00A67EE1">
      <w:pPr>
        <w:spacing w:before="4" w:line="360" w:lineRule="auto"/>
        <w:ind w:right="754"/>
        <w:rPr>
          <w:rFonts w:ascii="Arial" w:eastAsia="Arial" w:hAnsi="Arial" w:cs="Arial"/>
          <w:sz w:val="24"/>
          <w:szCs w:val="24"/>
        </w:rPr>
      </w:pPr>
    </w:p>
    <w:p w14:paraId="60DCE79F" w14:textId="77777777" w:rsidR="00A67EE1" w:rsidRDefault="00A67EE1" w:rsidP="00A67EE1">
      <w:pPr>
        <w:spacing w:before="4" w:line="360" w:lineRule="auto"/>
        <w:ind w:right="754"/>
        <w:rPr>
          <w:rFonts w:ascii="Arial" w:eastAsia="Arial" w:hAnsi="Arial" w:cs="Arial"/>
          <w:sz w:val="24"/>
          <w:szCs w:val="24"/>
        </w:rPr>
      </w:pPr>
    </w:p>
    <w:p w14:paraId="15AE9814" w14:textId="77777777" w:rsidR="00A67EE1" w:rsidRDefault="00A67EE1" w:rsidP="00A67EE1">
      <w:pPr>
        <w:spacing w:before="4" w:line="360" w:lineRule="auto"/>
        <w:ind w:right="754"/>
        <w:rPr>
          <w:rFonts w:ascii="Arial" w:eastAsia="Arial" w:hAnsi="Arial" w:cs="Arial"/>
          <w:sz w:val="24"/>
          <w:szCs w:val="24"/>
        </w:rPr>
      </w:pPr>
      <w:r w:rsidRPr="001D6818">
        <w:rPr>
          <w:rFonts w:ascii="Arial" w:eastAsia="Arial" w:hAnsi="Arial" w:cs="Arial"/>
          <w:sz w:val="24"/>
          <w:szCs w:val="24"/>
        </w:rPr>
        <w:t xml:space="preserve"> on the other hand, is best suited for the second scenario because it offers a straightforward interface to a complicated system—in this case, the hotel </w:t>
      </w:r>
      <w:r w:rsidRPr="001D6818">
        <w:rPr>
          <w:rFonts w:ascii="Arial" w:eastAsia="Arial" w:hAnsi="Arial" w:cs="Arial"/>
          <w:sz w:val="24"/>
          <w:szCs w:val="24"/>
        </w:rPr>
        <w:lastRenderedPageBreak/>
        <w:t>system. The Facade, in this case the hotel manager, conceals the system's complexity and gives the client a user-friendly interface. When dealing with complicated systems that need for streamlined user interfaces, this pattern is helpful since it enables clients to engage with the system without having to deal with its complexity.</w:t>
      </w:r>
    </w:p>
    <w:p w14:paraId="660CFE85" w14:textId="77777777" w:rsidR="00A67EE1" w:rsidRDefault="00A67EE1" w:rsidP="00A67EE1">
      <w:pPr>
        <w:spacing w:before="4" w:line="360" w:lineRule="auto"/>
        <w:ind w:left="1560" w:right="754" w:hanging="360"/>
        <w:rPr>
          <w:rFonts w:ascii="Arial" w:eastAsia="Arial" w:hAnsi="Arial" w:cs="Arial"/>
          <w:sz w:val="24"/>
          <w:szCs w:val="24"/>
        </w:rPr>
      </w:pPr>
    </w:p>
    <w:p w14:paraId="1B8D2A8E" w14:textId="77777777" w:rsidR="00A67EE1" w:rsidRDefault="00A67EE1" w:rsidP="00A67EE1">
      <w:pPr>
        <w:spacing w:before="4" w:line="360" w:lineRule="auto"/>
        <w:ind w:left="1560" w:right="754" w:hanging="360"/>
        <w:rPr>
          <w:rFonts w:ascii="Arial" w:eastAsia="Arial" w:hAnsi="Arial" w:cs="Arial"/>
          <w:sz w:val="24"/>
          <w:szCs w:val="24"/>
        </w:rPr>
      </w:pPr>
    </w:p>
    <w:p w14:paraId="11A65531" w14:textId="77777777" w:rsidR="00A67EE1" w:rsidRDefault="00A67EE1" w:rsidP="00A67EE1">
      <w:pPr>
        <w:spacing w:before="4" w:line="360" w:lineRule="auto"/>
        <w:ind w:left="1560" w:right="754" w:hanging="360"/>
        <w:rPr>
          <w:rFonts w:ascii="Arial" w:eastAsia="Arial" w:hAnsi="Arial" w:cs="Arial"/>
          <w:sz w:val="24"/>
          <w:szCs w:val="24"/>
        </w:rPr>
      </w:pPr>
    </w:p>
    <w:p w14:paraId="351EF6D8" w14:textId="77777777" w:rsidR="00A67EE1" w:rsidRDefault="00A67EE1" w:rsidP="00A67EE1">
      <w:pPr>
        <w:spacing w:before="4" w:line="360" w:lineRule="auto"/>
        <w:ind w:left="1560" w:right="754" w:hanging="360"/>
        <w:rPr>
          <w:rFonts w:ascii="Arial" w:eastAsia="Arial" w:hAnsi="Arial" w:cs="Arial"/>
          <w:sz w:val="24"/>
          <w:szCs w:val="24"/>
        </w:rPr>
      </w:pPr>
    </w:p>
    <w:p w14:paraId="7FF07F3A" w14:textId="77777777" w:rsidR="00A67EE1" w:rsidRDefault="00A67EE1" w:rsidP="00A67EE1">
      <w:pPr>
        <w:spacing w:before="4" w:line="360" w:lineRule="auto"/>
        <w:ind w:left="1560" w:right="754" w:hanging="360"/>
        <w:rPr>
          <w:rFonts w:ascii="Arial" w:eastAsia="Arial" w:hAnsi="Arial" w:cs="Arial"/>
          <w:sz w:val="24"/>
          <w:szCs w:val="24"/>
        </w:rPr>
      </w:pPr>
    </w:p>
    <w:p w14:paraId="484DCE34" w14:textId="77777777" w:rsidR="00A67EE1" w:rsidRDefault="00A67EE1" w:rsidP="00A67EE1">
      <w:pPr>
        <w:spacing w:before="4" w:line="360" w:lineRule="auto"/>
        <w:ind w:left="1560" w:right="754" w:hanging="360"/>
        <w:rPr>
          <w:rFonts w:ascii="Arial" w:eastAsia="Arial" w:hAnsi="Arial" w:cs="Arial"/>
          <w:sz w:val="24"/>
          <w:szCs w:val="24"/>
        </w:rPr>
      </w:pPr>
      <w:r>
        <w:rPr>
          <w:rFonts w:ascii="Arial" w:eastAsia="Arial" w:hAnsi="Arial" w:cs="Arial"/>
          <w:sz w:val="24"/>
          <w:szCs w:val="24"/>
        </w:rPr>
        <w:t xml:space="preserve">c. </w:t>
      </w:r>
      <w:r>
        <w:rPr>
          <w:rFonts w:ascii="Arial" w:eastAsia="Arial" w:hAnsi="Arial" w:cs="Arial"/>
          <w:spacing w:val="40"/>
          <w:sz w:val="24"/>
          <w:szCs w:val="24"/>
        </w:rPr>
        <w:t xml:space="preserve"> </w:t>
      </w:r>
      <w:r>
        <w:rPr>
          <w:rFonts w:ascii="Arial" w:eastAsia="Arial" w:hAnsi="Arial" w:cs="Arial"/>
          <w:sz w:val="24"/>
          <w:szCs w:val="24"/>
        </w:rPr>
        <w:t>Among 2 di</w:t>
      </w:r>
      <w:r>
        <w:rPr>
          <w:rFonts w:ascii="Arial" w:eastAsia="Arial" w:hAnsi="Arial" w:cs="Arial"/>
          <w:spacing w:val="1"/>
          <w:sz w:val="24"/>
          <w:szCs w:val="24"/>
        </w:rPr>
        <w:t>f</w:t>
      </w:r>
      <w:r>
        <w:rPr>
          <w:rFonts w:ascii="Arial" w:eastAsia="Arial" w:hAnsi="Arial" w:cs="Arial"/>
          <w:sz w:val="24"/>
          <w:szCs w:val="24"/>
        </w:rPr>
        <w:t>ferent s</w:t>
      </w:r>
      <w:r>
        <w:rPr>
          <w:rFonts w:ascii="Arial" w:eastAsia="Arial" w:hAnsi="Arial" w:cs="Arial"/>
          <w:spacing w:val="1"/>
          <w:sz w:val="24"/>
          <w:szCs w:val="24"/>
        </w:rPr>
        <w:t>c</w:t>
      </w:r>
      <w:r>
        <w:rPr>
          <w:rFonts w:ascii="Arial" w:eastAsia="Arial" w:hAnsi="Arial" w:cs="Arial"/>
          <w:spacing w:val="-1"/>
          <w:sz w:val="24"/>
          <w:szCs w:val="24"/>
        </w:rPr>
        <w:t>e</w:t>
      </w:r>
      <w:r>
        <w:rPr>
          <w:rFonts w:ascii="Arial" w:eastAsia="Arial" w:hAnsi="Arial" w:cs="Arial"/>
          <w:sz w:val="24"/>
          <w:szCs w:val="24"/>
        </w:rPr>
        <w:t>nari</w:t>
      </w:r>
      <w:r>
        <w:rPr>
          <w:rFonts w:ascii="Arial" w:eastAsia="Arial" w:hAnsi="Arial" w:cs="Arial"/>
          <w:spacing w:val="-1"/>
          <w:sz w:val="24"/>
          <w:szCs w:val="24"/>
        </w:rPr>
        <w:t>o</w:t>
      </w:r>
      <w:r>
        <w:rPr>
          <w:rFonts w:ascii="Arial" w:eastAsia="Arial" w:hAnsi="Arial" w:cs="Arial"/>
          <w:sz w:val="24"/>
          <w:szCs w:val="24"/>
        </w:rPr>
        <w:t xml:space="preserve">s in </w:t>
      </w:r>
      <w:r>
        <w:rPr>
          <w:rFonts w:ascii="Arial" w:eastAsia="Arial" w:hAnsi="Arial" w:cs="Arial"/>
          <w:spacing w:val="1"/>
          <w:sz w:val="24"/>
          <w:szCs w:val="24"/>
        </w:rPr>
        <w:t>b</w:t>
      </w:r>
      <w:r>
        <w:rPr>
          <w:rFonts w:ascii="Arial" w:eastAsia="Arial" w:hAnsi="Arial" w:cs="Arial"/>
          <w:sz w:val="24"/>
          <w:szCs w:val="24"/>
        </w:rPr>
        <w:t>eh</w:t>
      </w:r>
      <w:r>
        <w:rPr>
          <w:rFonts w:ascii="Arial" w:eastAsia="Arial" w:hAnsi="Arial" w:cs="Arial"/>
          <w:spacing w:val="-1"/>
          <w:sz w:val="24"/>
          <w:szCs w:val="24"/>
        </w:rPr>
        <w:t>a</w:t>
      </w:r>
      <w:r>
        <w:rPr>
          <w:rFonts w:ascii="Arial" w:eastAsia="Arial" w:hAnsi="Arial" w:cs="Arial"/>
          <w:sz w:val="24"/>
          <w:szCs w:val="24"/>
        </w:rPr>
        <w:t>vi</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a</w:t>
      </w:r>
      <w:r>
        <w:rPr>
          <w:rFonts w:ascii="Arial" w:eastAsia="Arial" w:hAnsi="Arial" w:cs="Arial"/>
          <w:sz w:val="24"/>
          <w:szCs w:val="24"/>
        </w:rPr>
        <w:t>l des</w:t>
      </w:r>
      <w:r>
        <w:rPr>
          <w:rFonts w:ascii="Arial" w:eastAsia="Arial" w:hAnsi="Arial" w:cs="Arial"/>
          <w:spacing w:val="-1"/>
          <w:sz w:val="24"/>
          <w:szCs w:val="24"/>
        </w:rPr>
        <w:t>i</w:t>
      </w:r>
      <w:r>
        <w:rPr>
          <w:rFonts w:ascii="Arial" w:eastAsia="Arial" w:hAnsi="Arial" w:cs="Arial"/>
          <w:sz w:val="24"/>
          <w:szCs w:val="24"/>
        </w:rPr>
        <w:t>gn whi</w:t>
      </w:r>
      <w:r>
        <w:rPr>
          <w:rFonts w:ascii="Arial" w:eastAsia="Arial" w:hAnsi="Arial" w:cs="Arial"/>
          <w:spacing w:val="1"/>
          <w:sz w:val="24"/>
          <w:szCs w:val="24"/>
        </w:rPr>
        <w:t>c</w:t>
      </w:r>
      <w:r>
        <w:rPr>
          <w:rFonts w:ascii="Arial" w:eastAsia="Arial" w:hAnsi="Arial" w:cs="Arial"/>
          <w:sz w:val="24"/>
          <w:szCs w:val="24"/>
        </w:rPr>
        <w:t>h you have an</w:t>
      </w:r>
      <w:r>
        <w:rPr>
          <w:rFonts w:ascii="Arial" w:eastAsia="Arial" w:hAnsi="Arial" w:cs="Arial"/>
          <w:spacing w:val="-1"/>
          <w:sz w:val="24"/>
          <w:szCs w:val="24"/>
        </w:rPr>
        <w:t>a</w:t>
      </w:r>
      <w:r>
        <w:rPr>
          <w:rFonts w:ascii="Arial" w:eastAsia="Arial" w:hAnsi="Arial" w:cs="Arial"/>
          <w:sz w:val="24"/>
          <w:szCs w:val="24"/>
        </w:rPr>
        <w:t>lyzed</w:t>
      </w:r>
      <w:r>
        <w:rPr>
          <w:rFonts w:ascii="Arial" w:eastAsia="Arial" w:hAnsi="Arial" w:cs="Arial"/>
          <w:spacing w:val="1"/>
          <w:sz w:val="24"/>
          <w:szCs w:val="24"/>
        </w:rPr>
        <w:t xml:space="preserve"> </w:t>
      </w:r>
      <w:r>
        <w:rPr>
          <w:rFonts w:ascii="Arial" w:eastAsia="Arial" w:hAnsi="Arial" w:cs="Arial"/>
          <w:sz w:val="24"/>
          <w:szCs w:val="24"/>
        </w:rPr>
        <w:t>in</w:t>
      </w:r>
      <w:r>
        <w:rPr>
          <w:rFonts w:ascii="Arial" w:eastAsia="Arial" w:hAnsi="Arial" w:cs="Arial"/>
          <w:spacing w:val="1"/>
          <w:sz w:val="24"/>
          <w:szCs w:val="24"/>
        </w:rPr>
        <w:t xml:space="preserve"> </w:t>
      </w:r>
      <w:r>
        <w:rPr>
          <w:rFonts w:ascii="Arial" w:eastAsia="Arial" w:hAnsi="Arial" w:cs="Arial"/>
          <w:sz w:val="24"/>
          <w:szCs w:val="24"/>
        </w:rPr>
        <w:t>P</w:t>
      </w:r>
      <w:r>
        <w:rPr>
          <w:rFonts w:ascii="Arial" w:eastAsia="Arial" w:hAnsi="Arial" w:cs="Arial"/>
          <w:spacing w:val="-1"/>
          <w:sz w:val="24"/>
          <w:szCs w:val="24"/>
        </w:rPr>
        <w:t>4</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reconc</w:t>
      </w:r>
      <w:r>
        <w:rPr>
          <w:rFonts w:ascii="Arial" w:eastAsia="Arial" w:hAnsi="Arial" w:cs="Arial"/>
          <w:spacing w:val="-1"/>
          <w:sz w:val="24"/>
          <w:szCs w:val="24"/>
        </w:rPr>
        <w:t>i</w:t>
      </w:r>
      <w:r>
        <w:rPr>
          <w:rFonts w:ascii="Arial" w:eastAsia="Arial" w:hAnsi="Arial" w:cs="Arial"/>
          <w:sz w:val="24"/>
          <w:szCs w:val="24"/>
        </w:rPr>
        <w:t xml:space="preserve">le </w:t>
      </w:r>
      <w:r>
        <w:rPr>
          <w:rFonts w:ascii="Arial" w:eastAsia="Arial" w:hAnsi="Arial" w:cs="Arial"/>
          <w:spacing w:val="1"/>
          <w:sz w:val="24"/>
          <w:szCs w:val="24"/>
        </w:rPr>
        <w:t>m</w:t>
      </w:r>
      <w:r>
        <w:rPr>
          <w:rFonts w:ascii="Arial" w:eastAsia="Arial" w:hAnsi="Arial" w:cs="Arial"/>
          <w:sz w:val="24"/>
          <w:szCs w:val="24"/>
        </w:rPr>
        <w:t>ost</w:t>
      </w:r>
      <w:r>
        <w:rPr>
          <w:rFonts w:ascii="Arial" w:eastAsia="Arial" w:hAnsi="Arial" w:cs="Arial"/>
          <w:spacing w:val="1"/>
          <w:sz w:val="24"/>
          <w:szCs w:val="24"/>
        </w:rPr>
        <w:t xml:space="preserve"> </w:t>
      </w:r>
      <w:r>
        <w:rPr>
          <w:rFonts w:ascii="Arial" w:eastAsia="Arial" w:hAnsi="Arial" w:cs="Arial"/>
          <w:sz w:val="24"/>
          <w:szCs w:val="24"/>
        </w:rPr>
        <w:t>ap</w:t>
      </w:r>
      <w:r>
        <w:rPr>
          <w:rFonts w:ascii="Arial" w:eastAsia="Arial" w:hAnsi="Arial" w:cs="Arial"/>
          <w:spacing w:val="-1"/>
          <w:sz w:val="24"/>
          <w:szCs w:val="24"/>
        </w:rPr>
        <w:t>p</w:t>
      </w:r>
      <w:r>
        <w:rPr>
          <w:rFonts w:ascii="Arial" w:eastAsia="Arial" w:hAnsi="Arial" w:cs="Arial"/>
          <w:sz w:val="24"/>
          <w:szCs w:val="24"/>
        </w:rPr>
        <w:t>ropriate desi</w:t>
      </w:r>
      <w:r>
        <w:rPr>
          <w:rFonts w:ascii="Arial" w:eastAsia="Arial" w:hAnsi="Arial" w:cs="Arial"/>
          <w:spacing w:val="-1"/>
          <w:sz w:val="24"/>
          <w:szCs w:val="24"/>
        </w:rPr>
        <w:t>g</w:t>
      </w:r>
      <w:r>
        <w:rPr>
          <w:rFonts w:ascii="Arial" w:eastAsia="Arial" w:hAnsi="Arial" w:cs="Arial"/>
          <w:sz w:val="24"/>
          <w:szCs w:val="24"/>
        </w:rPr>
        <w:t>n pattern</w:t>
      </w:r>
    </w:p>
    <w:p w14:paraId="6BEC7DB9" w14:textId="77777777" w:rsidR="00A67EE1" w:rsidRDefault="00A67EE1" w:rsidP="00A67EE1">
      <w:pPr>
        <w:spacing w:before="4" w:line="360" w:lineRule="auto"/>
        <w:ind w:left="1560" w:right="754" w:hanging="360"/>
        <w:rPr>
          <w:rFonts w:ascii="Arial" w:eastAsia="Arial" w:hAnsi="Arial" w:cs="Arial"/>
          <w:sz w:val="24"/>
          <w:szCs w:val="24"/>
        </w:rPr>
      </w:pPr>
    </w:p>
    <w:p w14:paraId="6AA0246E" w14:textId="77777777" w:rsidR="00A67EE1" w:rsidRDefault="00A67EE1" w:rsidP="00A67EE1">
      <w:pPr>
        <w:spacing w:before="4" w:line="360" w:lineRule="auto"/>
        <w:ind w:left="1560" w:right="754" w:hanging="360"/>
        <w:rPr>
          <w:rFonts w:ascii="Arial" w:eastAsia="Arial" w:hAnsi="Arial" w:cs="Arial"/>
          <w:sz w:val="24"/>
          <w:szCs w:val="24"/>
        </w:rPr>
      </w:pPr>
      <w:r w:rsidRPr="00252710">
        <w:rPr>
          <w:rFonts w:ascii="Arial" w:eastAsia="Arial" w:hAnsi="Arial" w:cs="Arial"/>
          <w:sz w:val="24"/>
          <w:szCs w:val="24"/>
        </w:rPr>
        <w:t>The behavioral design category's most suitable design pattern would be based on the circumstances provided:</w:t>
      </w:r>
    </w:p>
    <w:p w14:paraId="1CA2847A" w14:textId="77777777" w:rsidR="00A67EE1" w:rsidRPr="00252710" w:rsidRDefault="00A67EE1" w:rsidP="00A67EE1">
      <w:pPr>
        <w:spacing w:before="4" w:line="360" w:lineRule="auto"/>
        <w:ind w:right="754"/>
        <w:rPr>
          <w:rFonts w:ascii="Arial" w:eastAsia="Arial" w:hAnsi="Arial" w:cs="Arial"/>
          <w:sz w:val="24"/>
          <w:szCs w:val="24"/>
        </w:rPr>
      </w:pPr>
      <w:r w:rsidRPr="001D6818">
        <w:rPr>
          <w:rFonts w:ascii="Arial" w:eastAsia="Arial" w:hAnsi="Arial" w:cs="Arial"/>
          <w:sz w:val="24"/>
          <w:szCs w:val="24"/>
        </w:rPr>
        <w:t>The perfect illustration of the Command Pattern is the situation when the Order interface serves as the command and the Stock class serves as the request. The invoker class, Broker, takes and places orders and chooses which command to execute, while the Order interface classes handle command execution.</w:t>
      </w:r>
    </w:p>
    <w:p w14:paraId="21C1011B" w14:textId="77777777" w:rsidR="00A67EE1" w:rsidRPr="001D6818" w:rsidRDefault="00A67EE1" w:rsidP="00A67EE1">
      <w:pPr>
        <w:spacing w:line="200" w:lineRule="exact"/>
        <w:rPr>
          <w:rFonts w:ascii="Arial" w:hAnsi="Arial" w:cs="Arial"/>
          <w:sz w:val="24"/>
          <w:szCs w:val="24"/>
        </w:rPr>
      </w:pPr>
      <w:r w:rsidRPr="001D6818">
        <w:rPr>
          <w:rFonts w:ascii="Arial" w:hAnsi="Arial" w:cs="Arial"/>
          <w:sz w:val="24"/>
          <w:szCs w:val="24"/>
        </w:rPr>
        <w:t xml:space="preserve">An illustration of the Mediator Pattern is the situation where the </w:t>
      </w:r>
      <w:proofErr w:type="spellStart"/>
      <w:r w:rsidRPr="001D6818">
        <w:rPr>
          <w:rFonts w:ascii="Arial" w:hAnsi="Arial" w:cs="Arial"/>
          <w:sz w:val="24"/>
          <w:szCs w:val="24"/>
        </w:rPr>
        <w:t>chatRoom</w:t>
      </w:r>
      <w:proofErr w:type="spellEnd"/>
      <w:r w:rsidRPr="001D6818">
        <w:rPr>
          <w:rFonts w:ascii="Arial" w:hAnsi="Arial" w:cs="Arial"/>
          <w:sz w:val="24"/>
          <w:szCs w:val="24"/>
        </w:rPr>
        <w:t xml:space="preserve"> serves as the mediator to enable communication between several User objects. The </w:t>
      </w:r>
      <w:proofErr w:type="spellStart"/>
      <w:r w:rsidRPr="001D6818">
        <w:rPr>
          <w:rFonts w:ascii="Arial" w:hAnsi="Arial" w:cs="Arial"/>
          <w:sz w:val="24"/>
          <w:szCs w:val="24"/>
        </w:rPr>
        <w:t>chatRoom</w:t>
      </w:r>
      <w:proofErr w:type="spellEnd"/>
      <w:r w:rsidRPr="001D6818">
        <w:rPr>
          <w:rFonts w:ascii="Arial" w:hAnsi="Arial" w:cs="Arial"/>
          <w:sz w:val="24"/>
          <w:szCs w:val="24"/>
        </w:rPr>
        <w:t xml:space="preserve"> serves as the primary hub, through which all conversation is routed. The User objects don't speak to one another directly; they only converse in the </w:t>
      </w:r>
      <w:proofErr w:type="spellStart"/>
      <w:r w:rsidRPr="001D6818">
        <w:rPr>
          <w:rFonts w:ascii="Arial" w:hAnsi="Arial" w:cs="Arial"/>
          <w:sz w:val="24"/>
          <w:szCs w:val="24"/>
        </w:rPr>
        <w:t>chatRoom</w:t>
      </w:r>
      <w:proofErr w:type="spellEnd"/>
      <w:r w:rsidRPr="001D6818">
        <w:rPr>
          <w:rFonts w:ascii="Arial" w:hAnsi="Arial" w:cs="Arial"/>
          <w:sz w:val="24"/>
          <w:szCs w:val="24"/>
        </w:rPr>
        <w:t>.</w:t>
      </w:r>
    </w:p>
    <w:p w14:paraId="045438E9" w14:textId="77777777" w:rsidR="00A67EE1" w:rsidRDefault="00A67EE1" w:rsidP="00A67EE1">
      <w:pPr>
        <w:spacing w:before="20" w:line="260" w:lineRule="exact"/>
        <w:rPr>
          <w:sz w:val="26"/>
          <w:szCs w:val="26"/>
        </w:rPr>
      </w:pPr>
    </w:p>
    <w:p w14:paraId="2E17FCCA" w14:textId="77777777" w:rsidR="00A67EE1" w:rsidRDefault="00A67EE1" w:rsidP="00A67EE1">
      <w:pPr>
        <w:spacing w:before="20" w:line="260" w:lineRule="exact"/>
        <w:rPr>
          <w:sz w:val="26"/>
          <w:szCs w:val="26"/>
        </w:rPr>
      </w:pPr>
    </w:p>
    <w:p w14:paraId="6949A96C" w14:textId="77777777" w:rsidR="00A67EE1" w:rsidRDefault="00A67EE1" w:rsidP="00A67EE1">
      <w:pPr>
        <w:spacing w:before="20" w:line="260" w:lineRule="exact"/>
        <w:rPr>
          <w:sz w:val="26"/>
          <w:szCs w:val="26"/>
        </w:rPr>
      </w:pPr>
    </w:p>
    <w:p w14:paraId="49F57E7B" w14:textId="77777777" w:rsidR="00A67EE1" w:rsidRDefault="00A67EE1" w:rsidP="00A67EE1">
      <w:pPr>
        <w:spacing w:before="20" w:line="260" w:lineRule="exact"/>
        <w:rPr>
          <w:sz w:val="26"/>
          <w:szCs w:val="26"/>
        </w:rPr>
      </w:pPr>
    </w:p>
    <w:p w14:paraId="6A022440" w14:textId="77777777" w:rsidR="00A67EE1" w:rsidRDefault="00A67EE1" w:rsidP="00A67EE1">
      <w:pPr>
        <w:spacing w:before="20" w:line="260" w:lineRule="exact"/>
        <w:rPr>
          <w:sz w:val="26"/>
          <w:szCs w:val="26"/>
        </w:rPr>
      </w:pPr>
    </w:p>
    <w:p w14:paraId="6F3596D8" w14:textId="77777777" w:rsidR="00A67EE1" w:rsidRDefault="00A67EE1" w:rsidP="00A67EE1">
      <w:pPr>
        <w:spacing w:before="20" w:line="260" w:lineRule="exact"/>
        <w:rPr>
          <w:sz w:val="26"/>
          <w:szCs w:val="26"/>
        </w:rPr>
      </w:pPr>
    </w:p>
    <w:p w14:paraId="75E8D660" w14:textId="77777777" w:rsidR="00A67EE1" w:rsidRDefault="00A67EE1" w:rsidP="00A67EE1">
      <w:pPr>
        <w:spacing w:before="20" w:line="260" w:lineRule="exact"/>
        <w:rPr>
          <w:sz w:val="26"/>
          <w:szCs w:val="26"/>
        </w:rPr>
      </w:pPr>
    </w:p>
    <w:p w14:paraId="00750F19" w14:textId="77777777" w:rsidR="00A67EE1" w:rsidRDefault="00A67EE1" w:rsidP="00A67EE1">
      <w:pPr>
        <w:spacing w:before="20" w:line="260" w:lineRule="exact"/>
        <w:rPr>
          <w:sz w:val="26"/>
          <w:szCs w:val="26"/>
        </w:rPr>
      </w:pPr>
    </w:p>
    <w:p w14:paraId="25D0ED0D" w14:textId="77777777" w:rsidR="00A67EE1" w:rsidRDefault="00A67EE1" w:rsidP="00A67EE1">
      <w:pPr>
        <w:spacing w:before="20" w:line="260" w:lineRule="exact"/>
        <w:rPr>
          <w:sz w:val="26"/>
          <w:szCs w:val="26"/>
        </w:rPr>
      </w:pPr>
    </w:p>
    <w:p w14:paraId="5B22E3B0" w14:textId="77777777" w:rsidR="00A67EE1" w:rsidRDefault="00A67EE1" w:rsidP="00A67EE1">
      <w:pPr>
        <w:spacing w:before="20" w:line="260" w:lineRule="exact"/>
        <w:rPr>
          <w:sz w:val="26"/>
          <w:szCs w:val="26"/>
        </w:rPr>
      </w:pPr>
    </w:p>
    <w:p w14:paraId="6485C5B8" w14:textId="77777777" w:rsidR="00A67EE1" w:rsidRDefault="00A67EE1" w:rsidP="00A67EE1">
      <w:pPr>
        <w:spacing w:before="20" w:line="260" w:lineRule="exact"/>
        <w:rPr>
          <w:sz w:val="26"/>
          <w:szCs w:val="26"/>
        </w:rPr>
      </w:pPr>
    </w:p>
    <w:p w14:paraId="7AFEFFDA" w14:textId="77777777" w:rsidR="00A67EE1" w:rsidRDefault="00A67EE1" w:rsidP="00A67EE1">
      <w:pPr>
        <w:spacing w:before="20" w:line="260" w:lineRule="exact"/>
        <w:rPr>
          <w:sz w:val="26"/>
          <w:szCs w:val="26"/>
        </w:rPr>
      </w:pPr>
    </w:p>
    <w:p w14:paraId="23AA507F" w14:textId="77777777" w:rsidR="00A67EE1" w:rsidRDefault="00A67EE1" w:rsidP="00A67EE1">
      <w:pPr>
        <w:spacing w:before="20" w:line="260" w:lineRule="exact"/>
        <w:rPr>
          <w:sz w:val="26"/>
          <w:szCs w:val="26"/>
        </w:rPr>
      </w:pPr>
    </w:p>
    <w:p w14:paraId="57DEED2E" w14:textId="77777777" w:rsidR="00A67EE1" w:rsidRDefault="00A67EE1" w:rsidP="00A67EE1">
      <w:pPr>
        <w:spacing w:before="20" w:line="260" w:lineRule="exact"/>
        <w:rPr>
          <w:sz w:val="26"/>
          <w:szCs w:val="26"/>
        </w:rPr>
      </w:pPr>
    </w:p>
    <w:p w14:paraId="1E3DDDC5" w14:textId="77777777" w:rsidR="00A67EE1" w:rsidRDefault="00A67EE1" w:rsidP="00A67EE1">
      <w:pPr>
        <w:spacing w:before="20" w:line="260" w:lineRule="exact"/>
        <w:rPr>
          <w:sz w:val="26"/>
          <w:szCs w:val="26"/>
        </w:rPr>
      </w:pPr>
    </w:p>
    <w:p w14:paraId="4671A329" w14:textId="77777777" w:rsidR="00A67EE1" w:rsidRDefault="00A67EE1" w:rsidP="00A67EE1">
      <w:pPr>
        <w:tabs>
          <w:tab w:val="left" w:pos="920"/>
        </w:tabs>
        <w:spacing w:before="19" w:line="259" w:lineRule="auto"/>
        <w:ind w:left="480" w:right="242" w:hanging="360"/>
        <w:rPr>
          <w:rFonts w:ascii="Arial" w:eastAsia="Arial" w:hAnsi="Arial" w:cs="Arial"/>
          <w:b/>
          <w:color w:val="002952"/>
          <w:spacing w:val="1"/>
          <w:sz w:val="32"/>
          <w:szCs w:val="32"/>
        </w:rPr>
      </w:pPr>
    </w:p>
    <w:p w14:paraId="108D3882" w14:textId="77777777" w:rsidR="00A67EE1" w:rsidRDefault="00A67EE1" w:rsidP="00A67EE1">
      <w:pPr>
        <w:tabs>
          <w:tab w:val="left" w:pos="920"/>
        </w:tabs>
        <w:spacing w:before="19" w:line="259" w:lineRule="auto"/>
        <w:ind w:left="480" w:right="242" w:hanging="360"/>
        <w:rPr>
          <w:rFonts w:ascii="Arial" w:eastAsia="Arial" w:hAnsi="Arial" w:cs="Arial"/>
          <w:b/>
          <w:color w:val="002952"/>
          <w:spacing w:val="1"/>
          <w:sz w:val="32"/>
          <w:szCs w:val="32"/>
        </w:rPr>
      </w:pPr>
    </w:p>
    <w:p w14:paraId="14BD9A30" w14:textId="77777777" w:rsidR="00A67EE1" w:rsidRDefault="00A67EE1" w:rsidP="00A67EE1">
      <w:pPr>
        <w:tabs>
          <w:tab w:val="left" w:pos="920"/>
        </w:tabs>
        <w:spacing w:before="19" w:line="259" w:lineRule="auto"/>
        <w:ind w:left="480" w:right="242" w:hanging="360"/>
        <w:rPr>
          <w:rFonts w:ascii="Arial" w:eastAsia="Arial" w:hAnsi="Arial" w:cs="Arial"/>
          <w:b/>
          <w:color w:val="002952"/>
          <w:spacing w:val="1"/>
          <w:sz w:val="32"/>
          <w:szCs w:val="32"/>
        </w:rPr>
      </w:pPr>
    </w:p>
    <w:p w14:paraId="48D0D770" w14:textId="77777777" w:rsidR="00A67EE1" w:rsidRDefault="00A67EE1" w:rsidP="00A67EE1">
      <w:pPr>
        <w:tabs>
          <w:tab w:val="left" w:pos="920"/>
        </w:tabs>
        <w:spacing w:before="19" w:line="259" w:lineRule="auto"/>
        <w:ind w:left="480" w:right="242" w:hanging="360"/>
        <w:rPr>
          <w:rFonts w:ascii="Arial" w:eastAsia="Arial" w:hAnsi="Arial" w:cs="Arial"/>
          <w:sz w:val="32"/>
          <w:szCs w:val="32"/>
        </w:rPr>
      </w:pPr>
      <w:r>
        <w:rPr>
          <w:rFonts w:ascii="Arial" w:eastAsia="Arial" w:hAnsi="Arial" w:cs="Arial"/>
          <w:b/>
          <w:color w:val="002952"/>
          <w:spacing w:val="1"/>
          <w:sz w:val="32"/>
          <w:szCs w:val="32"/>
        </w:rPr>
        <w:t>12</w:t>
      </w:r>
      <w:r>
        <w:rPr>
          <w:rFonts w:ascii="Arial" w:eastAsia="Arial" w:hAnsi="Arial" w:cs="Arial"/>
          <w:b/>
          <w:color w:val="002952"/>
          <w:sz w:val="32"/>
          <w:szCs w:val="32"/>
        </w:rPr>
        <w:t>.</w:t>
      </w:r>
      <w:r>
        <w:rPr>
          <w:rFonts w:ascii="Arial" w:eastAsia="Arial" w:hAnsi="Arial" w:cs="Arial"/>
          <w:b/>
          <w:color w:val="002952"/>
          <w:sz w:val="32"/>
          <w:szCs w:val="32"/>
        </w:rPr>
        <w:tab/>
        <w:t>Ev</w:t>
      </w:r>
      <w:r>
        <w:rPr>
          <w:rFonts w:ascii="Arial" w:eastAsia="Arial" w:hAnsi="Arial" w:cs="Arial"/>
          <w:b/>
          <w:color w:val="002952"/>
          <w:spacing w:val="1"/>
          <w:sz w:val="32"/>
          <w:szCs w:val="32"/>
        </w:rPr>
        <w:t>a</w:t>
      </w:r>
      <w:r>
        <w:rPr>
          <w:rFonts w:ascii="Arial" w:eastAsia="Arial" w:hAnsi="Arial" w:cs="Arial"/>
          <w:b/>
          <w:color w:val="002952"/>
          <w:sz w:val="32"/>
          <w:szCs w:val="32"/>
        </w:rPr>
        <w:t>l</w:t>
      </w:r>
      <w:r>
        <w:rPr>
          <w:rFonts w:ascii="Arial" w:eastAsia="Arial" w:hAnsi="Arial" w:cs="Arial"/>
          <w:b/>
          <w:color w:val="002952"/>
          <w:spacing w:val="-2"/>
          <w:sz w:val="32"/>
          <w:szCs w:val="32"/>
        </w:rPr>
        <w:t>u</w:t>
      </w:r>
      <w:r>
        <w:rPr>
          <w:rFonts w:ascii="Arial" w:eastAsia="Arial" w:hAnsi="Arial" w:cs="Arial"/>
          <w:b/>
          <w:color w:val="002952"/>
          <w:sz w:val="32"/>
          <w:szCs w:val="32"/>
        </w:rPr>
        <w:t>ate and justi</w:t>
      </w:r>
      <w:r>
        <w:rPr>
          <w:rFonts w:ascii="Arial" w:eastAsia="Arial" w:hAnsi="Arial" w:cs="Arial"/>
          <w:b/>
          <w:color w:val="002952"/>
          <w:spacing w:val="-1"/>
          <w:sz w:val="32"/>
          <w:szCs w:val="32"/>
        </w:rPr>
        <w:t>f</w:t>
      </w:r>
      <w:r>
        <w:rPr>
          <w:rFonts w:ascii="Arial" w:eastAsia="Arial" w:hAnsi="Arial" w:cs="Arial"/>
          <w:b/>
          <w:color w:val="002952"/>
          <w:sz w:val="32"/>
          <w:szCs w:val="32"/>
        </w:rPr>
        <w:t>y the design patter</w:t>
      </w:r>
      <w:r>
        <w:rPr>
          <w:rFonts w:ascii="Arial" w:eastAsia="Arial" w:hAnsi="Arial" w:cs="Arial"/>
          <w:b/>
          <w:color w:val="002952"/>
          <w:spacing w:val="-1"/>
          <w:sz w:val="32"/>
          <w:szCs w:val="32"/>
        </w:rPr>
        <w:t>n</w:t>
      </w:r>
      <w:r>
        <w:rPr>
          <w:rFonts w:ascii="Arial" w:eastAsia="Arial" w:hAnsi="Arial" w:cs="Arial"/>
          <w:b/>
          <w:color w:val="002952"/>
          <w:sz w:val="32"/>
          <w:szCs w:val="32"/>
        </w:rPr>
        <w:t>s that y</w:t>
      </w:r>
      <w:r>
        <w:rPr>
          <w:rFonts w:ascii="Arial" w:eastAsia="Arial" w:hAnsi="Arial" w:cs="Arial"/>
          <w:b/>
          <w:color w:val="002952"/>
          <w:spacing w:val="-1"/>
          <w:sz w:val="32"/>
          <w:szCs w:val="32"/>
        </w:rPr>
        <w:t>o</w:t>
      </w:r>
      <w:r>
        <w:rPr>
          <w:rFonts w:ascii="Arial" w:eastAsia="Arial" w:hAnsi="Arial" w:cs="Arial"/>
          <w:b/>
          <w:color w:val="002952"/>
          <w:sz w:val="32"/>
          <w:szCs w:val="32"/>
        </w:rPr>
        <w:t>u had identi</w:t>
      </w:r>
      <w:r>
        <w:rPr>
          <w:rFonts w:ascii="Arial" w:eastAsia="Arial" w:hAnsi="Arial" w:cs="Arial"/>
          <w:b/>
          <w:color w:val="002952"/>
          <w:spacing w:val="-1"/>
          <w:sz w:val="32"/>
          <w:szCs w:val="32"/>
        </w:rPr>
        <w:t>f</w:t>
      </w:r>
      <w:r>
        <w:rPr>
          <w:rFonts w:ascii="Arial" w:eastAsia="Arial" w:hAnsi="Arial" w:cs="Arial"/>
          <w:b/>
          <w:color w:val="002952"/>
          <w:sz w:val="32"/>
          <w:szCs w:val="32"/>
        </w:rPr>
        <w:t xml:space="preserve">y </w:t>
      </w:r>
      <w:r>
        <w:rPr>
          <w:rFonts w:ascii="Arial" w:eastAsia="Arial" w:hAnsi="Arial" w:cs="Arial"/>
          <w:b/>
          <w:color w:val="002952"/>
          <w:spacing w:val="-1"/>
          <w:sz w:val="32"/>
          <w:szCs w:val="32"/>
        </w:rPr>
        <w:t>i</w:t>
      </w:r>
      <w:r>
        <w:rPr>
          <w:rFonts w:ascii="Arial" w:eastAsia="Arial" w:hAnsi="Arial" w:cs="Arial"/>
          <w:b/>
          <w:color w:val="002952"/>
          <w:sz w:val="32"/>
          <w:szCs w:val="32"/>
        </w:rPr>
        <w:t>n each of the scenari</w:t>
      </w:r>
      <w:r>
        <w:rPr>
          <w:rFonts w:ascii="Arial" w:eastAsia="Arial" w:hAnsi="Arial" w:cs="Arial"/>
          <w:b/>
          <w:color w:val="002952"/>
          <w:spacing w:val="-1"/>
          <w:sz w:val="32"/>
          <w:szCs w:val="32"/>
        </w:rPr>
        <w:t>o</w:t>
      </w:r>
      <w:r>
        <w:rPr>
          <w:rFonts w:ascii="Arial" w:eastAsia="Arial" w:hAnsi="Arial" w:cs="Arial"/>
          <w:b/>
          <w:color w:val="002952"/>
          <w:sz w:val="32"/>
          <w:szCs w:val="32"/>
        </w:rPr>
        <w:t xml:space="preserve">s. </w:t>
      </w:r>
    </w:p>
    <w:p w14:paraId="0EE5BFC7" w14:textId="77777777" w:rsidR="00A67EE1" w:rsidRDefault="00A67EE1" w:rsidP="00A67EE1">
      <w:pPr>
        <w:spacing w:before="9" w:line="160" w:lineRule="exact"/>
        <w:rPr>
          <w:sz w:val="16"/>
          <w:szCs w:val="16"/>
        </w:rPr>
      </w:pPr>
    </w:p>
    <w:p w14:paraId="1EFAF1D6" w14:textId="77777777" w:rsidR="00A67EE1" w:rsidRDefault="00A67EE1" w:rsidP="00A67EE1">
      <w:pPr>
        <w:ind w:left="130"/>
        <w:rPr>
          <w:rFonts w:ascii="Arial" w:eastAsia="Arial" w:hAnsi="Arial" w:cs="Arial"/>
          <w:sz w:val="28"/>
          <w:szCs w:val="28"/>
        </w:rPr>
      </w:pPr>
      <w:r>
        <w:rPr>
          <w:rFonts w:ascii="Arial" w:eastAsia="Arial" w:hAnsi="Arial" w:cs="Arial"/>
          <w:b/>
          <w:color w:val="002952"/>
          <w:spacing w:val="-3"/>
          <w:sz w:val="28"/>
          <w:szCs w:val="28"/>
        </w:rPr>
        <w:t xml:space="preserve"> </w:t>
      </w:r>
      <w:r>
        <w:rPr>
          <w:rFonts w:ascii="Arial" w:eastAsia="Arial" w:hAnsi="Arial" w:cs="Arial"/>
          <w:b/>
          <w:color w:val="002952"/>
          <w:sz w:val="28"/>
          <w:szCs w:val="28"/>
          <w:highlight w:val="yellow"/>
        </w:rPr>
        <w:t>(No</w:t>
      </w:r>
      <w:r>
        <w:rPr>
          <w:rFonts w:ascii="Arial" w:eastAsia="Arial" w:hAnsi="Arial" w:cs="Arial"/>
          <w:b/>
          <w:color w:val="002952"/>
          <w:spacing w:val="1"/>
          <w:sz w:val="28"/>
          <w:szCs w:val="28"/>
          <w:highlight w:val="yellow"/>
        </w:rPr>
        <w:t>n</w:t>
      </w:r>
      <w:r>
        <w:rPr>
          <w:rFonts w:ascii="Arial" w:eastAsia="Arial" w:hAnsi="Arial" w:cs="Arial"/>
          <w:b/>
          <w:color w:val="002952"/>
          <w:sz w:val="28"/>
          <w:szCs w:val="28"/>
          <w:highlight w:val="yellow"/>
        </w:rPr>
        <w:t>-BTEC</w:t>
      </w:r>
      <w:r>
        <w:rPr>
          <w:rFonts w:ascii="Arial" w:eastAsia="Arial" w:hAnsi="Arial" w:cs="Arial"/>
          <w:b/>
          <w:color w:val="002952"/>
          <w:spacing w:val="-15"/>
          <w:sz w:val="28"/>
          <w:szCs w:val="28"/>
          <w:highlight w:val="yellow"/>
        </w:rPr>
        <w:t xml:space="preserve"> </w:t>
      </w:r>
      <w:r>
        <w:rPr>
          <w:rFonts w:ascii="Arial" w:eastAsia="Arial" w:hAnsi="Arial" w:cs="Arial"/>
          <w:b/>
          <w:color w:val="002952"/>
          <w:sz w:val="28"/>
          <w:szCs w:val="28"/>
          <w:highlight w:val="yellow"/>
        </w:rPr>
        <w:t>T</w:t>
      </w:r>
      <w:r>
        <w:rPr>
          <w:rFonts w:ascii="Arial" w:eastAsia="Arial" w:hAnsi="Arial" w:cs="Arial"/>
          <w:b/>
          <w:color w:val="002952"/>
          <w:spacing w:val="1"/>
          <w:sz w:val="28"/>
          <w:szCs w:val="28"/>
          <w:highlight w:val="yellow"/>
        </w:rPr>
        <w:t>a</w:t>
      </w:r>
      <w:r>
        <w:rPr>
          <w:rFonts w:ascii="Arial" w:eastAsia="Arial" w:hAnsi="Arial" w:cs="Arial"/>
          <w:b/>
          <w:color w:val="002952"/>
          <w:sz w:val="28"/>
          <w:szCs w:val="28"/>
          <w:highlight w:val="yellow"/>
        </w:rPr>
        <w:t>sk</w:t>
      </w:r>
      <w:r>
        <w:rPr>
          <w:rFonts w:ascii="Arial" w:eastAsia="Arial" w:hAnsi="Arial" w:cs="Arial"/>
          <w:b/>
          <w:color w:val="002952"/>
          <w:spacing w:val="-4"/>
          <w:sz w:val="28"/>
          <w:szCs w:val="28"/>
          <w:highlight w:val="yellow"/>
        </w:rPr>
        <w:t xml:space="preserve"> </w:t>
      </w:r>
      <w:r>
        <w:rPr>
          <w:rFonts w:ascii="Arial" w:eastAsia="Arial" w:hAnsi="Arial" w:cs="Arial"/>
          <w:b/>
          <w:color w:val="002952"/>
          <w:sz w:val="28"/>
          <w:szCs w:val="28"/>
          <w:highlight w:val="yellow"/>
        </w:rPr>
        <w:t>4</w:t>
      </w:r>
      <w:r>
        <w:rPr>
          <w:rFonts w:ascii="Arial" w:eastAsia="Arial" w:hAnsi="Arial" w:cs="Arial"/>
          <w:b/>
          <w:color w:val="002952"/>
          <w:spacing w:val="-2"/>
          <w:sz w:val="28"/>
          <w:szCs w:val="28"/>
          <w:highlight w:val="yellow"/>
        </w:rPr>
        <w:t xml:space="preserve"> </w:t>
      </w:r>
      <w:r>
        <w:rPr>
          <w:rFonts w:ascii="Arial" w:eastAsia="Arial" w:hAnsi="Arial" w:cs="Arial"/>
          <w:b/>
          <w:color w:val="002952"/>
          <w:sz w:val="28"/>
          <w:szCs w:val="28"/>
          <w:highlight w:val="yellow"/>
        </w:rPr>
        <w:t xml:space="preserve">- </w:t>
      </w:r>
      <w:r>
        <w:rPr>
          <w:rFonts w:ascii="Arial" w:eastAsia="Arial" w:hAnsi="Arial" w:cs="Arial"/>
          <w:b/>
          <w:color w:val="002952"/>
          <w:spacing w:val="1"/>
          <w:sz w:val="28"/>
          <w:szCs w:val="28"/>
          <w:highlight w:val="yellow"/>
        </w:rPr>
        <w:t>4</w:t>
      </w:r>
      <w:r>
        <w:rPr>
          <w:rFonts w:ascii="Arial" w:eastAsia="Arial" w:hAnsi="Arial" w:cs="Arial"/>
          <w:b/>
          <w:color w:val="002952"/>
          <w:sz w:val="28"/>
          <w:szCs w:val="28"/>
          <w:highlight w:val="yellow"/>
        </w:rPr>
        <w:t>)</w:t>
      </w:r>
    </w:p>
    <w:p w14:paraId="1C1C6F98" w14:textId="77777777" w:rsidR="00A67EE1" w:rsidRPr="000251B0" w:rsidRDefault="00A67EE1" w:rsidP="00A67EE1">
      <w:pPr>
        <w:spacing w:line="200" w:lineRule="exact"/>
        <w:rPr>
          <w:rFonts w:ascii="Arial" w:hAnsi="Arial" w:cs="Arial"/>
        </w:rPr>
      </w:pPr>
    </w:p>
    <w:p w14:paraId="09F1CD53"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Factory Pattern:</w:t>
      </w:r>
    </w:p>
    <w:p w14:paraId="1C5E97FC"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The Factory Pattern is an appropriate design pattern for the electronic factory scenario because it allows for the creation of multiple types of electronic goods without the client being aware of the creation logic. By using the Factory Pattern, the electronic factory can produce different types of electronic products based on the client's request. This makes it easier to maintain the codebase and update the production process of the electronic factory in the future.</w:t>
      </w:r>
    </w:p>
    <w:p w14:paraId="73F9662D"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Builder Pattern:</w:t>
      </w:r>
    </w:p>
    <w:p w14:paraId="41D1BF10"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The Builder Pattern is an appropriate design pattern for the restaurant scenario as it allows for the creation of complex objects (in this case, a drink) in a step-by-step manner. The Item interface represents all food products, and the drink builder constructs several drink combinations based on the restaurant's menu. This makes it easier to modify and add new drinks to the menu without affecting other parts of the codebase.</w:t>
      </w:r>
    </w:p>
    <w:p w14:paraId="269BA640"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Adapter Pattern:</w:t>
      </w:r>
    </w:p>
    <w:p w14:paraId="3C45AC22"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 xml:space="preserve">The Adapter Pattern is an appropriate design pattern for the bird toy scenario because it allows the </w:t>
      </w:r>
      <w:proofErr w:type="spellStart"/>
      <w:r w:rsidRPr="000251B0">
        <w:rPr>
          <w:rFonts w:ascii="Arial" w:hAnsi="Arial" w:cs="Arial"/>
          <w:sz w:val="22"/>
          <w:szCs w:val="22"/>
        </w:rPr>
        <w:t>ChikenToy</w:t>
      </w:r>
      <w:proofErr w:type="spellEnd"/>
      <w:r w:rsidRPr="000251B0">
        <w:rPr>
          <w:rFonts w:ascii="Arial" w:hAnsi="Arial" w:cs="Arial"/>
          <w:sz w:val="22"/>
          <w:szCs w:val="22"/>
        </w:rPr>
        <w:t xml:space="preserve"> to produce a sound that is exact to that of a real bird. The </w:t>
      </w:r>
      <w:proofErr w:type="spellStart"/>
      <w:r w:rsidRPr="000251B0">
        <w:rPr>
          <w:rFonts w:ascii="Arial" w:hAnsi="Arial" w:cs="Arial"/>
          <w:sz w:val="22"/>
          <w:szCs w:val="22"/>
        </w:rPr>
        <w:t>BirdAdapter</w:t>
      </w:r>
      <w:proofErr w:type="spellEnd"/>
      <w:r w:rsidRPr="000251B0">
        <w:rPr>
          <w:rFonts w:ascii="Arial" w:hAnsi="Arial" w:cs="Arial"/>
          <w:sz w:val="22"/>
          <w:szCs w:val="22"/>
        </w:rPr>
        <w:t xml:space="preserve"> acts as a bridge between the incompatible </w:t>
      </w:r>
      <w:proofErr w:type="spellStart"/>
      <w:r w:rsidRPr="000251B0">
        <w:rPr>
          <w:rFonts w:ascii="Arial" w:hAnsi="Arial" w:cs="Arial"/>
          <w:sz w:val="22"/>
          <w:szCs w:val="22"/>
        </w:rPr>
        <w:t>ChikenToy</w:t>
      </w:r>
      <w:proofErr w:type="spellEnd"/>
      <w:r w:rsidRPr="000251B0">
        <w:rPr>
          <w:rFonts w:ascii="Arial" w:hAnsi="Arial" w:cs="Arial"/>
          <w:sz w:val="22"/>
          <w:szCs w:val="22"/>
        </w:rPr>
        <w:t xml:space="preserve"> and Bird interfaces, connecting their functions to produce the desired sound. The Adapter Pattern is useful in situations where two incompatible interfaces need to communicate with each other.</w:t>
      </w:r>
    </w:p>
    <w:p w14:paraId="57E967BF"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Facade Pattern:</w:t>
      </w:r>
    </w:p>
    <w:p w14:paraId="303DEA99"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The Facade Pattern is an appropriate design pattern for the hotel restaurant scenario as it simplifies the complexity of the hotel system and provides a simple interface for the client to access the information they need. The hotel keeper acts as a front while the hotel system's complexity is hidden, and the Facade class gathers and retains all the locations on hand whenever a customer asks for one. This makes it easier for the client to get the information they need without worrying about the underlying complexity of the hotel system.</w:t>
      </w:r>
    </w:p>
    <w:p w14:paraId="525DABC0"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Command Pattern:</w:t>
      </w:r>
    </w:p>
    <w:p w14:paraId="6E92B91E"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The Command Pattern is an appropriate design pattern for the stock trading scenario as it allows for the decoupling of the requester and the executor of a command. The Stock class acts as the request, and the Order interface acts as the command. The invoker, or Broker class, has the ability to accept orders, put orders, and select which command to execute. This makes it easier to maintain the codebase and add new functionality to the stock trading system without affecting other parts of the codebase.</w:t>
      </w:r>
    </w:p>
    <w:p w14:paraId="0DD4A1F9"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Mediator Pattern:</w:t>
      </w:r>
    </w:p>
    <w:p w14:paraId="31567A7D" w14:textId="77777777" w:rsidR="00A67EE1" w:rsidRPr="000251B0" w:rsidRDefault="00A67EE1" w:rsidP="00A67EE1">
      <w:pPr>
        <w:spacing w:before="5" w:line="220" w:lineRule="exact"/>
        <w:rPr>
          <w:rFonts w:ascii="Arial" w:hAnsi="Arial" w:cs="Arial"/>
          <w:sz w:val="22"/>
          <w:szCs w:val="22"/>
        </w:rPr>
      </w:pPr>
      <w:r w:rsidRPr="000251B0">
        <w:rPr>
          <w:rFonts w:ascii="Arial" w:hAnsi="Arial" w:cs="Arial"/>
          <w:sz w:val="22"/>
          <w:szCs w:val="22"/>
        </w:rPr>
        <w:t xml:space="preserve">The Mediator Pattern is an appropriate design pattern for the chatroom scenario as it allows for the decoupling of the objects that need to communicate with each other. The </w:t>
      </w:r>
      <w:proofErr w:type="spellStart"/>
      <w:r w:rsidRPr="000251B0">
        <w:rPr>
          <w:rFonts w:ascii="Arial" w:hAnsi="Arial" w:cs="Arial"/>
          <w:sz w:val="22"/>
          <w:szCs w:val="22"/>
        </w:rPr>
        <w:t>chatRoom</w:t>
      </w:r>
      <w:proofErr w:type="spellEnd"/>
      <w:r w:rsidRPr="000251B0">
        <w:rPr>
          <w:rFonts w:ascii="Arial" w:hAnsi="Arial" w:cs="Arial"/>
          <w:sz w:val="22"/>
          <w:szCs w:val="22"/>
        </w:rPr>
        <w:t xml:space="preserve"> is in charge of showing messages to all users, and the User object will converse using the </w:t>
      </w:r>
      <w:proofErr w:type="spellStart"/>
      <w:r w:rsidRPr="000251B0">
        <w:rPr>
          <w:rFonts w:ascii="Arial" w:hAnsi="Arial" w:cs="Arial"/>
          <w:sz w:val="22"/>
          <w:szCs w:val="22"/>
        </w:rPr>
        <w:t>chatRoom</w:t>
      </w:r>
      <w:proofErr w:type="spellEnd"/>
      <w:r w:rsidRPr="000251B0">
        <w:rPr>
          <w:rFonts w:ascii="Arial" w:hAnsi="Arial" w:cs="Arial"/>
          <w:sz w:val="22"/>
          <w:szCs w:val="22"/>
        </w:rPr>
        <w:t xml:space="preserve"> function. The </w:t>
      </w:r>
      <w:proofErr w:type="spellStart"/>
      <w:r w:rsidRPr="000251B0">
        <w:rPr>
          <w:rFonts w:ascii="Arial" w:hAnsi="Arial" w:cs="Arial"/>
          <w:sz w:val="22"/>
          <w:szCs w:val="22"/>
        </w:rPr>
        <w:t>MediatorPattern</w:t>
      </w:r>
      <w:proofErr w:type="spellEnd"/>
      <w:r w:rsidRPr="000251B0">
        <w:rPr>
          <w:rFonts w:ascii="Arial" w:hAnsi="Arial" w:cs="Arial"/>
          <w:sz w:val="22"/>
          <w:szCs w:val="22"/>
        </w:rPr>
        <w:t xml:space="preserve"> Demo's User objects will be used to show how to communicate with any User. This makes it easier to modify and add new functionality to the chatroom system without affecting other parts of the codebase.</w:t>
      </w:r>
    </w:p>
    <w:p w14:paraId="5DA5ED9E" w14:textId="77777777" w:rsidR="00A67EE1" w:rsidRDefault="00A67EE1" w:rsidP="00A67EE1">
      <w:pPr>
        <w:spacing w:line="200" w:lineRule="exact"/>
      </w:pPr>
    </w:p>
    <w:p w14:paraId="4199A8EE" w14:textId="77777777" w:rsidR="00A67EE1" w:rsidRDefault="00A67EE1" w:rsidP="00A67EE1">
      <w:pPr>
        <w:spacing w:line="200" w:lineRule="exact"/>
        <w:sectPr w:rsidR="00A67EE1">
          <w:pgSz w:w="11920" w:h="16840"/>
          <w:pgMar w:top="1500" w:right="1320" w:bottom="280" w:left="1320" w:header="927" w:footer="633" w:gutter="0"/>
          <w:cols w:space="720"/>
        </w:sectPr>
      </w:pPr>
    </w:p>
    <w:p w14:paraId="3EF286D5" w14:textId="77777777" w:rsidR="00A67EE1" w:rsidRDefault="00A67EE1" w:rsidP="00A67EE1">
      <w:pPr>
        <w:rPr>
          <w:rFonts w:ascii="Arial" w:eastAsia="Arial" w:hAnsi="Arial" w:cs="Arial"/>
          <w:sz w:val="28"/>
          <w:szCs w:val="28"/>
        </w:rPr>
      </w:pPr>
    </w:p>
    <w:p w14:paraId="10BCFFA0" w14:textId="71361533" w:rsidR="008E0C6E" w:rsidRDefault="008E0C6E" w:rsidP="00A67EE1">
      <w:pPr>
        <w:spacing w:before="21"/>
        <w:ind w:left="820"/>
        <w:sectPr w:rsidR="008E0C6E">
          <w:pgSz w:w="11920" w:h="16840"/>
          <w:pgMar w:top="1500" w:right="1320" w:bottom="280" w:left="1320" w:header="927" w:footer="633" w:gutter="0"/>
          <w:cols w:space="720"/>
        </w:sectPr>
      </w:pPr>
    </w:p>
    <w:p w14:paraId="2ECFC840" w14:textId="619FF304" w:rsidR="008E0C6E" w:rsidRDefault="008E0C6E">
      <w:pPr>
        <w:rPr>
          <w:rFonts w:ascii="Arial" w:eastAsia="Arial" w:hAnsi="Arial" w:cs="Arial"/>
          <w:sz w:val="28"/>
          <w:szCs w:val="28"/>
        </w:rPr>
      </w:pPr>
    </w:p>
    <w:sectPr w:rsidR="008E0C6E">
      <w:type w:val="continuous"/>
      <w:pgSz w:w="11920" w:h="16840"/>
      <w:pgMar w:top="1500" w:right="1320" w:bottom="280" w:left="1320" w:header="720" w:footer="720" w:gutter="0"/>
      <w:cols w:num="2" w:space="720" w:equalWidth="0">
        <w:col w:w="1462" w:space="98"/>
        <w:col w:w="772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i Thandar Khaing - Delivery Manager" w:date="2022-07-20T15:05:00Z" w:initials="ETKDM">
    <w:p w14:paraId="2C879805" w14:textId="77777777" w:rsidR="00501FA0" w:rsidRDefault="00501FA0" w:rsidP="00E71C07">
      <w:pPr>
        <w:pStyle w:val="CommentText"/>
      </w:pPr>
      <w:r>
        <w:rPr>
          <w:rStyle w:val="CommentReference"/>
        </w:rPr>
        <w:annotationRef/>
      </w:r>
      <w:r>
        <w:t xml:space="preserve">Just summarize or brief to explain OOP Paradigm. Just need below 5 sentences. No need too much explanation to avoid plagiarism. </w:t>
      </w:r>
    </w:p>
  </w:comment>
  <w:comment w:id="1" w:author="Ei Thandar Khaing - Delivery Manager" w:date="2022-07-20T15:39:00Z" w:initials="ETKDM">
    <w:p w14:paraId="7B660B57" w14:textId="77777777" w:rsidR="007C360B" w:rsidRDefault="007C360B" w:rsidP="00E71C07">
      <w:pPr>
        <w:pStyle w:val="CommentText"/>
      </w:pPr>
      <w:r>
        <w:rPr>
          <w:rStyle w:val="CommentReference"/>
        </w:rPr>
        <w:annotationRef/>
      </w:r>
      <w:r>
        <w:t xml:space="preserve">Write briefly explanation </w:t>
      </w:r>
      <w:r>
        <w:br/>
        <w:t>And then give example demo coding and result</w:t>
      </w:r>
      <w:r>
        <w:br/>
        <w:t xml:space="preserve">Hint: encapsulate on data/variable and methods </w:t>
      </w:r>
    </w:p>
  </w:comment>
  <w:comment w:id="2" w:author="Ei Thandar Khaing - Delivery Manager" w:date="2022-07-20T15:55:00Z" w:initials="ETKDM">
    <w:p w14:paraId="1A7D77AD" w14:textId="77777777" w:rsidR="0049043F" w:rsidRDefault="0049043F" w:rsidP="00E71C07">
      <w:pPr>
        <w:pStyle w:val="CommentText"/>
      </w:pPr>
      <w:r>
        <w:rPr>
          <w:rStyle w:val="CommentReference"/>
        </w:rPr>
        <w:annotationRef/>
      </w:r>
      <w:r>
        <w:t xml:space="preserve">Write briefly explanation and then show demo coding and result. </w:t>
      </w:r>
      <w:r>
        <w:br/>
        <w:t xml:space="preserve">Hint: Polymorphism on methods </w:t>
      </w:r>
    </w:p>
  </w:comment>
  <w:comment w:id="3" w:author="Ei Thandar Khaing - Delivery Manager" w:date="2022-07-20T15:58:00Z" w:initials="ETKDM">
    <w:p w14:paraId="43ACCBF1" w14:textId="77777777" w:rsidR="0049043F" w:rsidRDefault="0049043F" w:rsidP="00E71C07">
      <w:pPr>
        <w:pStyle w:val="CommentText"/>
      </w:pPr>
      <w:r>
        <w:rPr>
          <w:rStyle w:val="CommentReference"/>
        </w:rPr>
        <w:annotationRef/>
      </w:r>
      <w:r>
        <w:t>Same guideline with the above</w:t>
      </w:r>
    </w:p>
  </w:comment>
  <w:comment w:id="4" w:author="Ei Thandar Khaing - Delivery Manager" w:date="2022-07-20T16:37:00Z" w:initials="ETKDM">
    <w:p w14:paraId="3E5DCEAE" w14:textId="77777777" w:rsidR="003C04A1" w:rsidRDefault="003C04A1" w:rsidP="00E71C07">
      <w:pPr>
        <w:pStyle w:val="CommentText"/>
      </w:pPr>
      <w:r>
        <w:rPr>
          <w:rStyle w:val="CommentReference"/>
        </w:rPr>
        <w:annotationRef/>
      </w:r>
      <w:r>
        <w:t xml:space="preserve">Explain briefly and show coding and result. </w:t>
      </w:r>
    </w:p>
  </w:comment>
  <w:comment w:id="5" w:author="Ei Thandar Khaing - Delivery Manager" w:date="2022-07-20T16:41:00Z" w:initials="ETKDM">
    <w:p w14:paraId="53783FE0" w14:textId="77777777" w:rsidR="003C04A1" w:rsidRDefault="003C04A1" w:rsidP="00E71C07">
      <w:pPr>
        <w:pStyle w:val="CommentText"/>
      </w:pPr>
      <w:r>
        <w:rPr>
          <w:rStyle w:val="CommentReference"/>
        </w:rPr>
        <w:annotationRef/>
      </w:r>
      <w:r>
        <w:t xml:space="preserve">Write brief explanation and show coding and result. </w:t>
      </w:r>
    </w:p>
  </w:comment>
  <w:comment w:id="6" w:author="Ei Thandar Khaing - Delivery Manager" w:date="2022-07-20T16:41:00Z" w:initials="ETKDM">
    <w:p w14:paraId="7818E194" w14:textId="77777777" w:rsidR="003C04A1" w:rsidRDefault="003C04A1" w:rsidP="00E71C07">
      <w:pPr>
        <w:pStyle w:val="CommentText"/>
      </w:pPr>
      <w:r>
        <w:rPr>
          <w:rStyle w:val="CommentReference"/>
        </w:rPr>
        <w:annotationRef/>
      </w:r>
      <w:r>
        <w:t xml:space="preserve">Using table format.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879805" w15:done="0"/>
  <w15:commentEx w15:paraId="7B660B57" w15:done="0"/>
  <w15:commentEx w15:paraId="1A7D77AD" w15:done="0"/>
  <w15:commentEx w15:paraId="43ACCBF1" w15:done="0"/>
  <w15:commentEx w15:paraId="3E5DCEAE" w15:done="0"/>
  <w15:commentEx w15:paraId="53783FE0" w15:done="0"/>
  <w15:commentEx w15:paraId="7818E1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29147" w16cex:dateUtc="2022-07-20T08:05:00Z"/>
  <w16cex:commentExtensible w16cex:durableId="2682992E" w16cex:dateUtc="2022-07-20T08:39:00Z"/>
  <w16cex:commentExtensible w16cex:durableId="26829CF3" w16cex:dateUtc="2022-07-20T08:55:00Z"/>
  <w16cex:commentExtensible w16cex:durableId="26829DB9" w16cex:dateUtc="2022-07-20T08:58:00Z"/>
  <w16cex:commentExtensible w16cex:durableId="2682A6AC" w16cex:dateUtc="2022-07-20T09:37:00Z"/>
  <w16cex:commentExtensible w16cex:durableId="2682A7B6" w16cex:dateUtc="2022-07-20T09:41:00Z"/>
  <w16cex:commentExtensible w16cex:durableId="2682A7C1" w16cex:dateUtc="2022-07-20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879805" w16cid:durableId="26829147"/>
  <w16cid:commentId w16cid:paraId="7B660B57" w16cid:durableId="2682992E"/>
  <w16cid:commentId w16cid:paraId="1A7D77AD" w16cid:durableId="26829CF3"/>
  <w16cid:commentId w16cid:paraId="43ACCBF1" w16cid:durableId="26829DB9"/>
  <w16cid:commentId w16cid:paraId="3E5DCEAE" w16cid:durableId="2682A6AC"/>
  <w16cid:commentId w16cid:paraId="53783FE0" w16cid:durableId="2682A7B6"/>
  <w16cid:commentId w16cid:paraId="7818E194" w16cid:durableId="2682A7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632B8" w14:textId="77777777" w:rsidR="00225607" w:rsidRDefault="00225607">
      <w:r>
        <w:separator/>
      </w:r>
    </w:p>
  </w:endnote>
  <w:endnote w:type="continuationSeparator" w:id="0">
    <w:p w14:paraId="23A73A73" w14:textId="77777777" w:rsidR="00225607" w:rsidRDefault="0022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Humanist521BT-Light">
    <w:panose1 w:val="00000000000000000000"/>
    <w:charset w:val="00"/>
    <w:family w:val="swiss"/>
    <w:notTrueType/>
    <w:pitch w:val="default"/>
    <w:sig w:usb0="000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D15A" w14:textId="14B91680" w:rsidR="008E0C6E" w:rsidRDefault="00A94AC9" w:rsidP="004D2833">
    <w:pPr>
      <w:tabs>
        <w:tab w:val="left" w:pos="1515"/>
      </w:tabs>
      <w:spacing w:line="200" w:lineRule="exact"/>
    </w:pPr>
    <w:r>
      <w:rPr>
        <w:noProof/>
      </w:rPr>
      <mc:AlternateContent>
        <mc:Choice Requires="wps">
          <w:drawing>
            <wp:anchor distT="0" distB="0" distL="114300" distR="114300" simplePos="0" relativeHeight="251659264" behindDoc="1" locked="0" layoutInCell="1" allowOverlap="1" wp14:anchorId="787DEA7A" wp14:editId="49FD2EEE">
              <wp:simplePos x="0" y="0"/>
              <wp:positionH relativeFrom="page">
                <wp:posOffset>3204845</wp:posOffset>
              </wp:positionH>
              <wp:positionV relativeFrom="page">
                <wp:posOffset>10064750</wp:posOffset>
              </wp:positionV>
              <wp:extent cx="1779905" cy="133350"/>
              <wp:effectExtent l="0" t="0" r="1079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9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8D216" w14:textId="59F1EA08" w:rsidR="008E0C6E" w:rsidRDefault="00D25F80">
                          <w:pPr>
                            <w:spacing w:line="220" w:lineRule="exact"/>
                            <w:ind w:left="20" w:right="-30"/>
                            <w:rPr>
                              <w:rFonts w:ascii="Verdana" w:eastAsia="Verdana" w:hAnsi="Verdana" w:cs="Verdana"/>
                            </w:rPr>
                          </w:pPr>
                          <w:r>
                            <w:rPr>
                              <w:rFonts w:ascii="Verdana" w:eastAsia="Verdana" w:hAnsi="Verdana" w:cs="Verdana"/>
                            </w:rPr>
                            <w:t>&lt;</w:t>
                          </w:r>
                          <w:r w:rsidR="00A94AC9">
                            <w:rPr>
                              <w:rFonts w:ascii="Verdana" w:eastAsia="Verdana" w:hAnsi="Verdana" w:cs="Verdana"/>
                              <w:lang w:val="id-ID"/>
                            </w:rPr>
                            <w:t>Syukur Sidiq Nur Alam</w:t>
                          </w:r>
                          <w:r>
                            <w:rPr>
                              <w:rFonts w:ascii="Verdana" w:eastAsia="Verdana" w:hAnsi="Verdana" w:cs="Verdana"/>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DEA7A" id="_x0000_t202" coordsize="21600,21600" o:spt="202" path="m,l,21600r21600,l21600,xe">
              <v:stroke joinstyle="miter"/>
              <v:path gradientshapeok="t" o:connecttype="rect"/>
            </v:shapetype>
            <v:shape id="Text Box 2" o:spid="_x0000_s1027" type="#_x0000_t202" style="position:absolute;margin-left:252.35pt;margin-top:792.5pt;width:140.15pt;height:1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" filled="f" stroked="f">
              <v:textbox inset="0,0,0,0">
                <w:txbxContent>
                  <w:p w14:paraId="0AA8D216" w14:textId="59F1EA08" w:rsidR="008E0C6E" w:rsidRDefault="00D25F80">
                    <w:pPr>
                      <w:spacing w:line="220" w:lineRule="exact"/>
                      <w:ind w:left="20" w:right="-30"/>
                      <w:rPr>
                        <w:rFonts w:ascii="Verdana" w:eastAsia="Verdana" w:hAnsi="Verdana" w:cs="Verdana"/>
                      </w:rPr>
                    </w:pPr>
                    <w:r>
                      <w:rPr>
                        <w:rFonts w:ascii="Verdana" w:eastAsia="Verdana" w:hAnsi="Verdana" w:cs="Verdana"/>
                      </w:rPr>
                      <w:t>&lt;</w:t>
                    </w:r>
                    <w:r w:rsidR="00A94AC9">
                      <w:rPr>
                        <w:rFonts w:ascii="Verdana" w:eastAsia="Verdana" w:hAnsi="Verdana" w:cs="Verdana"/>
                        <w:lang w:val="id-ID"/>
                      </w:rPr>
                      <w:t>Syukur Sidiq Nur Alam</w:t>
                    </w:r>
                    <w:r>
                      <w:rPr>
                        <w:rFonts w:ascii="Verdana" w:eastAsia="Verdana" w:hAnsi="Verdana" w:cs="Verdana"/>
                      </w:rPr>
                      <w:t>&gt;</w:t>
                    </w:r>
                  </w:p>
                </w:txbxContent>
              </v:textbox>
              <w10:wrap anchorx="page" anchory="page"/>
            </v:shape>
          </w:pict>
        </mc:Fallback>
      </mc:AlternateContent>
    </w:r>
    <w:r w:rsidR="00790E01">
      <w:rPr>
        <w:noProof/>
      </w:rPr>
      <mc:AlternateContent>
        <mc:Choice Requires="wpg">
          <w:drawing>
            <wp:anchor distT="0" distB="0" distL="114300" distR="114300" simplePos="0" relativeHeight="251657216" behindDoc="1" locked="0" layoutInCell="1" allowOverlap="1" wp14:anchorId="02C0ECDE" wp14:editId="30E2B1AD">
              <wp:simplePos x="0" y="0"/>
              <wp:positionH relativeFrom="page">
                <wp:posOffset>914400</wp:posOffset>
              </wp:positionH>
              <wp:positionV relativeFrom="page">
                <wp:posOffset>10026650</wp:posOffset>
              </wp:positionV>
              <wp:extent cx="5730875" cy="0"/>
              <wp:effectExtent l="9525" t="15875" r="12700" b="12700"/>
              <wp:wrapNone/>
              <wp:docPr id="2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0"/>
                        <a:chOff x="1440" y="15790"/>
                        <a:chExt cx="9025" cy="0"/>
                      </a:xfrm>
                    </wpg:grpSpPr>
                    <wps:wsp>
                      <wps:cNvPr id="25" name="Freeform 5"/>
                      <wps:cNvSpPr>
                        <a:spLocks/>
                      </wps:cNvSpPr>
                      <wps:spPr bwMode="auto">
                        <a:xfrm>
                          <a:off x="1440" y="15790"/>
                          <a:ext cx="9025" cy="0"/>
                        </a:xfrm>
                        <a:custGeom>
                          <a:avLst/>
                          <a:gdLst>
                            <a:gd name="T0" fmla="+- 0 1440 1440"/>
                            <a:gd name="T1" fmla="*/ T0 w 9025"/>
                            <a:gd name="T2" fmla="+- 0 10465 1440"/>
                            <a:gd name="T3" fmla="*/ T2 w 9025"/>
                          </a:gdLst>
                          <a:ahLst/>
                          <a:cxnLst>
                            <a:cxn ang="0">
                              <a:pos x="T1" y="0"/>
                            </a:cxn>
                            <a:cxn ang="0">
                              <a:pos x="T3" y="0"/>
                            </a:cxn>
                          </a:cxnLst>
                          <a:rect l="0" t="0" r="r" b="b"/>
                          <a:pathLst>
                            <a:path w="9025">
                              <a:moveTo>
                                <a:pt x="0" y="0"/>
                              </a:moveTo>
                              <a:lnTo>
                                <a:pt x="9025" y="0"/>
                              </a:lnTo>
                            </a:path>
                          </a:pathLst>
                        </a:custGeom>
                        <a:noFill/>
                        <a:ln w="184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69ABD" id="Group 4" o:spid="_x0000_s1026" style="position:absolute;margin-left:1in;margin-top:789.5pt;width:451.25pt;height:0;z-index:-251659264;mso-position-horizontal-relative:page;mso-position-vertical-relative:page" coordorigin="1440,15790" coordsize="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">
              <v:shape id="Freeform 5" o:spid="_x0000_s1027" style="position:absolute;left:1440;top:15790;width:9025;height:0;visibility:visible;mso-wrap-style:square;v-text-anchor:top" coordsize="9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" path="m,l9025,e" filled="f" strokeweight="1.45pt">
                <v:path arrowok="t" o:connecttype="custom" o:connectlocs="0,0;9025,0" o:connectangles="0,0"/>
              </v:shape>
              <w10:wrap anchorx="page" anchory="page"/>
            </v:group>
          </w:pict>
        </mc:Fallback>
      </mc:AlternateContent>
    </w:r>
    <w:r w:rsidR="00790E01">
      <w:rPr>
        <w:noProof/>
      </w:rPr>
      <mc:AlternateContent>
        <mc:Choice Requires="wps">
          <w:drawing>
            <wp:anchor distT="0" distB="0" distL="114300" distR="114300" simplePos="0" relativeHeight="251658240" behindDoc="1" locked="0" layoutInCell="1" allowOverlap="1" wp14:anchorId="3E4BAECE" wp14:editId="6DA686BC">
              <wp:simplePos x="0" y="0"/>
              <wp:positionH relativeFrom="page">
                <wp:posOffset>901700</wp:posOffset>
              </wp:positionH>
              <wp:positionV relativeFrom="page">
                <wp:posOffset>10066655</wp:posOffset>
              </wp:positionV>
              <wp:extent cx="1288415" cy="152400"/>
              <wp:effectExtent l="0" t="0" r="635" b="127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74069" w14:textId="625F3F42" w:rsidR="008E0C6E" w:rsidRDefault="00D25F80">
                          <w:pPr>
                            <w:spacing w:line="220" w:lineRule="exact"/>
                            <w:ind w:left="20" w:right="-30"/>
                            <w:rPr>
                              <w:rFonts w:ascii="Verdana" w:eastAsia="Verdana" w:hAnsi="Verdana" w:cs="Verdana"/>
                            </w:rPr>
                          </w:pPr>
                          <w:r>
                            <w:rPr>
                              <w:rFonts w:ascii="Verdana" w:eastAsia="Verdana" w:hAnsi="Verdana" w:cs="Verdana"/>
                            </w:rPr>
                            <w:t>&lt;</w:t>
                          </w:r>
                          <w:r w:rsidR="004D2833">
                            <w:rPr>
                              <w:rFonts w:ascii="Verdana" w:eastAsia="Verdana" w:hAnsi="Verdana" w:cs="Verdana"/>
                              <w:lang w:val="id-ID"/>
                            </w:rPr>
                            <w:t>BDSE-0922-</w:t>
                          </w:r>
                          <w:r w:rsidR="00A94AC9">
                            <w:rPr>
                              <w:rFonts w:ascii="Verdana" w:eastAsia="Verdana" w:hAnsi="Verdana" w:cs="Verdana"/>
                              <w:lang w:val="id-ID"/>
                            </w:rPr>
                            <w:t>089</w:t>
                          </w:r>
                          <w:r>
                            <w:rPr>
                              <w:rFonts w:ascii="Verdana" w:eastAsia="Verdana" w:hAnsi="Verdana" w:cs="Verdana"/>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BAECE" id="Text Box 3" o:spid="_x0000_s1028" type="#_x0000_t202" style="position:absolute;margin-left:71pt;margin-top:792.65pt;width:101.4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" filled="f" stroked="f">
              <v:textbox inset="0,0,0,0">
                <w:txbxContent>
                  <w:p w14:paraId="7DE74069" w14:textId="625F3F42" w:rsidR="008E0C6E" w:rsidRDefault="00D25F80">
                    <w:pPr>
                      <w:spacing w:line="220" w:lineRule="exact"/>
                      <w:ind w:left="20" w:right="-30"/>
                      <w:rPr>
                        <w:rFonts w:ascii="Verdana" w:eastAsia="Verdana" w:hAnsi="Verdana" w:cs="Verdana"/>
                      </w:rPr>
                    </w:pPr>
                    <w:r>
                      <w:rPr>
                        <w:rFonts w:ascii="Verdana" w:eastAsia="Verdana" w:hAnsi="Verdana" w:cs="Verdana"/>
                      </w:rPr>
                      <w:t>&lt;</w:t>
                    </w:r>
                    <w:r w:rsidR="004D2833">
                      <w:rPr>
                        <w:rFonts w:ascii="Verdana" w:eastAsia="Verdana" w:hAnsi="Verdana" w:cs="Verdana"/>
                        <w:lang w:val="id-ID"/>
                      </w:rPr>
                      <w:t>BDSE-0922-</w:t>
                    </w:r>
                    <w:r w:rsidR="00A94AC9">
                      <w:rPr>
                        <w:rFonts w:ascii="Verdana" w:eastAsia="Verdana" w:hAnsi="Verdana" w:cs="Verdana"/>
                        <w:lang w:val="id-ID"/>
                      </w:rPr>
                      <w:t>089</w:t>
                    </w:r>
                    <w:r>
                      <w:rPr>
                        <w:rFonts w:ascii="Verdana" w:eastAsia="Verdana" w:hAnsi="Verdana" w:cs="Verdana"/>
                      </w:rPr>
                      <w:t>&gt;</w:t>
                    </w:r>
                  </w:p>
                </w:txbxContent>
              </v:textbox>
              <w10:wrap anchorx="page" anchory="page"/>
            </v:shape>
          </w:pict>
        </mc:Fallback>
      </mc:AlternateContent>
    </w:r>
    <w:r w:rsidR="00790E01">
      <w:rPr>
        <w:noProof/>
      </w:rPr>
      <mc:AlternateContent>
        <mc:Choice Requires="wps">
          <w:drawing>
            <wp:anchor distT="0" distB="0" distL="114300" distR="114300" simplePos="0" relativeHeight="251660288" behindDoc="1" locked="0" layoutInCell="1" allowOverlap="1" wp14:anchorId="119952C5" wp14:editId="1D333D24">
              <wp:simplePos x="0" y="0"/>
              <wp:positionH relativeFrom="page">
                <wp:posOffset>6108700</wp:posOffset>
              </wp:positionH>
              <wp:positionV relativeFrom="page">
                <wp:posOffset>10066655</wp:posOffset>
              </wp:positionV>
              <wp:extent cx="563880" cy="165735"/>
              <wp:effectExtent l="3175" t="0" r="4445"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66C2F" w14:textId="38AC1CE3" w:rsidR="008E0C6E" w:rsidRPr="00DD0959" w:rsidRDefault="00D25F80">
                          <w:pPr>
                            <w:spacing w:line="240" w:lineRule="exact"/>
                            <w:ind w:left="20"/>
                            <w:rPr>
                              <w:rFonts w:ascii="Calibri" w:eastAsia="Calibri" w:hAnsi="Calibri" w:cs="Calibri"/>
                              <w:sz w:val="22"/>
                              <w:szCs w:val="22"/>
                              <w:lang w:val="id-ID"/>
                            </w:rPr>
                          </w:pPr>
                          <w:r>
                            <w:rPr>
                              <w:rFonts w:ascii="Verdana" w:eastAsia="Verdana" w:hAnsi="Verdana" w:cs="Verdana"/>
                              <w:position w:val="1"/>
                            </w:rPr>
                            <w:t>Page</w:t>
                          </w:r>
                          <w:r w:rsidR="00E66C2A">
                            <w:rPr>
                              <w:rFonts w:ascii="Verdana" w:eastAsia="Verdana" w:hAnsi="Verdana" w:cs="Verdana"/>
                              <w:position w:val="1"/>
                              <w:lang w:val="id-ID"/>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952C5" id="Text Box 1" o:spid="_x0000_s1029" type="#_x0000_t202" style="position:absolute;margin-left:481pt;margin-top:792.65pt;width:44.4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" filled="f" stroked="f">
              <v:textbox inset="0,0,0,0">
                <w:txbxContent>
                  <w:p w14:paraId="7FE66C2F" w14:textId="38AC1CE3" w:rsidR="008E0C6E" w:rsidRPr="00DD0959" w:rsidRDefault="00D25F80">
                    <w:pPr>
                      <w:spacing w:line="240" w:lineRule="exact"/>
                      <w:ind w:left="20"/>
                      <w:rPr>
                        <w:rFonts w:ascii="Calibri" w:eastAsia="Calibri" w:hAnsi="Calibri" w:cs="Calibri"/>
                        <w:sz w:val="22"/>
                        <w:szCs w:val="22"/>
                        <w:lang w:val="id-ID"/>
                      </w:rPr>
                    </w:pPr>
                    <w:r>
                      <w:rPr>
                        <w:rFonts w:ascii="Verdana" w:eastAsia="Verdana" w:hAnsi="Verdana" w:cs="Verdana"/>
                        <w:position w:val="1"/>
                      </w:rPr>
                      <w:t>Page</w:t>
                    </w:r>
                    <w:r w:rsidR="00E66C2A">
                      <w:rPr>
                        <w:rFonts w:ascii="Verdana" w:eastAsia="Verdana" w:hAnsi="Verdana" w:cs="Verdana"/>
                        <w:position w:val="1"/>
                        <w:lang w:val="id-ID"/>
                      </w:rPr>
                      <w:t xml:space="preserve"> </w:t>
                    </w:r>
                  </w:p>
                </w:txbxContent>
              </v:textbox>
              <w10:wrap anchorx="page" anchory="page"/>
            </v:shape>
          </w:pict>
        </mc:Fallback>
      </mc:AlternateContent>
    </w:r>
    <w:r w:rsidR="004D2833">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B9034" w14:textId="77777777" w:rsidR="00225607" w:rsidRDefault="00225607">
      <w:r>
        <w:separator/>
      </w:r>
    </w:p>
  </w:footnote>
  <w:footnote w:type="continuationSeparator" w:id="0">
    <w:p w14:paraId="0D58AB42" w14:textId="77777777" w:rsidR="00225607" w:rsidRDefault="00225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5A95" w14:textId="1A4668DA" w:rsidR="004D2833" w:rsidRDefault="004D2833" w:rsidP="004D2833">
    <w:pPr>
      <w:spacing w:line="200" w:lineRule="exact"/>
    </w:pPr>
    <w:r>
      <w:rPr>
        <w:noProof/>
      </w:rPr>
      <mc:AlternateContent>
        <mc:Choice Requires="wpg">
          <w:drawing>
            <wp:anchor distT="0" distB="0" distL="114300" distR="114300" simplePos="0" relativeHeight="251662336" behindDoc="1" locked="0" layoutInCell="1" allowOverlap="1" wp14:anchorId="323E25CB" wp14:editId="51096153">
              <wp:simplePos x="0" y="0"/>
              <wp:positionH relativeFrom="margin">
                <wp:align>center</wp:align>
              </wp:positionH>
              <wp:positionV relativeFrom="page">
                <wp:posOffset>908544</wp:posOffset>
              </wp:positionV>
              <wp:extent cx="5730875" cy="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0"/>
                        <a:chOff x="1440" y="1730"/>
                        <a:chExt cx="9025" cy="0"/>
                      </a:xfrm>
                    </wpg:grpSpPr>
                    <wps:wsp>
                      <wps:cNvPr id="17" name="Freeform 8"/>
                      <wps:cNvSpPr>
                        <a:spLocks/>
                      </wps:cNvSpPr>
                      <wps:spPr bwMode="auto">
                        <a:xfrm>
                          <a:off x="1440" y="1730"/>
                          <a:ext cx="9025" cy="0"/>
                        </a:xfrm>
                        <a:custGeom>
                          <a:avLst/>
                          <a:gdLst>
                            <a:gd name="T0" fmla="+- 0 1440 1440"/>
                            <a:gd name="T1" fmla="*/ T0 w 9025"/>
                            <a:gd name="T2" fmla="+- 0 10465 1440"/>
                            <a:gd name="T3" fmla="*/ T2 w 9025"/>
                          </a:gdLst>
                          <a:ahLst/>
                          <a:cxnLst>
                            <a:cxn ang="0">
                              <a:pos x="T1" y="0"/>
                            </a:cxn>
                            <a:cxn ang="0">
                              <a:pos x="T3" y="0"/>
                            </a:cxn>
                          </a:cxnLst>
                          <a:rect l="0" t="0" r="r" b="b"/>
                          <a:pathLst>
                            <a:path w="9025">
                              <a:moveTo>
                                <a:pt x="0" y="0"/>
                              </a:moveTo>
                              <a:lnTo>
                                <a:pt x="9025" y="0"/>
                              </a:lnTo>
                            </a:path>
                          </a:pathLst>
                        </a:custGeom>
                        <a:noFill/>
                        <a:ln w="184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AEEF3" id="Group 16" o:spid="_x0000_s1026" style="position:absolute;margin-left:0;margin-top:71.55pt;width:451.25pt;height:0;z-index:-251654144;mso-position-horizontal:center;mso-position-horizontal-relative:margin;mso-position-vertical-relative:page" coordorigin="1440,1730" coordsize="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">
              <v:shape id="Freeform 8" o:spid="_x0000_s1027" style="position:absolute;left:1440;top:1730;width:9025;height:0;visibility:visible;mso-wrap-style:square;v-text-anchor:top" coordsize="9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" path="m,l9025,e" filled="f" strokeweight="1.45pt">
                <v:path arrowok="t" o:connecttype="custom" o:connectlocs="0,0;9025,0" o:connectangles="0,0"/>
              </v:shape>
              <w10:wrap anchorx="margin" anchory="page"/>
            </v:group>
          </w:pict>
        </mc:Fallback>
      </mc:AlternateContent>
    </w:r>
    <w:r>
      <w:rPr>
        <w:noProof/>
      </w:rPr>
      <mc:AlternateContent>
        <mc:Choice Requires="wps">
          <w:drawing>
            <wp:anchor distT="0" distB="0" distL="114300" distR="114300" simplePos="0" relativeHeight="251663360" behindDoc="1" locked="0" layoutInCell="1" allowOverlap="1" wp14:anchorId="153CB145" wp14:editId="77ACE0EC">
              <wp:simplePos x="0" y="0"/>
              <wp:positionH relativeFrom="page">
                <wp:posOffset>901700</wp:posOffset>
              </wp:positionH>
              <wp:positionV relativeFrom="page">
                <wp:posOffset>575945</wp:posOffset>
              </wp:positionV>
              <wp:extent cx="4450080" cy="228600"/>
              <wp:effectExtent l="0" t="4445" r="127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0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5358" w14:textId="77777777" w:rsidR="004D2833" w:rsidRDefault="004D2833" w:rsidP="004D2833">
                          <w:pPr>
                            <w:spacing w:line="320" w:lineRule="exact"/>
                            <w:ind w:left="20" w:right="-48"/>
                            <w:jc w:val="center"/>
                            <w:rPr>
                              <w:sz w:val="32"/>
                              <w:szCs w:val="32"/>
                            </w:rPr>
                          </w:pPr>
                          <w:r>
                            <w:rPr>
                              <w:color w:val="545454"/>
                              <w:w w:val="111"/>
                              <w:sz w:val="32"/>
                              <w:szCs w:val="32"/>
                            </w:rPr>
                            <w:t>BD</w:t>
                          </w:r>
                          <w:r>
                            <w:rPr>
                              <w:color w:val="545454"/>
                              <w:spacing w:val="-1"/>
                              <w:w w:val="111"/>
                              <w:sz w:val="32"/>
                              <w:szCs w:val="32"/>
                            </w:rPr>
                            <w:t>S</w:t>
                          </w:r>
                          <w:r>
                            <w:rPr>
                              <w:color w:val="545454"/>
                              <w:spacing w:val="1"/>
                              <w:w w:val="111"/>
                              <w:sz w:val="32"/>
                              <w:szCs w:val="32"/>
                            </w:rPr>
                            <w:t>E</w:t>
                          </w:r>
                          <w:r>
                            <w:rPr>
                              <w:color w:val="545454"/>
                              <w:w w:val="111"/>
                              <w:sz w:val="32"/>
                              <w:szCs w:val="32"/>
                            </w:rPr>
                            <w:t>-WF</w:t>
                          </w:r>
                          <w:r>
                            <w:rPr>
                              <w:color w:val="545454"/>
                              <w:spacing w:val="-1"/>
                              <w:w w:val="111"/>
                              <w:sz w:val="32"/>
                              <w:szCs w:val="32"/>
                            </w:rPr>
                            <w:t>S</w:t>
                          </w:r>
                          <w:r>
                            <w:rPr>
                              <w:color w:val="545454"/>
                              <w:w w:val="111"/>
                              <w:sz w:val="32"/>
                              <w:szCs w:val="32"/>
                            </w:rPr>
                            <w:t>-</w:t>
                          </w:r>
                          <w:r>
                            <w:rPr>
                              <w:color w:val="545454"/>
                              <w:spacing w:val="-1"/>
                              <w:w w:val="111"/>
                              <w:sz w:val="32"/>
                              <w:szCs w:val="32"/>
                            </w:rPr>
                            <w:t>W</w:t>
                          </w:r>
                          <w:r>
                            <w:rPr>
                              <w:color w:val="545454"/>
                              <w:w w:val="111"/>
                              <w:sz w:val="32"/>
                              <w:szCs w:val="32"/>
                            </w:rPr>
                            <w:t>eb</w:t>
                          </w:r>
                          <w:r>
                            <w:rPr>
                              <w:color w:val="545454"/>
                              <w:spacing w:val="-18"/>
                              <w:w w:val="111"/>
                              <w:sz w:val="32"/>
                              <w:szCs w:val="32"/>
                            </w:rPr>
                            <w:t xml:space="preserve"> </w:t>
                          </w:r>
                          <w:r>
                            <w:rPr>
                              <w:color w:val="545454"/>
                              <w:w w:val="111"/>
                              <w:sz w:val="32"/>
                              <w:szCs w:val="32"/>
                            </w:rPr>
                            <w:t>Dev</w:t>
                          </w:r>
                          <w:r>
                            <w:rPr>
                              <w:color w:val="545454"/>
                              <w:spacing w:val="-1"/>
                              <w:w w:val="111"/>
                              <w:sz w:val="32"/>
                              <w:szCs w:val="32"/>
                            </w:rPr>
                            <w:t>e</w:t>
                          </w:r>
                          <w:r>
                            <w:rPr>
                              <w:color w:val="545454"/>
                              <w:w w:val="111"/>
                              <w:sz w:val="32"/>
                              <w:szCs w:val="32"/>
                            </w:rPr>
                            <w:t>lopment</w:t>
                          </w:r>
                          <w:r>
                            <w:rPr>
                              <w:color w:val="545454"/>
                              <w:spacing w:val="17"/>
                              <w:w w:val="111"/>
                              <w:sz w:val="32"/>
                              <w:szCs w:val="32"/>
                            </w:rPr>
                            <w:t xml:space="preserve"> </w:t>
                          </w:r>
                          <w:r>
                            <w:rPr>
                              <w:color w:val="545454"/>
                              <w:sz w:val="32"/>
                              <w:szCs w:val="32"/>
                            </w:rPr>
                            <w:t>Using</w:t>
                          </w:r>
                          <w:r>
                            <w:rPr>
                              <w:color w:val="545454"/>
                              <w:spacing w:val="63"/>
                              <w:sz w:val="32"/>
                              <w:szCs w:val="32"/>
                            </w:rPr>
                            <w:t xml:space="preserve"> </w:t>
                          </w:r>
                          <w:r>
                            <w:rPr>
                              <w:color w:val="545454"/>
                              <w:w w:val="113"/>
                              <w:sz w:val="32"/>
                              <w:szCs w:val="32"/>
                            </w:rPr>
                            <w:t>Platf</w:t>
                          </w:r>
                          <w:r>
                            <w:rPr>
                              <w:color w:val="545454"/>
                              <w:spacing w:val="-1"/>
                              <w:w w:val="113"/>
                              <w:sz w:val="32"/>
                              <w:szCs w:val="32"/>
                            </w:rPr>
                            <w:t>o</w:t>
                          </w:r>
                          <w:r>
                            <w:rPr>
                              <w:color w:val="545454"/>
                              <w:w w:val="113"/>
                              <w:sz w:val="32"/>
                              <w:szCs w:val="32"/>
                            </w:rPr>
                            <w:t>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CB145" id="_x0000_t202" coordsize="21600,21600" o:spt="202" path="m,l,21600r21600,l21600,xe">
              <v:stroke joinstyle="miter"/>
              <v:path gradientshapeok="t" o:connecttype="rect"/>
            </v:shapetype>
            <v:shape id="Text Box 12" o:spid="_x0000_s1026" type="#_x0000_t202" style="position:absolute;margin-left:71pt;margin-top:45.35pt;width:350.4pt;height: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" filled="f" stroked="f">
              <v:textbox inset="0,0,0,0">
                <w:txbxContent>
                  <w:p w14:paraId="54695358" w14:textId="77777777" w:rsidR="004D2833" w:rsidRDefault="004D2833" w:rsidP="004D2833">
                    <w:pPr>
                      <w:spacing w:line="320" w:lineRule="exact"/>
                      <w:ind w:left="20" w:right="-48"/>
                      <w:jc w:val="center"/>
                      <w:rPr>
                        <w:sz w:val="32"/>
                        <w:szCs w:val="32"/>
                      </w:rPr>
                    </w:pPr>
                    <w:r>
                      <w:rPr>
                        <w:color w:val="545454"/>
                        <w:w w:val="111"/>
                        <w:sz w:val="32"/>
                        <w:szCs w:val="32"/>
                      </w:rPr>
                      <w:t>BD</w:t>
                    </w:r>
                    <w:r>
                      <w:rPr>
                        <w:color w:val="545454"/>
                        <w:spacing w:val="-1"/>
                        <w:w w:val="111"/>
                        <w:sz w:val="32"/>
                        <w:szCs w:val="32"/>
                      </w:rPr>
                      <w:t>S</w:t>
                    </w:r>
                    <w:r>
                      <w:rPr>
                        <w:color w:val="545454"/>
                        <w:spacing w:val="1"/>
                        <w:w w:val="111"/>
                        <w:sz w:val="32"/>
                        <w:szCs w:val="32"/>
                      </w:rPr>
                      <w:t>E</w:t>
                    </w:r>
                    <w:r>
                      <w:rPr>
                        <w:color w:val="545454"/>
                        <w:w w:val="111"/>
                        <w:sz w:val="32"/>
                        <w:szCs w:val="32"/>
                      </w:rPr>
                      <w:t>-WF</w:t>
                    </w:r>
                    <w:r>
                      <w:rPr>
                        <w:color w:val="545454"/>
                        <w:spacing w:val="-1"/>
                        <w:w w:val="111"/>
                        <w:sz w:val="32"/>
                        <w:szCs w:val="32"/>
                      </w:rPr>
                      <w:t>S</w:t>
                    </w:r>
                    <w:r>
                      <w:rPr>
                        <w:color w:val="545454"/>
                        <w:w w:val="111"/>
                        <w:sz w:val="32"/>
                        <w:szCs w:val="32"/>
                      </w:rPr>
                      <w:t>-</w:t>
                    </w:r>
                    <w:r>
                      <w:rPr>
                        <w:color w:val="545454"/>
                        <w:spacing w:val="-1"/>
                        <w:w w:val="111"/>
                        <w:sz w:val="32"/>
                        <w:szCs w:val="32"/>
                      </w:rPr>
                      <w:t>W</w:t>
                    </w:r>
                    <w:r>
                      <w:rPr>
                        <w:color w:val="545454"/>
                        <w:w w:val="111"/>
                        <w:sz w:val="32"/>
                        <w:szCs w:val="32"/>
                      </w:rPr>
                      <w:t>eb</w:t>
                    </w:r>
                    <w:r>
                      <w:rPr>
                        <w:color w:val="545454"/>
                        <w:spacing w:val="-18"/>
                        <w:w w:val="111"/>
                        <w:sz w:val="32"/>
                        <w:szCs w:val="32"/>
                      </w:rPr>
                      <w:t xml:space="preserve"> </w:t>
                    </w:r>
                    <w:r>
                      <w:rPr>
                        <w:color w:val="545454"/>
                        <w:w w:val="111"/>
                        <w:sz w:val="32"/>
                        <w:szCs w:val="32"/>
                      </w:rPr>
                      <w:t>Dev</w:t>
                    </w:r>
                    <w:r>
                      <w:rPr>
                        <w:color w:val="545454"/>
                        <w:spacing w:val="-1"/>
                        <w:w w:val="111"/>
                        <w:sz w:val="32"/>
                        <w:szCs w:val="32"/>
                      </w:rPr>
                      <w:t>e</w:t>
                    </w:r>
                    <w:r>
                      <w:rPr>
                        <w:color w:val="545454"/>
                        <w:w w:val="111"/>
                        <w:sz w:val="32"/>
                        <w:szCs w:val="32"/>
                      </w:rPr>
                      <w:t>lopment</w:t>
                    </w:r>
                    <w:r>
                      <w:rPr>
                        <w:color w:val="545454"/>
                        <w:spacing w:val="17"/>
                        <w:w w:val="111"/>
                        <w:sz w:val="32"/>
                        <w:szCs w:val="32"/>
                      </w:rPr>
                      <w:t xml:space="preserve"> </w:t>
                    </w:r>
                    <w:r>
                      <w:rPr>
                        <w:color w:val="545454"/>
                        <w:sz w:val="32"/>
                        <w:szCs w:val="32"/>
                      </w:rPr>
                      <w:t>Using</w:t>
                    </w:r>
                    <w:r>
                      <w:rPr>
                        <w:color w:val="545454"/>
                        <w:spacing w:val="63"/>
                        <w:sz w:val="32"/>
                        <w:szCs w:val="32"/>
                      </w:rPr>
                      <w:t xml:space="preserve"> </w:t>
                    </w:r>
                    <w:r>
                      <w:rPr>
                        <w:color w:val="545454"/>
                        <w:w w:val="113"/>
                        <w:sz w:val="32"/>
                        <w:szCs w:val="32"/>
                      </w:rPr>
                      <w:t>Platf</w:t>
                    </w:r>
                    <w:r>
                      <w:rPr>
                        <w:color w:val="545454"/>
                        <w:spacing w:val="-1"/>
                        <w:w w:val="113"/>
                        <w:sz w:val="32"/>
                        <w:szCs w:val="32"/>
                      </w:rPr>
                      <w:t>o</w:t>
                    </w:r>
                    <w:r>
                      <w:rPr>
                        <w:color w:val="545454"/>
                        <w:w w:val="113"/>
                        <w:sz w:val="32"/>
                        <w:szCs w:val="32"/>
                      </w:rPr>
                      <w:t>rms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6ECF"/>
    <w:multiLevelType w:val="hybridMultilevel"/>
    <w:tmpl w:val="B7663460"/>
    <w:lvl w:ilvl="0" w:tplc="72FCC9A8">
      <w:start w:val="1"/>
      <w:numFmt w:val="lowerLetter"/>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 w15:restartNumberingAfterBreak="0">
    <w:nsid w:val="06732CC3"/>
    <w:multiLevelType w:val="hybridMultilevel"/>
    <w:tmpl w:val="CC349794"/>
    <w:lvl w:ilvl="0" w:tplc="103AC85A">
      <w:start w:val="1"/>
      <w:numFmt w:val="lowerLetter"/>
      <w:lvlText w:val="%1)"/>
      <w:lvlJc w:val="left"/>
      <w:pPr>
        <w:ind w:left="1560" w:hanging="360"/>
      </w:pPr>
      <w:rPr>
        <w:rFonts w:hint="default"/>
      </w:r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2" w15:restartNumberingAfterBreak="0">
    <w:nsid w:val="0F393953"/>
    <w:multiLevelType w:val="hybridMultilevel"/>
    <w:tmpl w:val="6D7CC618"/>
    <w:lvl w:ilvl="0" w:tplc="FFFFFFFF">
      <w:start w:val="3"/>
      <w:numFmt w:val="bullet"/>
      <w:lvlText w:val="-"/>
      <w:lvlJc w:val="left"/>
      <w:pPr>
        <w:ind w:left="927" w:hanging="360"/>
      </w:pPr>
      <w:rPr>
        <w:rFonts w:ascii="Calibri" w:eastAsiaTheme="minorHAnsi" w:hAnsi="Calibri" w:cs="Calibri"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1635" w:hanging="360"/>
      </w:pPr>
      <w:rPr>
        <w:rFonts w:ascii="Wingdings" w:hAnsi="Wingdings" w:hint="default"/>
      </w:rPr>
    </w:lvl>
    <w:lvl w:ilvl="3" w:tplc="09321D0C">
      <w:start w:val="1"/>
      <w:numFmt w:val="bullet"/>
      <w:lvlText w:val="o"/>
      <w:lvlJc w:val="left"/>
      <w:pPr>
        <w:ind w:left="2486" w:hanging="360"/>
      </w:pPr>
      <w:rPr>
        <w:rFonts w:ascii="Courier New" w:hAnsi="Courier New" w:cs="Courier New"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 w15:restartNumberingAfterBreak="0">
    <w:nsid w:val="421A1329"/>
    <w:multiLevelType w:val="hybridMultilevel"/>
    <w:tmpl w:val="DBBEBCBC"/>
    <w:lvl w:ilvl="0" w:tplc="3D74F404">
      <w:start w:val="3"/>
      <w:numFmt w:val="bullet"/>
      <w:lvlText w:val="-"/>
      <w:lvlJc w:val="left"/>
      <w:pPr>
        <w:ind w:left="1560" w:hanging="360"/>
      </w:pPr>
      <w:rPr>
        <w:rFonts w:ascii="Arial" w:eastAsia="Arial" w:hAnsi="Arial" w:cs="Arial" w:hint="default"/>
      </w:rPr>
    </w:lvl>
    <w:lvl w:ilvl="1" w:tplc="04210003" w:tentative="1">
      <w:start w:val="1"/>
      <w:numFmt w:val="bullet"/>
      <w:lvlText w:val="o"/>
      <w:lvlJc w:val="left"/>
      <w:pPr>
        <w:ind w:left="2280" w:hanging="360"/>
      </w:pPr>
      <w:rPr>
        <w:rFonts w:ascii="Courier New" w:hAnsi="Courier New" w:cs="Courier New" w:hint="default"/>
      </w:rPr>
    </w:lvl>
    <w:lvl w:ilvl="2" w:tplc="04210005" w:tentative="1">
      <w:start w:val="1"/>
      <w:numFmt w:val="bullet"/>
      <w:lvlText w:val=""/>
      <w:lvlJc w:val="left"/>
      <w:pPr>
        <w:ind w:left="3000" w:hanging="360"/>
      </w:pPr>
      <w:rPr>
        <w:rFonts w:ascii="Wingdings" w:hAnsi="Wingdings" w:hint="default"/>
      </w:rPr>
    </w:lvl>
    <w:lvl w:ilvl="3" w:tplc="04210001" w:tentative="1">
      <w:start w:val="1"/>
      <w:numFmt w:val="bullet"/>
      <w:lvlText w:val=""/>
      <w:lvlJc w:val="left"/>
      <w:pPr>
        <w:ind w:left="3720" w:hanging="360"/>
      </w:pPr>
      <w:rPr>
        <w:rFonts w:ascii="Symbol" w:hAnsi="Symbol" w:hint="default"/>
      </w:rPr>
    </w:lvl>
    <w:lvl w:ilvl="4" w:tplc="04210003" w:tentative="1">
      <w:start w:val="1"/>
      <w:numFmt w:val="bullet"/>
      <w:lvlText w:val="o"/>
      <w:lvlJc w:val="left"/>
      <w:pPr>
        <w:ind w:left="4440" w:hanging="360"/>
      </w:pPr>
      <w:rPr>
        <w:rFonts w:ascii="Courier New" w:hAnsi="Courier New" w:cs="Courier New" w:hint="default"/>
      </w:rPr>
    </w:lvl>
    <w:lvl w:ilvl="5" w:tplc="04210005" w:tentative="1">
      <w:start w:val="1"/>
      <w:numFmt w:val="bullet"/>
      <w:lvlText w:val=""/>
      <w:lvlJc w:val="left"/>
      <w:pPr>
        <w:ind w:left="5160" w:hanging="360"/>
      </w:pPr>
      <w:rPr>
        <w:rFonts w:ascii="Wingdings" w:hAnsi="Wingdings" w:hint="default"/>
      </w:rPr>
    </w:lvl>
    <w:lvl w:ilvl="6" w:tplc="04210001" w:tentative="1">
      <w:start w:val="1"/>
      <w:numFmt w:val="bullet"/>
      <w:lvlText w:val=""/>
      <w:lvlJc w:val="left"/>
      <w:pPr>
        <w:ind w:left="5880" w:hanging="360"/>
      </w:pPr>
      <w:rPr>
        <w:rFonts w:ascii="Symbol" w:hAnsi="Symbol" w:hint="default"/>
      </w:rPr>
    </w:lvl>
    <w:lvl w:ilvl="7" w:tplc="04210003" w:tentative="1">
      <w:start w:val="1"/>
      <w:numFmt w:val="bullet"/>
      <w:lvlText w:val="o"/>
      <w:lvlJc w:val="left"/>
      <w:pPr>
        <w:ind w:left="6600" w:hanging="360"/>
      </w:pPr>
      <w:rPr>
        <w:rFonts w:ascii="Courier New" w:hAnsi="Courier New" w:cs="Courier New" w:hint="default"/>
      </w:rPr>
    </w:lvl>
    <w:lvl w:ilvl="8" w:tplc="04210005" w:tentative="1">
      <w:start w:val="1"/>
      <w:numFmt w:val="bullet"/>
      <w:lvlText w:val=""/>
      <w:lvlJc w:val="left"/>
      <w:pPr>
        <w:ind w:left="7320" w:hanging="360"/>
      </w:pPr>
      <w:rPr>
        <w:rFonts w:ascii="Wingdings" w:hAnsi="Wingdings" w:hint="default"/>
      </w:rPr>
    </w:lvl>
  </w:abstractNum>
  <w:abstractNum w:abstractNumId="4" w15:restartNumberingAfterBreak="0">
    <w:nsid w:val="4A9160E7"/>
    <w:multiLevelType w:val="hybridMultilevel"/>
    <w:tmpl w:val="4266AA50"/>
    <w:lvl w:ilvl="0" w:tplc="BCFC9F56">
      <w:start w:val="1"/>
      <w:numFmt w:val="decimal"/>
      <w:lvlText w:val="%1."/>
      <w:lvlJc w:val="left"/>
      <w:pPr>
        <w:ind w:left="840" w:hanging="360"/>
      </w:pPr>
      <w:rPr>
        <w:rFonts w:hint="default"/>
        <w:b/>
        <w:color w:val="002952"/>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5" w15:restartNumberingAfterBreak="0">
    <w:nsid w:val="4CFA514D"/>
    <w:multiLevelType w:val="multilevel"/>
    <w:tmpl w:val="812E43C6"/>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 w15:restartNumberingAfterBreak="0">
    <w:nsid w:val="52F3683F"/>
    <w:multiLevelType w:val="hybridMultilevel"/>
    <w:tmpl w:val="01686D90"/>
    <w:lvl w:ilvl="0" w:tplc="6FB8574C">
      <w:start w:val="1"/>
      <w:numFmt w:val="lowerLetter"/>
      <w:lvlText w:val="%1)"/>
      <w:lvlJc w:val="left"/>
      <w:pPr>
        <w:ind w:left="1070" w:hanging="360"/>
      </w:pPr>
    </w:lvl>
    <w:lvl w:ilvl="1" w:tplc="04090019">
      <w:start w:val="1"/>
      <w:numFmt w:val="lowerLetter"/>
      <w:lvlText w:val="%2."/>
      <w:lvlJc w:val="left"/>
      <w:pPr>
        <w:ind w:left="1800" w:hanging="360"/>
      </w:pPr>
    </w:lvl>
    <w:lvl w:ilvl="2" w:tplc="BFEE8B0C">
      <w:start w:val="1"/>
      <w:numFmt w:val="lowerRoman"/>
      <w:lvlText w:val="%3."/>
      <w:lvlJc w:val="right"/>
      <w:pPr>
        <w:ind w:left="2520" w:hanging="180"/>
      </w:pPr>
      <w:rPr>
        <w:b/>
        <w:bCs/>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570821F4"/>
    <w:multiLevelType w:val="hybridMultilevel"/>
    <w:tmpl w:val="720CCADC"/>
    <w:lvl w:ilvl="0" w:tplc="D44AA42A">
      <w:start w:val="1"/>
      <w:numFmt w:val="lowerLetter"/>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8" w15:restartNumberingAfterBreak="0">
    <w:nsid w:val="59B77C42"/>
    <w:multiLevelType w:val="hybridMultilevel"/>
    <w:tmpl w:val="88802CD4"/>
    <w:lvl w:ilvl="0" w:tplc="33DA9454">
      <w:start w:val="1"/>
      <w:numFmt w:val="bullet"/>
      <w:lvlText w:val="-"/>
      <w:lvlJc w:val="left"/>
      <w:pPr>
        <w:ind w:left="2149" w:hanging="360"/>
      </w:pPr>
      <w:rPr>
        <w:rFonts w:ascii="Cambria" w:eastAsiaTheme="minorHAnsi" w:hAnsi="Cambria" w:cstheme="minorBidi"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9" w15:restartNumberingAfterBreak="0">
    <w:nsid w:val="5C5A4258"/>
    <w:multiLevelType w:val="hybridMultilevel"/>
    <w:tmpl w:val="D7080FF6"/>
    <w:lvl w:ilvl="0" w:tplc="71B22D94">
      <w:start w:val="1"/>
      <w:numFmt w:val="lowerRoman"/>
      <w:lvlText w:val="%1."/>
      <w:lvlJc w:val="left"/>
      <w:pPr>
        <w:ind w:left="1810" w:hanging="720"/>
      </w:pPr>
      <w:rPr>
        <w:rFonts w:hint="default"/>
      </w:rPr>
    </w:lvl>
    <w:lvl w:ilvl="1" w:tplc="04210019" w:tentative="1">
      <w:start w:val="1"/>
      <w:numFmt w:val="lowerLetter"/>
      <w:lvlText w:val="%2."/>
      <w:lvlJc w:val="left"/>
      <w:pPr>
        <w:ind w:left="2170" w:hanging="360"/>
      </w:pPr>
    </w:lvl>
    <w:lvl w:ilvl="2" w:tplc="0421001B" w:tentative="1">
      <w:start w:val="1"/>
      <w:numFmt w:val="lowerRoman"/>
      <w:lvlText w:val="%3."/>
      <w:lvlJc w:val="right"/>
      <w:pPr>
        <w:ind w:left="2890" w:hanging="180"/>
      </w:pPr>
    </w:lvl>
    <w:lvl w:ilvl="3" w:tplc="0421000F" w:tentative="1">
      <w:start w:val="1"/>
      <w:numFmt w:val="decimal"/>
      <w:lvlText w:val="%4."/>
      <w:lvlJc w:val="left"/>
      <w:pPr>
        <w:ind w:left="3610" w:hanging="360"/>
      </w:pPr>
    </w:lvl>
    <w:lvl w:ilvl="4" w:tplc="04210019" w:tentative="1">
      <w:start w:val="1"/>
      <w:numFmt w:val="lowerLetter"/>
      <w:lvlText w:val="%5."/>
      <w:lvlJc w:val="left"/>
      <w:pPr>
        <w:ind w:left="4330" w:hanging="360"/>
      </w:pPr>
    </w:lvl>
    <w:lvl w:ilvl="5" w:tplc="0421001B" w:tentative="1">
      <w:start w:val="1"/>
      <w:numFmt w:val="lowerRoman"/>
      <w:lvlText w:val="%6."/>
      <w:lvlJc w:val="right"/>
      <w:pPr>
        <w:ind w:left="5050" w:hanging="180"/>
      </w:pPr>
    </w:lvl>
    <w:lvl w:ilvl="6" w:tplc="0421000F" w:tentative="1">
      <w:start w:val="1"/>
      <w:numFmt w:val="decimal"/>
      <w:lvlText w:val="%7."/>
      <w:lvlJc w:val="left"/>
      <w:pPr>
        <w:ind w:left="5770" w:hanging="360"/>
      </w:pPr>
    </w:lvl>
    <w:lvl w:ilvl="7" w:tplc="04210019" w:tentative="1">
      <w:start w:val="1"/>
      <w:numFmt w:val="lowerLetter"/>
      <w:lvlText w:val="%8."/>
      <w:lvlJc w:val="left"/>
      <w:pPr>
        <w:ind w:left="6490" w:hanging="360"/>
      </w:pPr>
    </w:lvl>
    <w:lvl w:ilvl="8" w:tplc="0421001B" w:tentative="1">
      <w:start w:val="1"/>
      <w:numFmt w:val="lowerRoman"/>
      <w:lvlText w:val="%9."/>
      <w:lvlJc w:val="right"/>
      <w:pPr>
        <w:ind w:left="7210" w:hanging="180"/>
      </w:pPr>
    </w:lvl>
  </w:abstractNum>
  <w:abstractNum w:abstractNumId="10" w15:restartNumberingAfterBreak="0">
    <w:nsid w:val="5CA45C43"/>
    <w:multiLevelType w:val="hybridMultilevel"/>
    <w:tmpl w:val="9898A1D0"/>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15:restartNumberingAfterBreak="0">
    <w:nsid w:val="606F5481"/>
    <w:multiLevelType w:val="hybridMultilevel"/>
    <w:tmpl w:val="E4FC3066"/>
    <w:lvl w:ilvl="0" w:tplc="C2908752">
      <w:start w:val="1"/>
      <w:numFmt w:val="lowerLetter"/>
      <w:lvlText w:val="%1)"/>
      <w:lvlJc w:val="left"/>
      <w:pPr>
        <w:ind w:left="2640" w:hanging="360"/>
      </w:pPr>
      <w:rPr>
        <w:rFonts w:hint="default"/>
      </w:rPr>
    </w:lvl>
    <w:lvl w:ilvl="1" w:tplc="04210019" w:tentative="1">
      <w:start w:val="1"/>
      <w:numFmt w:val="lowerLetter"/>
      <w:lvlText w:val="%2."/>
      <w:lvlJc w:val="left"/>
      <w:pPr>
        <w:ind w:left="3360" w:hanging="360"/>
      </w:pPr>
    </w:lvl>
    <w:lvl w:ilvl="2" w:tplc="0421001B" w:tentative="1">
      <w:start w:val="1"/>
      <w:numFmt w:val="lowerRoman"/>
      <w:lvlText w:val="%3."/>
      <w:lvlJc w:val="right"/>
      <w:pPr>
        <w:ind w:left="4080" w:hanging="180"/>
      </w:pPr>
    </w:lvl>
    <w:lvl w:ilvl="3" w:tplc="0421000F" w:tentative="1">
      <w:start w:val="1"/>
      <w:numFmt w:val="decimal"/>
      <w:lvlText w:val="%4."/>
      <w:lvlJc w:val="left"/>
      <w:pPr>
        <w:ind w:left="4800" w:hanging="360"/>
      </w:pPr>
    </w:lvl>
    <w:lvl w:ilvl="4" w:tplc="04210019" w:tentative="1">
      <w:start w:val="1"/>
      <w:numFmt w:val="lowerLetter"/>
      <w:lvlText w:val="%5."/>
      <w:lvlJc w:val="left"/>
      <w:pPr>
        <w:ind w:left="5520" w:hanging="360"/>
      </w:pPr>
    </w:lvl>
    <w:lvl w:ilvl="5" w:tplc="0421001B" w:tentative="1">
      <w:start w:val="1"/>
      <w:numFmt w:val="lowerRoman"/>
      <w:lvlText w:val="%6."/>
      <w:lvlJc w:val="right"/>
      <w:pPr>
        <w:ind w:left="6240" w:hanging="180"/>
      </w:pPr>
    </w:lvl>
    <w:lvl w:ilvl="6" w:tplc="0421000F" w:tentative="1">
      <w:start w:val="1"/>
      <w:numFmt w:val="decimal"/>
      <w:lvlText w:val="%7."/>
      <w:lvlJc w:val="left"/>
      <w:pPr>
        <w:ind w:left="6960" w:hanging="360"/>
      </w:pPr>
    </w:lvl>
    <w:lvl w:ilvl="7" w:tplc="04210019" w:tentative="1">
      <w:start w:val="1"/>
      <w:numFmt w:val="lowerLetter"/>
      <w:lvlText w:val="%8."/>
      <w:lvlJc w:val="left"/>
      <w:pPr>
        <w:ind w:left="7680" w:hanging="360"/>
      </w:pPr>
    </w:lvl>
    <w:lvl w:ilvl="8" w:tplc="0421001B" w:tentative="1">
      <w:start w:val="1"/>
      <w:numFmt w:val="lowerRoman"/>
      <w:lvlText w:val="%9."/>
      <w:lvlJc w:val="right"/>
      <w:pPr>
        <w:ind w:left="8400" w:hanging="180"/>
      </w:pPr>
    </w:lvl>
  </w:abstractNum>
  <w:abstractNum w:abstractNumId="12" w15:restartNumberingAfterBreak="0">
    <w:nsid w:val="61E96217"/>
    <w:multiLevelType w:val="hybridMultilevel"/>
    <w:tmpl w:val="993E6180"/>
    <w:lvl w:ilvl="0" w:tplc="33DA9454">
      <w:start w:val="1"/>
      <w:numFmt w:val="bullet"/>
      <w:lvlText w:val="-"/>
      <w:lvlJc w:val="left"/>
      <w:pPr>
        <w:ind w:left="2149" w:hanging="360"/>
      </w:pPr>
      <w:rPr>
        <w:rFonts w:ascii="Cambria" w:eastAsiaTheme="minorHAnsi" w:hAnsi="Cambria" w:cstheme="minorBidi"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13" w15:restartNumberingAfterBreak="0">
    <w:nsid w:val="71FA436D"/>
    <w:multiLevelType w:val="hybridMultilevel"/>
    <w:tmpl w:val="12E66C9E"/>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EA60692"/>
    <w:multiLevelType w:val="multilevel"/>
    <w:tmpl w:val="A1B88F6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5"/>
  </w:num>
  <w:num w:numId="2">
    <w:abstractNumId w:val="14"/>
  </w:num>
  <w:num w:numId="3">
    <w:abstractNumId w:val="0"/>
  </w:num>
  <w:num w:numId="4">
    <w:abstractNumId w:val="9"/>
  </w:num>
  <w:num w:numId="5">
    <w:abstractNumId w:val="2"/>
  </w:num>
  <w:num w:numId="6">
    <w:abstractNumId w:val="1"/>
  </w:num>
  <w:num w:numId="7">
    <w:abstractNumId w:val="10"/>
  </w:num>
  <w:num w:numId="8">
    <w:abstractNumId w:val="8"/>
  </w:num>
  <w:num w:numId="9">
    <w:abstractNumId w:val="12"/>
  </w:num>
  <w:num w:numId="10">
    <w:abstractNumId w:val="4"/>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7"/>
  </w:num>
  <w:num w:numId="14">
    <w:abstractNumId w:val="11"/>
  </w:num>
  <w:num w:numId="15">
    <w:abstractNumId w:val="13"/>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i Thandar Khaing - Delivery Manager">
    <w15:presenceInfo w15:providerId="AD" w15:userId="S::eithandar@educlaas.com::3d4b03de-8683-4c2b-a25c-58cefe3d10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6E"/>
    <w:rsid w:val="00003C63"/>
    <w:rsid w:val="000245FF"/>
    <w:rsid w:val="00056FEC"/>
    <w:rsid w:val="000A0D70"/>
    <w:rsid w:val="000A2857"/>
    <w:rsid w:val="000A4596"/>
    <w:rsid w:val="000C0E8C"/>
    <w:rsid w:val="000C7E5A"/>
    <w:rsid w:val="000E2D60"/>
    <w:rsid w:val="00123A76"/>
    <w:rsid w:val="00127DB8"/>
    <w:rsid w:val="00136494"/>
    <w:rsid w:val="0014254C"/>
    <w:rsid w:val="0016485B"/>
    <w:rsid w:val="001B1033"/>
    <w:rsid w:val="00205D53"/>
    <w:rsid w:val="00213539"/>
    <w:rsid w:val="00225607"/>
    <w:rsid w:val="0027404D"/>
    <w:rsid w:val="003215D7"/>
    <w:rsid w:val="003A091A"/>
    <w:rsid w:val="003A4093"/>
    <w:rsid w:val="003B1594"/>
    <w:rsid w:val="003C04A1"/>
    <w:rsid w:val="003C4F8C"/>
    <w:rsid w:val="00407122"/>
    <w:rsid w:val="004102B9"/>
    <w:rsid w:val="00434804"/>
    <w:rsid w:val="00460ACE"/>
    <w:rsid w:val="004715A2"/>
    <w:rsid w:val="00473108"/>
    <w:rsid w:val="0049043F"/>
    <w:rsid w:val="004C7746"/>
    <w:rsid w:val="004D2833"/>
    <w:rsid w:val="00501FA0"/>
    <w:rsid w:val="00527F85"/>
    <w:rsid w:val="0053012F"/>
    <w:rsid w:val="00532A2B"/>
    <w:rsid w:val="0057078C"/>
    <w:rsid w:val="005C0096"/>
    <w:rsid w:val="005C5FD3"/>
    <w:rsid w:val="005E6A84"/>
    <w:rsid w:val="005F2A11"/>
    <w:rsid w:val="00602016"/>
    <w:rsid w:val="00616250"/>
    <w:rsid w:val="0062139E"/>
    <w:rsid w:val="006411F9"/>
    <w:rsid w:val="0065004E"/>
    <w:rsid w:val="0065655E"/>
    <w:rsid w:val="00662AE8"/>
    <w:rsid w:val="006A4B2D"/>
    <w:rsid w:val="006C7EA0"/>
    <w:rsid w:val="006F25AF"/>
    <w:rsid w:val="00741E48"/>
    <w:rsid w:val="007676E6"/>
    <w:rsid w:val="00790E01"/>
    <w:rsid w:val="0079778F"/>
    <w:rsid w:val="007C360B"/>
    <w:rsid w:val="007C4FEF"/>
    <w:rsid w:val="007C6952"/>
    <w:rsid w:val="00861637"/>
    <w:rsid w:val="008734DD"/>
    <w:rsid w:val="00873BCE"/>
    <w:rsid w:val="00874CE3"/>
    <w:rsid w:val="008758B2"/>
    <w:rsid w:val="00882B24"/>
    <w:rsid w:val="008A2885"/>
    <w:rsid w:val="008B5134"/>
    <w:rsid w:val="008D3956"/>
    <w:rsid w:val="008E0C6E"/>
    <w:rsid w:val="008E205B"/>
    <w:rsid w:val="008F4EB0"/>
    <w:rsid w:val="0093745D"/>
    <w:rsid w:val="0097400E"/>
    <w:rsid w:val="00A014F6"/>
    <w:rsid w:val="00A169DC"/>
    <w:rsid w:val="00A22EC3"/>
    <w:rsid w:val="00A26AD1"/>
    <w:rsid w:val="00A67EE1"/>
    <w:rsid w:val="00A80F87"/>
    <w:rsid w:val="00A8374D"/>
    <w:rsid w:val="00A94AC9"/>
    <w:rsid w:val="00AC0A07"/>
    <w:rsid w:val="00AD18B0"/>
    <w:rsid w:val="00AE6118"/>
    <w:rsid w:val="00B0596E"/>
    <w:rsid w:val="00B14FFB"/>
    <w:rsid w:val="00B458FE"/>
    <w:rsid w:val="00B54C26"/>
    <w:rsid w:val="00B665A6"/>
    <w:rsid w:val="00B95F04"/>
    <w:rsid w:val="00B97B20"/>
    <w:rsid w:val="00BB1BB3"/>
    <w:rsid w:val="00BE51E9"/>
    <w:rsid w:val="00C00A04"/>
    <w:rsid w:val="00C66A22"/>
    <w:rsid w:val="00CB5BAB"/>
    <w:rsid w:val="00CC5623"/>
    <w:rsid w:val="00CF2AF8"/>
    <w:rsid w:val="00D06FD4"/>
    <w:rsid w:val="00D21EF9"/>
    <w:rsid w:val="00D25F80"/>
    <w:rsid w:val="00D414DA"/>
    <w:rsid w:val="00DB5D9F"/>
    <w:rsid w:val="00DD0959"/>
    <w:rsid w:val="00E66C2A"/>
    <w:rsid w:val="00E71C07"/>
    <w:rsid w:val="00EC28E7"/>
    <w:rsid w:val="00EC3EC9"/>
    <w:rsid w:val="00EE7672"/>
    <w:rsid w:val="00F31421"/>
    <w:rsid w:val="00F44097"/>
    <w:rsid w:val="00FB37EE"/>
    <w:rsid w:val="23EB023C"/>
    <w:rsid w:val="2B063BB5"/>
    <w:rsid w:val="37CF995F"/>
    <w:rsid w:val="523777FA"/>
    <w:rsid w:val="7618C6E9"/>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A61B3"/>
  <w14:defaultImageDpi w14:val="32767"/>
  <w15:docId w15:val="{D2738C09-665E-4242-9847-B204F0366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C9"/>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link w:val="ListParagraphChar"/>
    <w:uiPriority w:val="34"/>
    <w:qFormat/>
    <w:rsid w:val="00501FA0"/>
    <w:pPr>
      <w:ind w:left="720"/>
      <w:contextualSpacing/>
    </w:pPr>
  </w:style>
  <w:style w:type="character" w:styleId="CommentReference">
    <w:name w:val="annotation reference"/>
    <w:basedOn w:val="DefaultParagraphFont"/>
    <w:uiPriority w:val="99"/>
    <w:semiHidden/>
    <w:unhideWhenUsed/>
    <w:rsid w:val="00501FA0"/>
    <w:rPr>
      <w:sz w:val="16"/>
      <w:szCs w:val="16"/>
    </w:rPr>
  </w:style>
  <w:style w:type="paragraph" w:styleId="CommentText">
    <w:name w:val="annotation text"/>
    <w:basedOn w:val="Normal"/>
    <w:link w:val="CommentTextChar"/>
    <w:uiPriority w:val="99"/>
    <w:unhideWhenUsed/>
    <w:rsid w:val="00501FA0"/>
  </w:style>
  <w:style w:type="character" w:customStyle="1" w:styleId="CommentTextChar">
    <w:name w:val="Comment Text Char"/>
    <w:basedOn w:val="DefaultParagraphFont"/>
    <w:link w:val="CommentText"/>
    <w:uiPriority w:val="99"/>
    <w:rsid w:val="00501FA0"/>
  </w:style>
  <w:style w:type="paragraph" w:styleId="CommentSubject">
    <w:name w:val="annotation subject"/>
    <w:basedOn w:val="CommentText"/>
    <w:next w:val="CommentText"/>
    <w:link w:val="CommentSubjectChar"/>
    <w:uiPriority w:val="99"/>
    <w:semiHidden/>
    <w:unhideWhenUsed/>
    <w:rsid w:val="00501FA0"/>
    <w:rPr>
      <w:b/>
      <w:bCs/>
    </w:rPr>
  </w:style>
  <w:style w:type="character" w:customStyle="1" w:styleId="CommentSubjectChar">
    <w:name w:val="Comment Subject Char"/>
    <w:basedOn w:val="CommentTextChar"/>
    <w:link w:val="CommentSubject"/>
    <w:uiPriority w:val="99"/>
    <w:semiHidden/>
    <w:rsid w:val="00501FA0"/>
    <w:rPr>
      <w:b/>
      <w:bCs/>
    </w:rPr>
  </w:style>
  <w:style w:type="paragraph" w:styleId="Header">
    <w:name w:val="header"/>
    <w:basedOn w:val="Normal"/>
    <w:link w:val="HeaderChar"/>
    <w:uiPriority w:val="99"/>
    <w:unhideWhenUsed/>
    <w:rsid w:val="00BB1BB3"/>
    <w:pPr>
      <w:tabs>
        <w:tab w:val="center" w:pos="4680"/>
        <w:tab w:val="right" w:pos="9360"/>
      </w:tabs>
    </w:pPr>
  </w:style>
  <w:style w:type="character" w:customStyle="1" w:styleId="HeaderChar">
    <w:name w:val="Header Char"/>
    <w:basedOn w:val="DefaultParagraphFont"/>
    <w:link w:val="Header"/>
    <w:uiPriority w:val="99"/>
    <w:rsid w:val="00BB1BB3"/>
  </w:style>
  <w:style w:type="paragraph" w:styleId="Footer">
    <w:name w:val="footer"/>
    <w:basedOn w:val="Normal"/>
    <w:link w:val="FooterChar"/>
    <w:uiPriority w:val="99"/>
    <w:unhideWhenUsed/>
    <w:rsid w:val="00BB1BB3"/>
    <w:pPr>
      <w:tabs>
        <w:tab w:val="center" w:pos="4680"/>
        <w:tab w:val="right" w:pos="9360"/>
      </w:tabs>
    </w:pPr>
  </w:style>
  <w:style w:type="character" w:customStyle="1" w:styleId="FooterChar">
    <w:name w:val="Footer Char"/>
    <w:basedOn w:val="DefaultParagraphFont"/>
    <w:link w:val="Footer"/>
    <w:uiPriority w:val="99"/>
    <w:rsid w:val="00BB1BB3"/>
  </w:style>
  <w:style w:type="paragraph" w:customStyle="1" w:styleId="LithanBodyTextNormal">
    <w:name w:val="Lithan Body Text Normal"/>
    <w:basedOn w:val="Normal"/>
    <w:qFormat/>
    <w:rsid w:val="0079778F"/>
    <w:pPr>
      <w:spacing w:before="80" w:after="40" w:line="260" w:lineRule="atLeast"/>
      <w:ind w:left="567"/>
      <w:jc w:val="both"/>
    </w:pPr>
    <w:rPr>
      <w:rFonts w:ascii="Cambria" w:eastAsia="SimSun" w:hAnsi="Cambria" w:cstheme="minorBidi"/>
      <w:szCs w:val="22"/>
      <w:lang w:eastAsia="en-SG"/>
    </w:rPr>
  </w:style>
  <w:style w:type="paragraph" w:customStyle="1" w:styleId="LithanTableContentNormal">
    <w:name w:val="Lithan Table Content Normal"/>
    <w:basedOn w:val="LithanBodyTextNormal"/>
    <w:qFormat/>
    <w:rsid w:val="0079778F"/>
    <w:pPr>
      <w:ind w:left="113"/>
      <w:jc w:val="left"/>
    </w:pPr>
    <w:rPr>
      <w:szCs w:val="20"/>
    </w:rPr>
  </w:style>
  <w:style w:type="paragraph" w:customStyle="1" w:styleId="LithanTableContentBold">
    <w:name w:val="Lithan Table Content Bold"/>
    <w:basedOn w:val="LithanTableContentNormal"/>
    <w:qFormat/>
    <w:rsid w:val="0079778F"/>
    <w:pPr>
      <w:jc w:val="center"/>
    </w:pPr>
    <w:rPr>
      <w:b/>
    </w:rPr>
  </w:style>
  <w:style w:type="character" w:styleId="Hyperlink">
    <w:name w:val="Hyperlink"/>
    <w:basedOn w:val="DefaultParagraphFont"/>
    <w:uiPriority w:val="99"/>
    <w:unhideWhenUsed/>
    <w:rsid w:val="0079778F"/>
    <w:rPr>
      <w:color w:val="0000FF" w:themeColor="hyperlink"/>
      <w:u w:val="single"/>
    </w:rPr>
  </w:style>
  <w:style w:type="paragraph" w:customStyle="1" w:styleId="LithanIndex">
    <w:name w:val="Lithan Index"/>
    <w:basedOn w:val="Normal"/>
    <w:qFormat/>
    <w:rsid w:val="0079778F"/>
    <w:pPr>
      <w:numPr>
        <w:numId w:val="2"/>
      </w:numPr>
      <w:tabs>
        <w:tab w:val="left" w:pos="4820"/>
      </w:tabs>
      <w:spacing w:before="120" w:after="40" w:line="260" w:lineRule="atLeast"/>
      <w:ind w:left="714" w:hanging="357"/>
      <w:jc w:val="both"/>
    </w:pPr>
    <w:rPr>
      <w:rFonts w:ascii="Cambria" w:eastAsia="SimSun" w:hAnsi="Cambria" w:cstheme="minorBidi"/>
      <w:sz w:val="24"/>
      <w:szCs w:val="24"/>
      <w:lang w:eastAsia="en-SG"/>
    </w:rPr>
  </w:style>
  <w:style w:type="paragraph" w:styleId="BalloonText">
    <w:name w:val="Balloon Text"/>
    <w:basedOn w:val="Normal"/>
    <w:link w:val="BalloonTextChar"/>
    <w:uiPriority w:val="99"/>
    <w:semiHidden/>
    <w:unhideWhenUsed/>
    <w:rsid w:val="007977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778F"/>
    <w:rPr>
      <w:rFonts w:ascii="Segoe UI" w:hAnsi="Segoe UI" w:cs="Segoe UI"/>
      <w:sz w:val="18"/>
      <w:szCs w:val="18"/>
    </w:rPr>
  </w:style>
  <w:style w:type="character" w:customStyle="1" w:styleId="ListParagraphChar">
    <w:name w:val="List Paragraph Char"/>
    <w:basedOn w:val="DefaultParagraphFont"/>
    <w:link w:val="ListParagraph"/>
    <w:uiPriority w:val="34"/>
    <w:locked/>
    <w:rsid w:val="0016485B"/>
  </w:style>
  <w:style w:type="paragraph" w:styleId="NormalWeb">
    <w:name w:val="Normal (Web)"/>
    <w:basedOn w:val="Normal"/>
    <w:uiPriority w:val="99"/>
    <w:unhideWhenUsed/>
    <w:rsid w:val="0016485B"/>
    <w:pPr>
      <w:spacing w:before="100" w:beforeAutospacing="1" w:after="100" w:afterAutospacing="1"/>
    </w:pPr>
    <w:rPr>
      <w:sz w:val="24"/>
      <w:szCs w:val="24"/>
      <w:lang w:val="en-SG" w:eastAsia="en-SG"/>
    </w:rPr>
  </w:style>
  <w:style w:type="table" w:styleId="TableGrid">
    <w:name w:val="Table Grid"/>
    <w:basedOn w:val="TableNormal"/>
    <w:uiPriority w:val="59"/>
    <w:rsid w:val="0016485B"/>
    <w:rPr>
      <w:rFonts w:asciiTheme="minorHAnsi" w:eastAsiaTheme="minorHAnsi" w:hAnsiTheme="minorHAnsi" w:cstheme="minorBidi"/>
      <w:sz w:val="22"/>
      <w:szCs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A67EE1"/>
    <w:pPr>
      <w:widowControl w:val="0"/>
      <w:autoSpaceDE w:val="0"/>
      <w:autoSpaceDN w:val="0"/>
    </w:pPr>
    <w:rPr>
      <w:rFonts w:ascii="Arial MT" w:eastAsia="Arial MT" w:hAnsi="Arial MT" w:cs="Arial MT"/>
      <w:sz w:val="24"/>
      <w:szCs w:val="24"/>
    </w:rPr>
  </w:style>
  <w:style w:type="character" w:customStyle="1" w:styleId="BodyTextChar">
    <w:name w:val="Body Text Char"/>
    <w:basedOn w:val="DefaultParagraphFont"/>
    <w:link w:val="BodyText"/>
    <w:uiPriority w:val="1"/>
    <w:semiHidden/>
    <w:rsid w:val="00A67EE1"/>
    <w:rPr>
      <w:rFonts w:ascii="Arial MT" w:eastAsia="Arial MT" w:hAnsi="Arial MT" w:cs="Arial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985155">
      <w:bodyDiv w:val="1"/>
      <w:marLeft w:val="0"/>
      <w:marRight w:val="0"/>
      <w:marTop w:val="0"/>
      <w:marBottom w:val="0"/>
      <w:divBdr>
        <w:top w:val="none" w:sz="0" w:space="0" w:color="auto"/>
        <w:left w:val="none" w:sz="0" w:space="0" w:color="auto"/>
        <w:bottom w:val="none" w:sz="0" w:space="0" w:color="auto"/>
        <w:right w:val="none" w:sz="0" w:space="0" w:color="auto"/>
      </w:divBdr>
    </w:div>
    <w:div w:id="1243485987">
      <w:bodyDiv w:val="1"/>
      <w:marLeft w:val="0"/>
      <w:marRight w:val="0"/>
      <w:marTop w:val="0"/>
      <w:marBottom w:val="0"/>
      <w:divBdr>
        <w:top w:val="none" w:sz="0" w:space="0" w:color="auto"/>
        <w:left w:val="none" w:sz="0" w:space="0" w:color="auto"/>
        <w:bottom w:val="none" w:sz="0" w:space="0" w:color="auto"/>
        <w:right w:val="none" w:sz="0" w:space="0" w:color="auto"/>
      </w:divBdr>
    </w:div>
    <w:div w:id="1267889956">
      <w:bodyDiv w:val="1"/>
      <w:marLeft w:val="0"/>
      <w:marRight w:val="0"/>
      <w:marTop w:val="0"/>
      <w:marBottom w:val="0"/>
      <w:divBdr>
        <w:top w:val="none" w:sz="0" w:space="0" w:color="auto"/>
        <w:left w:val="none" w:sz="0" w:space="0" w:color="auto"/>
        <w:bottom w:val="none" w:sz="0" w:space="0" w:color="auto"/>
        <w:right w:val="none" w:sz="0" w:space="0" w:color="auto"/>
      </w:divBdr>
      <w:divsChild>
        <w:div w:id="674769404">
          <w:marLeft w:val="0"/>
          <w:marRight w:val="0"/>
          <w:marTop w:val="0"/>
          <w:marBottom w:val="0"/>
          <w:divBdr>
            <w:top w:val="none" w:sz="0" w:space="0" w:color="auto"/>
            <w:left w:val="none" w:sz="0" w:space="0" w:color="auto"/>
            <w:bottom w:val="none" w:sz="0" w:space="0" w:color="auto"/>
            <w:right w:val="none" w:sz="0" w:space="0" w:color="auto"/>
          </w:divBdr>
          <w:divsChild>
            <w:div w:id="8550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2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microsoft.com/office/2018/08/relationships/commentsExtensible" Target="commentsExtensible.xm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0.png"/><Relationship Id="rId97" Type="http://schemas.openxmlformats.org/officeDocument/2006/relationships/image" Target="media/image81.png"/><Relationship Id="rId10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6.png"/><Relationship Id="rId14" Type="http://schemas.microsoft.com/office/2011/relationships/commentsExtended" Target="commentsExtended.xml"/><Relationship Id="rId30" Type="http://schemas.openxmlformats.org/officeDocument/2006/relationships/footer" Target="footer1.xml"/><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84.jpe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3" ma:contentTypeDescription="Create a new document." ma:contentTypeScope="" ma:versionID="bde7b20f9a0781bc161b174d17587a3b">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4d5efd487035f9b59f41f3f5a2a10ba"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FDBFA-670D-495D-B095-6109E1B33F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F08841-3C24-4575-AC2B-36547AB24F4D}">
  <ds:schemaRefs>
    <ds:schemaRef ds:uri="http://schemas.microsoft.com/sharepoint/v3/contenttype/forms"/>
  </ds:schemaRefs>
</ds:datastoreItem>
</file>

<file path=customXml/itemProps3.xml><?xml version="1.0" encoding="utf-8"?>
<ds:datastoreItem xmlns:ds="http://schemas.openxmlformats.org/officeDocument/2006/customXml" ds:itemID="{C5F6692E-AE80-4D4C-88C3-0EB19B7E2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44</Pages>
  <Words>5691</Words>
  <Characters>32445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 THANDAR KHAING</dc:creator>
  <cp:keywords/>
  <dc:description/>
  <cp:lastModifiedBy>Syukursidiq nuralam</cp:lastModifiedBy>
  <cp:revision>14</cp:revision>
  <dcterms:created xsi:type="dcterms:W3CDTF">2023-03-30T21:07:00Z</dcterms:created>
  <dcterms:modified xsi:type="dcterms:W3CDTF">2023-04-10T13:15:00Z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550f38ad72b82f1f8516b5e6ce2dea1f29c0884f12e7c4631a906e599a337353</vt:lpwstr>
  </property>
</Properties>
</file>